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documentparentContainer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7760"/>
        <w:gridCol w:w="4480"/>
      </w:tblGrid>
      <w:tr w:rsidR="005E7FEB" w14:paraId="7E242C2D" w14:textId="77777777">
        <w:trPr>
          <w:trHeight w:val="14400"/>
          <w:tblCellSpacing w:w="0" w:type="dxa"/>
        </w:trPr>
        <w:tc>
          <w:tcPr>
            <w:tcW w:w="776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Style w:val="divdocumentleft-table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760"/>
            </w:tblGrid>
            <w:tr w:rsidR="005E7FEB" w14:paraId="0D6F24FC" w14:textId="77777777">
              <w:trPr>
                <w:tblCellSpacing w:w="0" w:type="dxa"/>
              </w:trPr>
              <w:tc>
                <w:tcPr>
                  <w:tcW w:w="7760" w:type="dxa"/>
                  <w:tcMar>
                    <w:top w:w="0" w:type="dxa"/>
                    <w:left w:w="160" w:type="dxa"/>
                    <w:bottom w:w="0" w:type="dxa"/>
                    <w:right w:w="120" w:type="dxa"/>
                  </w:tcMar>
                  <w:hideMark/>
                </w:tcPr>
                <w:p w14:paraId="196CA458" w14:textId="77777777" w:rsidR="005E7FEB" w:rsidRDefault="00C12F48">
                  <w:pPr>
                    <w:pStyle w:val="documentname"/>
                    <w:pBdr>
                      <w:bottom w:val="none" w:sz="0" w:space="0" w:color="auto"/>
                    </w:pBdr>
                    <w:spacing w:line="720" w:lineRule="exact"/>
                    <w:ind w:left="480" w:right="360"/>
                    <w:rPr>
                      <w:rStyle w:val="divdocumentleft-box"/>
                      <w:rFonts w:ascii="Saira" w:eastAsia="Saira" w:hAnsi="Saira" w:cs="Saira"/>
                    </w:rPr>
                  </w:pPr>
                  <w:r>
                    <w:rPr>
                      <w:rStyle w:val="span"/>
                      <w:rFonts w:ascii="Saira" w:eastAsia="Saira" w:hAnsi="Saira" w:cs="Saira"/>
                    </w:rPr>
                    <w:t>Labius Ramono</w:t>
                  </w:r>
                  <w:r>
                    <w:rPr>
                      <w:rStyle w:val="divdocumentleft-box"/>
                      <w:rFonts w:ascii="Saira" w:eastAsia="Saira" w:hAnsi="Saira" w:cs="Saira"/>
                    </w:rPr>
                    <w:t xml:space="preserve"> </w:t>
                  </w:r>
                  <w:r>
                    <w:rPr>
                      <w:rStyle w:val="span"/>
                      <w:rFonts w:ascii="Saira" w:eastAsia="Saira" w:hAnsi="Saira" w:cs="Saira"/>
                    </w:rPr>
                    <w:t>Disemelo</w:t>
                  </w:r>
                </w:p>
                <w:p w14:paraId="77E9860D" w14:textId="77777777" w:rsidR="005E7FEB" w:rsidRDefault="00C12F48">
                  <w:pPr>
                    <w:pStyle w:val="documentemptyborderdiv"/>
                    <w:spacing w:before="160" w:after="600"/>
                    <w:ind w:left="480" w:right="360"/>
                    <w:rPr>
                      <w:rStyle w:val="divdocumentleft-box"/>
                      <w:rFonts w:ascii="Saira" w:eastAsia="Saira" w:hAnsi="Saira" w:cs="Saira"/>
                      <w:color w:val="46464E"/>
                    </w:rPr>
                  </w:pPr>
                  <w:r>
                    <w:rPr>
                      <w:rStyle w:val="divdocumentleft-box"/>
                      <w:rFonts w:ascii="Saira" w:eastAsia="Saira" w:hAnsi="Saira" w:cs="Saira"/>
                      <w:color w:val="46464E"/>
                    </w:rPr>
                    <w:t> </w:t>
                  </w:r>
                </w:p>
                <w:p w14:paraId="54C8A8DE" w14:textId="77777777" w:rsidR="005E7FEB" w:rsidRDefault="00C12F48">
                  <w:pPr>
                    <w:pStyle w:val="documentsectiontitle"/>
                    <w:spacing w:before="500" w:after="200" w:line="34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8"/>
                      <w:szCs w:val="28"/>
                    </w:rPr>
                  </w:pPr>
                  <w:r>
                    <w:rPr>
                      <w:rStyle w:val="divdocumentleft-box"/>
                      <w:rFonts w:ascii="Saira" w:eastAsia="Saira" w:hAnsi="Saira" w:cs="Saira"/>
                      <w:sz w:val="28"/>
                      <w:szCs w:val="28"/>
                    </w:rPr>
                    <w:t>Professional Summary</w:t>
                  </w:r>
                </w:p>
                <w:p w14:paraId="31032823" w14:textId="77777777" w:rsidR="005E7FEB" w:rsidRDefault="00C12F48">
                  <w:pPr>
                    <w:pStyle w:val="p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divdocumentleft-box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Talented Automation Tester driven to develop enterprise-wide test automation strategies that optimize processes and drive growth. Highly effective at organizing data and implementing successful approaches.</w:t>
                  </w:r>
                </w:p>
                <w:p w14:paraId="6127983C" w14:textId="77777777" w:rsidR="005E7FEB" w:rsidRDefault="00C12F48">
                  <w:pPr>
                    <w:pStyle w:val="documentsectiontitle"/>
                    <w:spacing w:before="500" w:after="200" w:line="34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8"/>
                      <w:szCs w:val="28"/>
                    </w:rPr>
                  </w:pPr>
                  <w:r>
                    <w:rPr>
                      <w:rStyle w:val="divdocumentleft-box"/>
                      <w:rFonts w:ascii="Saira" w:eastAsia="Saira" w:hAnsi="Saira" w:cs="Saira"/>
                      <w:sz w:val="28"/>
                      <w:szCs w:val="28"/>
                    </w:rPr>
                    <w:t>Work History</w:t>
                  </w:r>
                </w:p>
                <w:p w14:paraId="4708279D" w14:textId="5842DF5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Senior Automation Tester</w:t>
                  </w:r>
                  <w:r>
                    <w:rPr>
                      <w:rStyle w:val="documentjobdates"/>
                      <w:rFonts w:ascii="Saira" w:eastAsia="Saira" w:hAnsi="Saira" w:cs="Saira"/>
                    </w:rPr>
                    <w:t>, 12/2019 to Current</w:t>
                  </w:r>
                  <w:r w:rsidR="0004100E">
                    <w:rPr>
                      <w:rStyle w:val="documentjobdates"/>
                      <w:rFonts w:ascii="Saira" w:eastAsia="Saira" w:hAnsi="Saira" w:cs="Saira"/>
                    </w:rPr>
                    <w:t xml:space="preserve"> (Contract)</w:t>
                  </w:r>
                </w:p>
                <w:p w14:paraId="1EE48881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Deloitte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 xml:space="preserve">, </w:t>
                  </w:r>
                  <w:r>
                    <w:rPr>
                      <w:rStyle w:val="documentjobcity"/>
                      <w:rFonts w:ascii="Saira" w:eastAsia="Saira" w:hAnsi="Saira" w:cs="Saira"/>
                      <w:sz w:val="20"/>
                      <w:szCs w:val="20"/>
                    </w:rPr>
                    <w:t>Woodmead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>, Gauteng</w:t>
                  </w:r>
                </w:p>
                <w:p w14:paraId="405587DE" w14:textId="77777777" w:rsidR="005E7FEB" w:rsidRDefault="00C12F48">
                  <w:pPr>
                    <w:pStyle w:val="divdocumentulli"/>
                    <w:numPr>
                      <w:ilvl w:val="0"/>
                      <w:numId w:val="1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Identified appropriate situations for implementing test automation, accounting for situations where automated testing was counterproductive.</w:t>
                  </w:r>
                </w:p>
                <w:p w14:paraId="2C4A22AC" w14:textId="77777777" w:rsidR="005E7FEB" w:rsidRDefault="00C12F48">
                  <w:pPr>
                    <w:pStyle w:val="divdocumentulli"/>
                    <w:numPr>
                      <w:ilvl w:val="0"/>
                      <w:numId w:val="1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Completed automation of functional and regression testing.</w:t>
                  </w:r>
                </w:p>
                <w:p w14:paraId="3320DDDA" w14:textId="77777777" w:rsidR="005E7FEB" w:rsidRDefault="00C12F48">
                  <w:pPr>
                    <w:pStyle w:val="divdocumentulli"/>
                    <w:numPr>
                      <w:ilvl w:val="0"/>
                      <w:numId w:val="1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Attended meetings with quality assurance, developers and project managers to assess scope and sequence of project.</w:t>
                  </w:r>
                </w:p>
                <w:p w14:paraId="0EEBC4F9" w14:textId="77777777" w:rsidR="005E7FEB" w:rsidRDefault="00C12F48">
                  <w:pPr>
                    <w:pStyle w:val="divdocumentulli"/>
                    <w:numPr>
                      <w:ilvl w:val="0"/>
                      <w:numId w:val="1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Discussed requirements and processes with project managers and developers.</w:t>
                  </w:r>
                </w:p>
                <w:p w14:paraId="05F03098" w14:textId="036E6342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ICT Consultant</w:t>
                  </w:r>
                  <w:r>
                    <w:rPr>
                      <w:rStyle w:val="documentjobdates"/>
                      <w:rFonts w:ascii="Saira" w:eastAsia="Saira" w:hAnsi="Saira" w:cs="Saira"/>
                    </w:rPr>
                    <w:t>, 09/2019 to 11/2020</w:t>
                  </w:r>
                  <w:r w:rsidR="0004100E">
                    <w:rPr>
                      <w:rStyle w:val="documentjobdates"/>
                      <w:rFonts w:ascii="Saira" w:eastAsia="Saira" w:hAnsi="Saira" w:cs="Saira"/>
                    </w:rPr>
                    <w:t xml:space="preserve"> (Contract)</w:t>
                  </w:r>
                </w:p>
                <w:p w14:paraId="6A84EA2B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Avbob</w:t>
                  </w:r>
                  <w:proofErr w:type="spellEnd"/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 xml:space="preserve"> Mutual Society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 xml:space="preserve">, </w:t>
                  </w:r>
                  <w:r>
                    <w:rPr>
                      <w:rStyle w:val="documentjobcity"/>
                      <w:rFonts w:ascii="Saira" w:eastAsia="Saira" w:hAnsi="Saira" w:cs="Saira"/>
                      <w:sz w:val="20"/>
                      <w:szCs w:val="20"/>
                    </w:rPr>
                    <w:t>Pretoria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>, Gauteng</w:t>
                  </w:r>
                </w:p>
                <w:p w14:paraId="0818613F" w14:textId="77777777" w:rsidR="005E7FEB" w:rsidRDefault="00C12F48">
                  <w:pPr>
                    <w:pStyle w:val="divdocumentulli"/>
                    <w:numPr>
                      <w:ilvl w:val="0"/>
                      <w:numId w:val="2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Investigated and addressed system issues to enhance usability and improve functionality.</w:t>
                  </w:r>
                </w:p>
                <w:p w14:paraId="2A575766" w14:textId="77777777" w:rsidR="005E7FEB" w:rsidRDefault="00C12F48">
                  <w:pPr>
                    <w:pStyle w:val="divdocumentulli"/>
                    <w:numPr>
                      <w:ilvl w:val="0"/>
                      <w:numId w:val="2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Assessed business needs and problem areas to create focused solutions for automating testing.</w:t>
                  </w:r>
                </w:p>
                <w:p w14:paraId="73C0AFA8" w14:textId="77777777" w:rsidR="005E7FEB" w:rsidRDefault="00C12F48">
                  <w:pPr>
                    <w:pStyle w:val="divdocumentulli"/>
                    <w:numPr>
                      <w:ilvl w:val="0"/>
                      <w:numId w:val="2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Reviewed performance benchmarks and established metrics for future tracking of performance testing.</w:t>
                  </w:r>
                </w:p>
                <w:p w14:paraId="421FA46F" w14:textId="77777777" w:rsidR="005E7FEB" w:rsidRDefault="00C12F48">
                  <w:pPr>
                    <w:pStyle w:val="divdocumentulli"/>
                    <w:numPr>
                      <w:ilvl w:val="0"/>
                      <w:numId w:val="2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Collaborated closely with upper management to drive strategy through development and implementation of new processes.</w:t>
                  </w:r>
                </w:p>
                <w:p w14:paraId="52F41F73" w14:textId="77777777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Automation Test Lead</w:t>
                  </w:r>
                  <w:r>
                    <w:rPr>
                      <w:rStyle w:val="documentjobdates"/>
                      <w:rFonts w:ascii="Saira" w:eastAsia="Saira" w:hAnsi="Saira" w:cs="Saira"/>
                    </w:rPr>
                    <w:t>, 08/2018 to 08/2019</w:t>
                  </w:r>
                </w:p>
                <w:p w14:paraId="7A67528B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Fulcrum Financial Services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 xml:space="preserve">, </w:t>
                  </w:r>
                  <w:r>
                    <w:rPr>
                      <w:rStyle w:val="documentjobcity"/>
                      <w:rFonts w:ascii="Saira" w:eastAsia="Saira" w:hAnsi="Saira" w:cs="Saira"/>
                      <w:sz w:val="20"/>
                      <w:szCs w:val="20"/>
                    </w:rPr>
                    <w:t>Bryanston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>, Gauteng</w:t>
                  </w:r>
                </w:p>
                <w:p w14:paraId="68D6A18B" w14:textId="77777777" w:rsidR="005E7FEB" w:rsidRDefault="00C12F48">
                  <w:pPr>
                    <w:pStyle w:val="divdocumentulli"/>
                    <w:numPr>
                      <w:ilvl w:val="0"/>
                      <w:numId w:val="3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Ensure alignment between test environment and production environment; Treat production issues as priority.</w:t>
                  </w:r>
                </w:p>
                <w:p w14:paraId="0D0045DD" w14:textId="77777777" w:rsidR="005E7FEB" w:rsidRDefault="00C12F48">
                  <w:pPr>
                    <w:pStyle w:val="divdocumentulli"/>
                    <w:numPr>
                      <w:ilvl w:val="0"/>
                      <w:numId w:val="3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Designed validation and quality assurance parameters for automated test of the Flexi-Broker System.</w:t>
                  </w:r>
                </w:p>
                <w:p w14:paraId="5E84E622" w14:textId="77777777" w:rsidR="005E7FEB" w:rsidRDefault="00C12F48">
                  <w:pPr>
                    <w:pStyle w:val="divdocumentulli"/>
                    <w:numPr>
                      <w:ilvl w:val="0"/>
                      <w:numId w:val="3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Developed efficient technical solutions to resolve wide range of automation testing problems.</w:t>
                  </w:r>
                </w:p>
                <w:p w14:paraId="2B7D7EB2" w14:textId="77777777" w:rsidR="005E7FEB" w:rsidRDefault="00C12F48">
                  <w:pPr>
                    <w:pStyle w:val="divdocumentulli"/>
                    <w:numPr>
                      <w:ilvl w:val="0"/>
                      <w:numId w:val="3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lastRenderedPageBreak/>
                    <w:t>Applied Agile Delivery methods to simplify testing process decisions through iterative development.</w:t>
                  </w:r>
                </w:p>
                <w:p w14:paraId="08722C10" w14:textId="77777777" w:rsidR="005E7FEB" w:rsidRDefault="00C12F48">
                  <w:pPr>
                    <w:pStyle w:val="divdocumentulli"/>
                    <w:numPr>
                      <w:ilvl w:val="0"/>
                      <w:numId w:val="3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Completed automation of functional and regression testing.</w:t>
                  </w:r>
                </w:p>
                <w:p w14:paraId="1F111A89" w14:textId="77777777" w:rsidR="005E7FEB" w:rsidRDefault="00C12F48">
                  <w:pPr>
                    <w:pStyle w:val="divdocumentulli"/>
                    <w:numPr>
                      <w:ilvl w:val="0"/>
                      <w:numId w:val="3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Researched and selected automation tools, prioritizing cost-effective solutions capable of shortening diagnostic workflows.</w:t>
                  </w:r>
                </w:p>
                <w:p w14:paraId="6E33C080" w14:textId="77777777" w:rsidR="005E7FEB" w:rsidRDefault="00C12F48">
                  <w:pPr>
                    <w:pStyle w:val="divdocumentulli"/>
                    <w:numPr>
                      <w:ilvl w:val="0"/>
                      <w:numId w:val="3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Completed both progressive and regressive testing scenarios through application of comprehensive testing frameworks encompassing both.</w:t>
                  </w:r>
                </w:p>
                <w:p w14:paraId="526CDA52" w14:textId="77777777" w:rsidR="005E7FEB" w:rsidRDefault="00C12F48">
                  <w:pPr>
                    <w:pStyle w:val="divdocumentulli"/>
                    <w:numPr>
                      <w:ilvl w:val="0"/>
                      <w:numId w:val="3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Supported DevOps integration to align software development and information technology efforts, providing efficient testing practices.</w:t>
                  </w:r>
                </w:p>
                <w:p w14:paraId="35006451" w14:textId="77777777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Test Engineer</w:t>
                  </w:r>
                  <w:r>
                    <w:rPr>
                      <w:rStyle w:val="documentjobdates"/>
                      <w:rFonts w:ascii="Saira" w:eastAsia="Saira" w:hAnsi="Saira" w:cs="Saira"/>
                    </w:rPr>
                    <w:t>, 08/2017 to 07/2018</w:t>
                  </w:r>
                </w:p>
                <w:p w14:paraId="6B1539CF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Audatex, Solera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 xml:space="preserve">, </w:t>
                  </w:r>
                  <w:proofErr w:type="gramStart"/>
                  <w:r>
                    <w:rPr>
                      <w:rStyle w:val="documentjobcity"/>
                      <w:rFonts w:ascii="Saira" w:eastAsia="Saira" w:hAnsi="Saira" w:cs="Saira"/>
                      <w:sz w:val="20"/>
                      <w:szCs w:val="20"/>
                    </w:rPr>
                    <w:t>Waterfall ,</w:t>
                  </w:r>
                  <w:proofErr w:type="spellStart"/>
                  <w:r>
                    <w:rPr>
                      <w:rStyle w:val="documentjobcity"/>
                      <w:rFonts w:ascii="Saira" w:eastAsia="Saira" w:hAnsi="Saira" w:cs="Saira"/>
                      <w:sz w:val="20"/>
                      <w:szCs w:val="20"/>
                    </w:rPr>
                    <w:t>Midrand</w:t>
                  </w:r>
                  <w:proofErr w:type="spellEnd"/>
                  <w:proofErr w:type="gramEnd"/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>, Gauteng</w:t>
                  </w:r>
                </w:p>
                <w:p w14:paraId="2857B7DB" w14:textId="77777777" w:rsidR="005E7FEB" w:rsidRDefault="00C12F48">
                  <w:pPr>
                    <w:pStyle w:val="divdocumentulli"/>
                    <w:numPr>
                      <w:ilvl w:val="0"/>
                      <w:numId w:val="4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Tested hardware and software within tightly controlled sandbox environment prior to release to production.</w:t>
                  </w:r>
                </w:p>
                <w:p w14:paraId="48351790" w14:textId="77777777" w:rsidR="005E7FEB" w:rsidRDefault="00C12F48">
                  <w:pPr>
                    <w:pStyle w:val="divdocumentulli"/>
                    <w:numPr>
                      <w:ilvl w:val="0"/>
                      <w:numId w:val="4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Tested, identified and troubleshot problems in field with cellular networks and data collection equipment.</w:t>
                  </w:r>
                </w:p>
                <w:p w14:paraId="37D5C255" w14:textId="77777777" w:rsidR="005E7FEB" w:rsidRDefault="00C12F48">
                  <w:pPr>
                    <w:pStyle w:val="divdocumentulli"/>
                    <w:numPr>
                      <w:ilvl w:val="0"/>
                      <w:numId w:val="4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Developed and executed comprehensive test plans and workforce breakdown structures for complete systems.</w:t>
                  </w:r>
                </w:p>
                <w:p w14:paraId="1E8D1A9C" w14:textId="77777777" w:rsidR="005E7FEB" w:rsidRDefault="00C12F48">
                  <w:pPr>
                    <w:pStyle w:val="divdocumentulli"/>
                    <w:numPr>
                      <w:ilvl w:val="0"/>
                      <w:numId w:val="4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Efficiently executed over 1000 automation scripts using Selenium-</w:t>
                  </w:r>
                  <w:proofErr w:type="gramStart"/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Webdriver,Katalon</w:t>
                  </w:r>
                  <w:proofErr w:type="gramEnd"/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 xml:space="preserve"> Studio.</w:t>
                  </w:r>
                </w:p>
                <w:p w14:paraId="2642A372" w14:textId="77777777" w:rsidR="005E7FEB" w:rsidRDefault="00C12F48">
                  <w:pPr>
                    <w:pStyle w:val="divdocumentulli"/>
                    <w:numPr>
                      <w:ilvl w:val="0"/>
                      <w:numId w:val="4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Wrote high-quality test cases and scripts for use with web automation software.</w:t>
                  </w:r>
                </w:p>
                <w:p w14:paraId="65851EE8" w14:textId="77777777" w:rsidR="005E7FEB" w:rsidRDefault="00C12F48">
                  <w:pPr>
                    <w:pStyle w:val="divdocumentulli"/>
                    <w:numPr>
                      <w:ilvl w:val="0"/>
                      <w:numId w:val="4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Engaged internal and external customers during planning and test phases and interfaced with assigned project managers to comply with entry criteria.</w:t>
                  </w:r>
                </w:p>
                <w:p w14:paraId="3EFFA9F6" w14:textId="77777777" w:rsidR="005E7FEB" w:rsidRDefault="00C12F48">
                  <w:pPr>
                    <w:pStyle w:val="divdocumentulli"/>
                    <w:numPr>
                      <w:ilvl w:val="0"/>
                      <w:numId w:val="4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Developed and ensured adherence to testing standards and best practices.</w:t>
                  </w:r>
                </w:p>
                <w:p w14:paraId="7128099F" w14:textId="77777777" w:rsidR="005E7FEB" w:rsidRDefault="00C12F48">
                  <w:pPr>
                    <w:pStyle w:val="divdocumentulli"/>
                    <w:numPr>
                      <w:ilvl w:val="0"/>
                      <w:numId w:val="4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Planned, implemented, tested, and documented solutions within Integrated Testing Facility for integration efforts and support of third-party engineers.</w:t>
                  </w:r>
                </w:p>
                <w:p w14:paraId="28060F00" w14:textId="77777777" w:rsidR="005E7FEB" w:rsidRDefault="00C12F48">
                  <w:pPr>
                    <w:pStyle w:val="divdocumentulli"/>
                    <w:numPr>
                      <w:ilvl w:val="0"/>
                      <w:numId w:val="4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Created comprehensive test plans, test scripts, and use cases to support testing objectives.</w:t>
                  </w:r>
                </w:p>
                <w:p w14:paraId="0B7A3EC2" w14:textId="77777777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Software Test Analyst</w:t>
                  </w:r>
                  <w:r>
                    <w:rPr>
                      <w:rStyle w:val="documentjobdates"/>
                      <w:rFonts w:ascii="Saira" w:eastAsia="Saira" w:hAnsi="Saira" w:cs="Saira"/>
                    </w:rPr>
                    <w:t>, 01/2015 to 12/2017</w:t>
                  </w:r>
                </w:p>
                <w:p w14:paraId="6BC63E17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Outsurance</w:t>
                  </w:r>
                  <w:proofErr w:type="spellEnd"/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 xml:space="preserve">, </w:t>
                  </w:r>
                  <w:proofErr w:type="spellStart"/>
                  <w:proofErr w:type="gramStart"/>
                  <w:r>
                    <w:rPr>
                      <w:rStyle w:val="documentjobcity"/>
                      <w:rFonts w:ascii="Saira" w:eastAsia="Saira" w:hAnsi="Saira" w:cs="Saira"/>
                      <w:sz w:val="20"/>
                      <w:szCs w:val="20"/>
                    </w:rPr>
                    <w:t>Centurion,Pretoria</w:t>
                  </w:r>
                  <w:proofErr w:type="spellEnd"/>
                  <w:proofErr w:type="gramEnd"/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>, Gauteng</w:t>
                  </w:r>
                </w:p>
                <w:p w14:paraId="2F48D93D" w14:textId="77777777" w:rsidR="005E7FEB" w:rsidRDefault="00C12F48">
                  <w:pPr>
                    <w:pStyle w:val="divdocumentulli"/>
                    <w:numPr>
                      <w:ilvl w:val="0"/>
                      <w:numId w:val="5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Determined server operating limits by conducting monthly load tests.</w:t>
                  </w:r>
                </w:p>
                <w:p w14:paraId="18C2CDC2" w14:textId="77777777" w:rsidR="005E7FEB" w:rsidRDefault="00C12F48">
                  <w:pPr>
                    <w:pStyle w:val="divdocumentulli"/>
                    <w:numPr>
                      <w:ilvl w:val="0"/>
                      <w:numId w:val="5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Operated under Agile and Scrum frameworks to complete releases every two weeks and to ensure well-organized sprints.</w:t>
                  </w:r>
                </w:p>
                <w:p w14:paraId="045C41BB" w14:textId="77777777" w:rsidR="005E7FEB" w:rsidRDefault="00C12F48">
                  <w:pPr>
                    <w:pStyle w:val="divdocumentulli"/>
                    <w:numPr>
                      <w:ilvl w:val="0"/>
                      <w:numId w:val="5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Evaluated function, performance and design compliance of every product against design standards and customer needs.</w:t>
                  </w:r>
                </w:p>
                <w:p w14:paraId="62524387" w14:textId="77777777" w:rsidR="005E7FEB" w:rsidRDefault="00C12F48">
                  <w:pPr>
                    <w:pStyle w:val="divdocumentulli"/>
                    <w:numPr>
                      <w:ilvl w:val="0"/>
                      <w:numId w:val="5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Wrote and optimized test cases to maximize success of manual software testing with consistent, thorough approaches.</w:t>
                  </w:r>
                </w:p>
                <w:p w14:paraId="08F56C69" w14:textId="77777777" w:rsidR="005E7FEB" w:rsidRDefault="00C12F48">
                  <w:pPr>
                    <w:pStyle w:val="divdocumentulli"/>
                    <w:numPr>
                      <w:ilvl w:val="0"/>
                      <w:numId w:val="5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Completed in-depth usability testing on Windows, Android and iOS mobile devices.</w:t>
                  </w:r>
                </w:p>
                <w:p w14:paraId="4A4CADDE" w14:textId="77777777" w:rsidR="005E7FEB" w:rsidRDefault="00C12F48">
                  <w:pPr>
                    <w:pStyle w:val="divdocumentulli"/>
                    <w:numPr>
                      <w:ilvl w:val="0"/>
                      <w:numId w:val="5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lastRenderedPageBreak/>
                    <w:t>Gathered data on integration issues and vulnerabilities and reported all findings, including improvement recommendations.</w:t>
                  </w:r>
                </w:p>
                <w:p w14:paraId="7AB7008D" w14:textId="77777777" w:rsidR="005E7FEB" w:rsidRDefault="00C12F48">
                  <w:pPr>
                    <w:pStyle w:val="divdocumentulli"/>
                    <w:numPr>
                      <w:ilvl w:val="0"/>
                      <w:numId w:val="5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Assessed software bugs and compiled findings along with resolution techniques in documentation to disseminate to Developers.</w:t>
                  </w:r>
                </w:p>
                <w:p w14:paraId="599D186F" w14:textId="77777777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Retention Specialist</w:t>
                  </w:r>
                  <w:r>
                    <w:rPr>
                      <w:rStyle w:val="documentjobdates"/>
                      <w:rFonts w:ascii="Saira" w:eastAsia="Saira" w:hAnsi="Saira" w:cs="Saira"/>
                    </w:rPr>
                    <w:t>, 01/2011 to 01/2015</w:t>
                  </w:r>
                </w:p>
                <w:p w14:paraId="7ABF33DC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Outsurance</w:t>
                  </w:r>
                  <w:proofErr w:type="spellEnd"/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 xml:space="preserve">, </w:t>
                  </w:r>
                  <w:r>
                    <w:rPr>
                      <w:rStyle w:val="documentjobcity"/>
                      <w:rFonts w:ascii="Saira" w:eastAsia="Saira" w:hAnsi="Saira" w:cs="Saira"/>
                      <w:sz w:val="20"/>
                      <w:szCs w:val="20"/>
                    </w:rPr>
                    <w:t>Centurion, Pretoria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>, Gauteng</w:t>
                  </w:r>
                </w:p>
                <w:p w14:paraId="14358173" w14:textId="77777777" w:rsidR="005E7FEB" w:rsidRDefault="00C12F48">
                  <w:pPr>
                    <w:pStyle w:val="divdocumentulli"/>
                    <w:numPr>
                      <w:ilvl w:val="0"/>
                      <w:numId w:val="6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Presented insurance options to customers in order to close sales on new policies.</w:t>
                  </w:r>
                </w:p>
                <w:p w14:paraId="63B3DC70" w14:textId="77777777" w:rsidR="005E7FEB" w:rsidRDefault="00C12F48">
                  <w:pPr>
                    <w:pStyle w:val="divdocumentulli"/>
                    <w:numPr>
                      <w:ilvl w:val="0"/>
                      <w:numId w:val="6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Tracked all pending authorizations to ensure timely resolution and avoid revenue loss.</w:t>
                  </w:r>
                </w:p>
                <w:p w14:paraId="061C8F5B" w14:textId="77777777" w:rsidR="005E7FEB" w:rsidRDefault="00C12F48">
                  <w:pPr>
                    <w:pStyle w:val="divdocumentulli"/>
                    <w:numPr>
                      <w:ilvl w:val="0"/>
                      <w:numId w:val="6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Researched and resolved routine and complex issues.</w:t>
                  </w:r>
                </w:p>
                <w:p w14:paraId="10B4414C" w14:textId="77777777" w:rsidR="005E7FEB" w:rsidRDefault="00C12F48">
                  <w:pPr>
                    <w:pStyle w:val="divdocumentulli"/>
                    <w:numPr>
                      <w:ilvl w:val="0"/>
                      <w:numId w:val="6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Developed and maintained long-term relationships with policyholders and small business entities.</w:t>
                  </w:r>
                </w:p>
                <w:p w14:paraId="6E39ACAA" w14:textId="77777777" w:rsidR="005E7FEB" w:rsidRDefault="00C12F48">
                  <w:pPr>
                    <w:pStyle w:val="divdocumentulli"/>
                    <w:numPr>
                      <w:ilvl w:val="0"/>
                      <w:numId w:val="6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Utilized advanced skills in solving problems and making accurate decisions to implement strategies that brought about immediate results.</w:t>
                  </w:r>
                </w:p>
                <w:p w14:paraId="35A1EE78" w14:textId="77777777" w:rsidR="005E7FEB" w:rsidRDefault="00C12F48">
                  <w:pPr>
                    <w:pStyle w:val="divdocumentulli"/>
                    <w:numPr>
                      <w:ilvl w:val="0"/>
                      <w:numId w:val="6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Maximized team knowledge and productivity by effectively training, monitoring and directing employees in application of best practices and regulatory protocols.</w:t>
                  </w:r>
                </w:p>
                <w:p w14:paraId="20463D0C" w14:textId="77777777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Member Service Specialist</w:t>
                  </w:r>
                  <w:r>
                    <w:rPr>
                      <w:rStyle w:val="documentjobdates"/>
                      <w:rFonts w:ascii="Saira" w:eastAsia="Saira" w:hAnsi="Saira" w:cs="Saira"/>
                    </w:rPr>
                    <w:t>, 06/2010 to 09/2011</w:t>
                  </w:r>
                </w:p>
                <w:p w14:paraId="41A0CBD4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Discovery Health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 xml:space="preserve">, </w:t>
                  </w:r>
                  <w:proofErr w:type="spellStart"/>
                  <w:proofErr w:type="gramStart"/>
                  <w:r>
                    <w:rPr>
                      <w:rStyle w:val="documentjobcity"/>
                      <w:rFonts w:ascii="Saira" w:eastAsia="Saira" w:hAnsi="Saira" w:cs="Saira"/>
                      <w:sz w:val="20"/>
                      <w:szCs w:val="20"/>
                    </w:rPr>
                    <w:t>Centurion,Pretoria</w:t>
                  </w:r>
                  <w:proofErr w:type="spellEnd"/>
                  <w:proofErr w:type="gramEnd"/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>, Gauteng</w:t>
                  </w:r>
                </w:p>
                <w:p w14:paraId="50B84F05" w14:textId="77777777" w:rsidR="005E7FEB" w:rsidRDefault="00C12F48">
                  <w:pPr>
                    <w:pStyle w:val="divdocumentulli"/>
                    <w:numPr>
                      <w:ilvl w:val="0"/>
                      <w:numId w:val="7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Resolution (telephonically, via e-mail/letter and on a face-to-face basis) of escalated complaints and queries in a professional manner that is consistent with Discovery's philosophies and values.</w:t>
                  </w:r>
                </w:p>
                <w:p w14:paraId="49BC45D6" w14:textId="77777777" w:rsidR="005E7FEB" w:rsidRDefault="00C12F48">
                  <w:pPr>
                    <w:pStyle w:val="divdocumentulli"/>
                    <w:numPr>
                      <w:ilvl w:val="0"/>
                      <w:numId w:val="7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 xml:space="preserve">Build and establish relationships at all levels with external partners and internal departments (including franchises, Brokers and Members) </w:t>
                  </w:r>
                  <w:proofErr w:type="gramStart"/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so as to</w:t>
                  </w:r>
                  <w:proofErr w:type="gramEnd"/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 xml:space="preserve"> ensure that efficient resolutions are found to any problems that may arise.</w:t>
                  </w:r>
                </w:p>
                <w:p w14:paraId="56D00678" w14:textId="77777777" w:rsidR="005E7FEB" w:rsidRDefault="00C12F48">
                  <w:pPr>
                    <w:pStyle w:val="divdocumentulli"/>
                    <w:numPr>
                      <w:ilvl w:val="0"/>
                      <w:numId w:val="7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Evaluated customer information to explore issues, develop potential solutions and maintain high-quality service.</w:t>
                  </w:r>
                </w:p>
                <w:p w14:paraId="059520BC" w14:textId="77777777" w:rsidR="005E7FEB" w:rsidRDefault="00C12F48">
                  <w:pPr>
                    <w:pStyle w:val="divdocumentulli"/>
                    <w:numPr>
                      <w:ilvl w:val="0"/>
                      <w:numId w:val="7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Compiled customer feedback and recommended service delivery improvements to management.</w:t>
                  </w:r>
                </w:p>
                <w:p w14:paraId="4515786E" w14:textId="77777777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Customer Service Representative</w:t>
                  </w:r>
                  <w:r>
                    <w:rPr>
                      <w:rStyle w:val="documentjobdates"/>
                      <w:rFonts w:ascii="Saira" w:eastAsia="Saira" w:hAnsi="Saira" w:cs="Saira"/>
                    </w:rPr>
                    <w:t>, 05/2009 to 05/2010</w:t>
                  </w:r>
                </w:p>
                <w:p w14:paraId="63B9ED46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Cell C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 xml:space="preserve">, </w:t>
                  </w:r>
                  <w:proofErr w:type="spellStart"/>
                  <w:r>
                    <w:rPr>
                      <w:rStyle w:val="documentjobcity"/>
                      <w:rFonts w:ascii="Saira" w:eastAsia="Saira" w:hAnsi="Saira" w:cs="Saira"/>
                      <w:sz w:val="20"/>
                      <w:szCs w:val="20"/>
                    </w:rPr>
                    <w:t>Midrand</w:t>
                  </w:r>
                  <w:proofErr w:type="spellEnd"/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>, Gauteng</w:t>
                  </w:r>
                </w:p>
                <w:p w14:paraId="6ED0840C" w14:textId="77777777" w:rsidR="005E7FEB" w:rsidRDefault="00C12F48">
                  <w:pPr>
                    <w:pStyle w:val="divdocumentulli"/>
                    <w:numPr>
                      <w:ilvl w:val="0"/>
                      <w:numId w:val="8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Fielded customer questions regarding available merchandise, sales, current prices and upcoming company changes.</w:t>
                  </w:r>
                </w:p>
                <w:p w14:paraId="5066B698" w14:textId="77777777" w:rsidR="005E7FEB" w:rsidRDefault="00C12F48">
                  <w:pPr>
                    <w:pStyle w:val="divdocumentulli"/>
                    <w:numPr>
                      <w:ilvl w:val="0"/>
                      <w:numId w:val="8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Preserved revenue streams by utilizing strong communication and negotiation skills, offering refunds as last resort to maintain customer satisfaction.</w:t>
                  </w:r>
                </w:p>
                <w:p w14:paraId="0F77D756" w14:textId="77777777" w:rsidR="005E7FEB" w:rsidRDefault="00C12F48">
                  <w:pPr>
                    <w:pStyle w:val="divdocumentulli"/>
                    <w:numPr>
                      <w:ilvl w:val="0"/>
                      <w:numId w:val="8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Responded to customer requests for products, services and company information.</w:t>
                  </w:r>
                </w:p>
                <w:p w14:paraId="038CCA39" w14:textId="77777777" w:rsidR="005E7FEB" w:rsidRDefault="00C12F48">
                  <w:pPr>
                    <w:pStyle w:val="divdocumentulli"/>
                    <w:numPr>
                      <w:ilvl w:val="0"/>
                      <w:numId w:val="8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Maintained customer satisfaction with forward-thinking strategies focused on addressing customer needs and resolving concerns.</w:t>
                  </w:r>
                </w:p>
                <w:p w14:paraId="4B36A73A" w14:textId="77777777" w:rsidR="005E7FEB" w:rsidRDefault="00C12F48">
                  <w:pPr>
                    <w:pStyle w:val="divdocumentulli"/>
                    <w:numPr>
                      <w:ilvl w:val="0"/>
                      <w:numId w:val="8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lastRenderedPageBreak/>
                    <w:t>Adhered to company policies and scripts to consistently achieve call-time and quality standards.</w:t>
                  </w:r>
                </w:p>
                <w:p w14:paraId="0ABA3098" w14:textId="77777777" w:rsidR="005E7FEB" w:rsidRDefault="00C12F48">
                  <w:pPr>
                    <w:pStyle w:val="documentsectiontitle"/>
                    <w:spacing w:before="500" w:after="200" w:line="34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8"/>
                      <w:szCs w:val="28"/>
                    </w:rPr>
                  </w:pPr>
                  <w:r>
                    <w:rPr>
                      <w:rStyle w:val="divdocumentleft-box"/>
                      <w:rFonts w:ascii="Saira" w:eastAsia="Saira" w:hAnsi="Saira" w:cs="Saira"/>
                      <w:sz w:val="28"/>
                      <w:szCs w:val="28"/>
                    </w:rPr>
                    <w:t>Education</w:t>
                  </w:r>
                </w:p>
                <w:p w14:paraId="23E6E680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ISTQB Foundation Level</w:t>
                  </w:r>
                  <w:r>
                    <w:rPr>
                      <w:rStyle w:val="divdocumentleft-box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 xml:space="preserve"> </w:t>
                  </w:r>
                </w:p>
                <w:p w14:paraId="6C258793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SASTQB</w:t>
                  </w:r>
                  <w:r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  <w:t xml:space="preserve"> </w:t>
                  </w:r>
                </w:p>
                <w:p w14:paraId="76CF12C0" w14:textId="77777777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ISTQB Advanced Test Analyst</w:t>
                  </w:r>
                  <w:r>
                    <w:rPr>
                      <w:rStyle w:val="divdocumentleft-box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 xml:space="preserve"> </w:t>
                  </w:r>
                </w:p>
                <w:p w14:paraId="010F55CD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SASTQB</w:t>
                  </w:r>
                  <w:r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  <w:t xml:space="preserve"> </w:t>
                  </w:r>
                </w:p>
                <w:p w14:paraId="445B4B4D" w14:textId="77777777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ISTQB Advanced Technical Tester</w:t>
                  </w:r>
                  <w:r>
                    <w:rPr>
                      <w:rStyle w:val="divdocumentleft-box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 xml:space="preserve"> </w:t>
                  </w:r>
                </w:p>
                <w:p w14:paraId="7D649ACB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SASTQB</w:t>
                  </w:r>
                  <w:r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  <w:t xml:space="preserve"> </w:t>
                  </w:r>
                </w:p>
                <w:p w14:paraId="1793508A" w14:textId="77777777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CFA Level 1</w:t>
                  </w:r>
                  <w:r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>, Finance</w:t>
                  </w:r>
                </w:p>
                <w:p w14:paraId="09857C1A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 xml:space="preserve">CFA </w:t>
                  </w:r>
                  <w:proofErr w:type="spellStart"/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Institue</w:t>
                  </w:r>
                  <w:proofErr w:type="spellEnd"/>
                  <w:r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  <w:t xml:space="preserve"> </w:t>
                  </w:r>
                </w:p>
                <w:p w14:paraId="60F6AD3D" w14:textId="77777777" w:rsidR="005E7FEB" w:rsidRDefault="00C12F48">
                  <w:pPr>
                    <w:pStyle w:val="divdocumentulli"/>
                    <w:numPr>
                      <w:ilvl w:val="0"/>
                      <w:numId w:val="9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Received Access Scholarship</w:t>
                  </w:r>
                </w:p>
                <w:p w14:paraId="7260D50C" w14:textId="77777777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CCNA Cisco Cyber Security Training</w:t>
                  </w:r>
                  <w:r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>, Security System Technology</w:t>
                  </w:r>
                </w:p>
                <w:p w14:paraId="07DA300A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Cisco Learning Academy</w:t>
                  </w:r>
                  <w:r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  <w:t xml:space="preserve"> </w:t>
                  </w:r>
                </w:p>
                <w:p w14:paraId="58719AB7" w14:textId="77777777" w:rsidR="005E7FEB" w:rsidRDefault="00C12F48">
                  <w:pPr>
                    <w:pStyle w:val="divdocumentulli"/>
                    <w:numPr>
                      <w:ilvl w:val="0"/>
                      <w:numId w:val="10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Received Cisco Cybersecurity Scholarship</w:t>
                  </w:r>
                </w:p>
                <w:p w14:paraId="19494955" w14:textId="77777777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RE5</w:t>
                  </w:r>
                  <w:r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 xml:space="preserve">, Financial Planning </w:t>
                  </w:r>
                  <w:proofErr w:type="gramStart"/>
                  <w:r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>And</w:t>
                  </w:r>
                  <w:proofErr w:type="gramEnd"/>
                  <w:r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 xml:space="preserve"> Services, 2012</w:t>
                  </w:r>
                </w:p>
                <w:p w14:paraId="2B8EF61B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Financial Planning Institute (FPI)</w:t>
                  </w:r>
                  <w:r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  <w:t xml:space="preserve"> </w:t>
                  </w:r>
                </w:p>
                <w:p w14:paraId="26843470" w14:textId="77777777" w:rsidR="005E7FEB" w:rsidRDefault="00C12F48">
                  <w:pPr>
                    <w:pStyle w:val="divdocumentulli"/>
                    <w:numPr>
                      <w:ilvl w:val="0"/>
                      <w:numId w:val="11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 xml:space="preserve">Graduated in Top </w:t>
                  </w:r>
                  <w:r>
                    <w:rPr>
                      <w:rStyle w:val="font"/>
                      <w:rFonts w:ascii="Saira" w:eastAsia="Saira" w:hAnsi="Saira" w:cs="Saira"/>
                      <w:color w:val="468AE5"/>
                      <w:sz w:val="20"/>
                      <w:szCs w:val="20"/>
                    </w:rPr>
                    <w:t>10</w:t>
                  </w: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% of group that wrote the exam</w:t>
                  </w:r>
                </w:p>
                <w:p w14:paraId="38DC833B" w14:textId="77777777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Short-Term Insurance Full Qualification</w:t>
                  </w:r>
                  <w:r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 xml:space="preserve">, Insurance </w:t>
                  </w:r>
                  <w:proofErr w:type="gramStart"/>
                  <w:r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>And</w:t>
                  </w:r>
                  <w:proofErr w:type="gramEnd"/>
                  <w:r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 xml:space="preserve"> Risk Management, 2014</w:t>
                  </w:r>
                </w:p>
                <w:p w14:paraId="7EA34067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INSETA</w:t>
                  </w:r>
                  <w:r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  <w:t xml:space="preserve"> </w:t>
                  </w:r>
                </w:p>
                <w:p w14:paraId="57EAA4AE" w14:textId="77777777" w:rsidR="005E7FEB" w:rsidRDefault="00C12F48">
                  <w:pPr>
                    <w:pStyle w:val="divdocumentulli"/>
                    <w:numPr>
                      <w:ilvl w:val="0"/>
                      <w:numId w:val="12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Professional development completed in Short-term insurance</w:t>
                  </w:r>
                </w:p>
                <w:p w14:paraId="5FBC8B63" w14:textId="77777777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Bachelor of Commerce</w:t>
                  </w:r>
                  <w:r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>, Informatics, 09/2017</w:t>
                  </w:r>
                </w:p>
                <w:p w14:paraId="5F3C4F8C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UNISA</w:t>
                  </w:r>
                  <w:r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 xml:space="preserve">- </w:t>
                  </w:r>
                  <w:r>
                    <w:rPr>
                      <w:rStyle w:val="documenteducationjobcity"/>
                      <w:rFonts w:ascii="Saira" w:eastAsia="Saira" w:hAnsi="Saira" w:cs="Saira"/>
                      <w:sz w:val="20"/>
                      <w:szCs w:val="20"/>
                    </w:rPr>
                    <w:t>South Africa</w:t>
                  </w:r>
                  <w:r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  <w:t xml:space="preserve"> </w:t>
                  </w:r>
                </w:p>
                <w:p w14:paraId="27C48DFF" w14:textId="77777777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Bachelor of Commerce Honours</w:t>
                  </w:r>
                  <w:r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>, Informatics</w:t>
                  </w:r>
                </w:p>
                <w:p w14:paraId="3A8824D6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 xml:space="preserve">Unisa 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 xml:space="preserve">- </w:t>
                  </w:r>
                  <w:r>
                    <w:rPr>
                      <w:rStyle w:val="documenteducationjobcity"/>
                      <w:rFonts w:ascii="Saira" w:eastAsia="Saira" w:hAnsi="Saira" w:cs="Saira"/>
                      <w:sz w:val="20"/>
                      <w:szCs w:val="20"/>
                    </w:rPr>
                    <w:t>South Africa</w:t>
                  </w:r>
                  <w:r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  <w:t xml:space="preserve"> </w:t>
                  </w:r>
                </w:p>
                <w:p w14:paraId="13F9FE3C" w14:textId="77777777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RPA Developer Foundation</w:t>
                  </w:r>
                  <w:r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 xml:space="preserve">, Artificial Intelligence </w:t>
                  </w:r>
                  <w:proofErr w:type="gramStart"/>
                  <w:r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>And</w:t>
                  </w:r>
                  <w:proofErr w:type="gramEnd"/>
                  <w:r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 xml:space="preserve"> Robotics</w:t>
                  </w:r>
                </w:p>
                <w:p w14:paraId="789B0B20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UIPath</w:t>
                  </w:r>
                  <w:proofErr w:type="spellEnd"/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 xml:space="preserve"> Academy</w:t>
                  </w:r>
                  <w:r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  <w:t xml:space="preserve"> </w:t>
                  </w:r>
                </w:p>
                <w:p w14:paraId="6F06C7D4" w14:textId="77777777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Nanodegree</w:t>
                  </w:r>
                  <w:r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>, AI &amp; Computer Vision</w:t>
                  </w:r>
                </w:p>
                <w:p w14:paraId="722CFDEF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Udacity</w:t>
                  </w:r>
                  <w:r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  <w:t xml:space="preserve"> </w:t>
                  </w:r>
                </w:p>
                <w:p w14:paraId="4316A5A5" w14:textId="77777777" w:rsidR="005E7FEB" w:rsidRDefault="00C12F48">
                  <w:pPr>
                    <w:pStyle w:val="divdocumentulli"/>
                    <w:numPr>
                      <w:ilvl w:val="0"/>
                      <w:numId w:val="13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Recipient of Intel® Edge AI Scholarship Foundation Course Nanodegree Program Scholarship</w:t>
                  </w:r>
                </w:p>
                <w:p w14:paraId="56DD9377" w14:textId="77777777" w:rsidR="005E7FEB" w:rsidRDefault="005E7FEB">
                  <w:pPr>
                    <w:pStyle w:val="divdocumentleft-boxParagraph"/>
                    <w:pBdr>
                      <w:left w:val="none" w:sz="0" w:space="0" w:color="auto"/>
                      <w:right w:val="none" w:sz="0" w:space="0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</w:p>
              </w:tc>
            </w:tr>
          </w:tbl>
          <w:p w14:paraId="7BEA8879" w14:textId="77777777" w:rsidR="005E7FEB" w:rsidRDefault="005E7FEB">
            <w:pPr>
              <w:rPr>
                <w:rFonts w:ascii="Saira" w:eastAsia="Saira" w:hAnsi="Saira" w:cs="Saira"/>
                <w:color w:val="46464E"/>
                <w:sz w:val="20"/>
                <w:szCs w:val="20"/>
              </w:rPr>
            </w:pPr>
          </w:p>
        </w:tc>
        <w:tc>
          <w:tcPr>
            <w:tcW w:w="4480" w:type="dxa"/>
            <w:shd w:val="clear" w:color="auto" w:fill="2C5A77"/>
            <w:tcMar>
              <w:top w:w="800" w:type="dxa"/>
              <w:left w:w="0" w:type="dxa"/>
              <w:bottom w:w="600" w:type="dxa"/>
              <w:right w:w="0" w:type="dxa"/>
            </w:tcMar>
            <w:hideMark/>
          </w:tcPr>
          <w:p w14:paraId="6F827B3F" w14:textId="77777777" w:rsidR="005E7FEB" w:rsidRDefault="005E7FEB">
            <w:pPr>
              <w:pStyle w:val="div"/>
              <w:pBdr>
                <w:left w:val="none" w:sz="0" w:space="25" w:color="auto"/>
                <w:right w:val="none" w:sz="0" w:space="25" w:color="auto"/>
              </w:pBdr>
              <w:spacing w:line="140" w:lineRule="exact"/>
              <w:ind w:left="500"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</w:p>
          <w:p w14:paraId="7BBF124D" w14:textId="77777777" w:rsidR="005E7FEB" w:rsidRDefault="00C12F48">
            <w:pPr>
              <w:pStyle w:val="documentpb5"/>
              <w:spacing w:line="280" w:lineRule="atLeast"/>
              <w:ind w:left="500"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span"/>
                <w:rFonts w:ascii="Saira" w:eastAsia="Saira" w:hAnsi="Saira" w:cs="Saira"/>
                <w:b/>
                <w:bCs/>
                <w:color w:val="FFFFFF"/>
                <w:sz w:val="20"/>
                <w:szCs w:val="20"/>
              </w:rPr>
              <w:t>Address</w:t>
            </w:r>
            <w:r>
              <w:rPr>
                <w:rStyle w:val="documentmukcolon"/>
                <w:rFonts w:ascii="Saira" w:eastAsia="Saira" w:hAnsi="Saira" w:cs="Saira"/>
                <w:b/>
                <w:bCs/>
                <w:color w:val="FFFFFF"/>
                <w:sz w:val="20"/>
                <w:szCs w:val="20"/>
              </w:rPr>
              <w:t>:</w:t>
            </w:r>
            <w:r>
              <w:rPr>
                <w:rStyle w:val="span"/>
                <w:rFonts w:ascii="Saira" w:eastAsia="Saira" w:hAnsi="Saira" w:cs="Saira"/>
                <w:b/>
                <w:bCs/>
                <w:color w:val="FFFFFF"/>
                <w:sz w:val="20"/>
                <w:szCs w:val="20"/>
              </w:rPr>
              <w:t> :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 xml:space="preserve"> </w:t>
            </w:r>
            <w:r>
              <w:rPr>
                <w:rStyle w:val="span"/>
                <w:rFonts w:ascii="Saira" w:eastAsia="Saira" w:hAnsi="Saira" w:cs="Saira"/>
                <w:color w:val="FFFFFF"/>
                <w:sz w:val="20"/>
                <w:szCs w:val="20"/>
              </w:rPr>
              <w:t>Rand West, Gauteng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 xml:space="preserve"> </w:t>
            </w:r>
            <w:r>
              <w:rPr>
                <w:rStyle w:val="span"/>
                <w:rFonts w:ascii="Saira" w:eastAsia="Saira" w:hAnsi="Saira" w:cs="Saira"/>
                <w:color w:val="FFFFFF"/>
                <w:sz w:val="20"/>
                <w:szCs w:val="20"/>
              </w:rPr>
              <w:t>1759</w:t>
            </w:r>
          </w:p>
          <w:p w14:paraId="6C2DFBE5" w14:textId="77777777" w:rsidR="005E7FEB" w:rsidRDefault="00C12F48">
            <w:pPr>
              <w:pStyle w:val="documentpb5"/>
              <w:spacing w:line="280" w:lineRule="atLeast"/>
              <w:ind w:left="500" w:right="500"/>
              <w:rPr>
                <w:rStyle w:val="documentdocumentrightcell"/>
                <w:rFonts w:ascii="Saira" w:eastAsia="Saira" w:hAnsi="Saira" w:cs="Saira"/>
                <w:vanish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span"/>
                <w:rFonts w:ascii="Saira" w:eastAsia="Saira" w:hAnsi="Saira" w:cs="Saira"/>
                <w:b/>
                <w:bCs/>
                <w:vanish/>
                <w:color w:val="FFFFFF"/>
                <w:sz w:val="20"/>
                <w:szCs w:val="20"/>
              </w:rPr>
              <w:t>Address</w:t>
            </w:r>
            <w:r>
              <w:rPr>
                <w:rStyle w:val="documentmukcolon"/>
                <w:rFonts w:ascii="Saira" w:eastAsia="Saira" w:hAnsi="Saira" w:cs="Saira"/>
                <w:b/>
                <w:bCs/>
                <w:color w:val="FFFFFF"/>
                <w:sz w:val="20"/>
                <w:szCs w:val="20"/>
              </w:rPr>
              <w:t>:</w:t>
            </w:r>
            <w:r>
              <w:rPr>
                <w:rStyle w:val="span"/>
                <w:rFonts w:ascii="Saira" w:eastAsia="Saira" w:hAnsi="Saira" w:cs="Saira"/>
                <w:b/>
                <w:bCs/>
                <w:vanish/>
                <w:color w:val="FFFFFF"/>
                <w:sz w:val="20"/>
                <w:szCs w:val="20"/>
              </w:rPr>
              <w:t> :</w:t>
            </w:r>
            <w:r>
              <w:rPr>
                <w:rStyle w:val="documentdocumentrightcell"/>
                <w:rFonts w:ascii="Saira" w:eastAsia="Saira" w:hAnsi="Saira" w:cs="Saira"/>
                <w:vanish/>
                <w:color w:val="FFFFFF"/>
                <w:sz w:val="20"/>
                <w:szCs w:val="20"/>
                <w:shd w:val="clear" w:color="auto" w:fill="auto"/>
              </w:rPr>
              <w:t xml:space="preserve"> </w:t>
            </w:r>
            <w:r>
              <w:rPr>
                <w:rStyle w:val="span"/>
                <w:rFonts w:ascii="Saira" w:eastAsia="Saira" w:hAnsi="Saira" w:cs="Saira"/>
                <w:vanish/>
                <w:color w:val="FFFFFF"/>
                <w:sz w:val="20"/>
                <w:szCs w:val="20"/>
              </w:rPr>
              <w:t>1759, Rand West, Gauteng</w:t>
            </w:r>
            <w:r>
              <w:rPr>
                <w:rStyle w:val="documentdocumentrightcell"/>
                <w:rFonts w:ascii="Saira" w:eastAsia="Saira" w:hAnsi="Saira" w:cs="Saira"/>
                <w:vanish/>
                <w:color w:val="FFFFFF"/>
                <w:sz w:val="20"/>
                <w:szCs w:val="20"/>
                <w:shd w:val="clear" w:color="auto" w:fill="auto"/>
              </w:rPr>
              <w:t xml:space="preserve"> </w:t>
            </w:r>
          </w:p>
          <w:p w14:paraId="3B257DFF" w14:textId="77777777" w:rsidR="005E7FEB" w:rsidRDefault="005E7FEB">
            <w:pPr>
              <w:pStyle w:val="div"/>
              <w:spacing w:line="100" w:lineRule="exact"/>
              <w:ind w:left="500"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</w:p>
          <w:p w14:paraId="285F7894" w14:textId="332A994D" w:rsidR="005E7FEB" w:rsidRDefault="00C12F48">
            <w:pPr>
              <w:pStyle w:val="documentpb5"/>
              <w:spacing w:line="280" w:lineRule="atLeast"/>
              <w:ind w:left="500"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span"/>
                <w:rFonts w:ascii="Saira" w:eastAsia="Saira" w:hAnsi="Saira" w:cs="Saira"/>
                <w:b/>
                <w:bCs/>
                <w:color w:val="FFFFFF"/>
                <w:sz w:val="20"/>
                <w:szCs w:val="20"/>
              </w:rPr>
              <w:t>Phone</w:t>
            </w:r>
            <w:r>
              <w:rPr>
                <w:rStyle w:val="documentmukcolon"/>
                <w:rFonts w:ascii="Saira" w:eastAsia="Saira" w:hAnsi="Saira" w:cs="Saira"/>
                <w:b/>
                <w:bCs/>
                <w:color w:val="FFFFFF"/>
                <w:sz w:val="20"/>
                <w:szCs w:val="20"/>
              </w:rPr>
              <w:t>:</w:t>
            </w:r>
            <w:r>
              <w:rPr>
                <w:rStyle w:val="span"/>
                <w:rFonts w:ascii="Saira" w:eastAsia="Saira" w:hAnsi="Saira" w:cs="Saira"/>
                <w:b/>
                <w:bCs/>
                <w:color w:val="FFFFFF"/>
                <w:sz w:val="20"/>
                <w:szCs w:val="20"/>
              </w:rPr>
              <w:t> :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 xml:space="preserve"> </w:t>
            </w:r>
            <w:proofErr w:type="gramStart"/>
            <w:r>
              <w:rPr>
                <w:rStyle w:val="span"/>
                <w:rFonts w:ascii="Saira" w:eastAsia="Saira" w:hAnsi="Saira" w:cs="Saira"/>
                <w:color w:val="FFFFFF"/>
                <w:sz w:val="20"/>
                <w:szCs w:val="20"/>
              </w:rPr>
              <w:t>082  693</w:t>
            </w:r>
            <w:proofErr w:type="gramEnd"/>
            <w:r>
              <w:rPr>
                <w:rStyle w:val="span"/>
                <w:rFonts w:ascii="Saira" w:eastAsia="Saira" w:hAnsi="Saira" w:cs="Saira"/>
                <w:color w:val="FFFFFF"/>
                <w:sz w:val="20"/>
                <w:szCs w:val="20"/>
              </w:rPr>
              <w:t xml:space="preserve"> 1101 / 065 992 1054</w:t>
            </w:r>
          </w:p>
          <w:p w14:paraId="71A1908B" w14:textId="77777777" w:rsidR="005E7FEB" w:rsidRDefault="005E7FEB">
            <w:pPr>
              <w:pStyle w:val="div"/>
              <w:spacing w:line="100" w:lineRule="exact"/>
              <w:ind w:left="500"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</w:p>
          <w:p w14:paraId="5E3308F9" w14:textId="77777777" w:rsidR="005E7FEB" w:rsidRDefault="00C12F48">
            <w:pPr>
              <w:pStyle w:val="documentpb5"/>
              <w:spacing w:line="280" w:lineRule="atLeast"/>
              <w:ind w:left="500"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span"/>
                <w:rFonts w:ascii="Saira" w:eastAsia="Saira" w:hAnsi="Saira" w:cs="Saira"/>
                <w:b/>
                <w:bCs/>
                <w:color w:val="FFFFFF"/>
                <w:sz w:val="20"/>
                <w:szCs w:val="20"/>
              </w:rPr>
              <w:t>Email</w:t>
            </w:r>
            <w:r>
              <w:rPr>
                <w:rStyle w:val="documentmukcolon"/>
                <w:rFonts w:ascii="Saira" w:eastAsia="Saira" w:hAnsi="Saira" w:cs="Saira"/>
                <w:b/>
                <w:bCs/>
                <w:color w:val="FFFFFF"/>
                <w:sz w:val="20"/>
                <w:szCs w:val="20"/>
              </w:rPr>
              <w:t>:</w:t>
            </w:r>
            <w:r>
              <w:rPr>
                <w:rStyle w:val="span"/>
                <w:rFonts w:ascii="Saira" w:eastAsia="Saira" w:hAnsi="Saira" w:cs="Saira"/>
                <w:b/>
                <w:bCs/>
                <w:color w:val="FFFFFF"/>
                <w:sz w:val="20"/>
                <w:szCs w:val="20"/>
              </w:rPr>
              <w:t> :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 xml:space="preserve"> </w:t>
            </w:r>
            <w:r>
              <w:rPr>
                <w:rStyle w:val="span"/>
                <w:rFonts w:ascii="Saira" w:eastAsia="Saira" w:hAnsi="Saira" w:cs="Saira"/>
                <w:color w:val="FFFFFF"/>
                <w:sz w:val="20"/>
                <w:szCs w:val="20"/>
              </w:rPr>
              <w:t>rldisemelo@gmail.com</w:t>
            </w:r>
          </w:p>
          <w:p w14:paraId="66EC289F" w14:textId="77777777" w:rsidR="005E7FEB" w:rsidRDefault="005E7FEB">
            <w:pPr>
              <w:pStyle w:val="div"/>
              <w:spacing w:line="100" w:lineRule="exact"/>
              <w:ind w:left="500"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</w:p>
          <w:p w14:paraId="0CDF58BF" w14:textId="77777777" w:rsidR="005E7FEB" w:rsidRDefault="005E7FEB">
            <w:pPr>
              <w:pStyle w:val="documentalnkemptysection"/>
              <w:spacing w:line="200" w:lineRule="exact"/>
              <w:ind w:right="500"/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</w:pPr>
          </w:p>
          <w:p w14:paraId="6F5C49F6" w14:textId="77777777" w:rsidR="005E7FEB" w:rsidRDefault="00C12F48">
            <w:pPr>
              <w:pStyle w:val="documentright-boxalnkpaddingsection"/>
              <w:ind w:left="500"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 </w:t>
            </w:r>
          </w:p>
          <w:p w14:paraId="428E5382" w14:textId="77777777" w:rsidR="005E7FEB" w:rsidRDefault="00C12F48">
            <w:pPr>
              <w:pStyle w:val="documentright-boxsectiontitle"/>
              <w:pBdr>
                <w:bottom w:val="single" w:sz="8" w:space="0" w:color="FFFFFF"/>
              </w:pBdr>
              <w:spacing w:line="340" w:lineRule="atLeast"/>
              <w:ind w:left="500" w:right="500"/>
              <w:rPr>
                <w:rStyle w:val="documentdocumentrightcell"/>
                <w:rFonts w:ascii="Saira" w:eastAsia="Saira" w:hAnsi="Saira" w:cs="Saira"/>
                <w:b/>
                <w:bCs/>
                <w:caps/>
                <w:spacing w:val="10"/>
                <w:sz w:val="28"/>
                <w:szCs w:val="28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b/>
                <w:bCs/>
                <w:caps/>
                <w:spacing w:val="10"/>
                <w:sz w:val="28"/>
                <w:szCs w:val="28"/>
                <w:shd w:val="clear" w:color="auto" w:fill="auto"/>
              </w:rPr>
              <w:t>Skills</w:t>
            </w:r>
          </w:p>
          <w:p w14:paraId="692686DA" w14:textId="77777777" w:rsidR="005E7FEB" w:rsidRDefault="00C12F48">
            <w:pPr>
              <w:pStyle w:val="divdocumentulli"/>
              <w:numPr>
                <w:ilvl w:val="0"/>
                <w:numId w:val="14"/>
              </w:numPr>
              <w:pBdr>
                <w:left w:val="none" w:sz="0" w:space="0" w:color="auto"/>
              </w:pBdr>
              <w:spacing w:before="200"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Solution development</w:t>
            </w:r>
          </w:p>
          <w:p w14:paraId="0610573B" w14:textId="77777777" w:rsidR="005E7FEB" w:rsidRDefault="00C12F48">
            <w:pPr>
              <w:pStyle w:val="divdocumentulli"/>
              <w:numPr>
                <w:ilvl w:val="0"/>
                <w:numId w:val="14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Agile Delivery</w:t>
            </w:r>
          </w:p>
          <w:p w14:paraId="3BEF137A" w14:textId="77777777" w:rsidR="005E7FEB" w:rsidRDefault="00C12F48">
            <w:pPr>
              <w:pStyle w:val="divdocumentulli"/>
              <w:numPr>
                <w:ilvl w:val="0"/>
                <w:numId w:val="14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Automated Test Development</w:t>
            </w:r>
          </w:p>
          <w:p w14:paraId="5DCB0D21" w14:textId="77777777" w:rsidR="005E7FEB" w:rsidRDefault="00C12F48">
            <w:pPr>
              <w:pStyle w:val="divdocumentulli"/>
              <w:numPr>
                <w:ilvl w:val="0"/>
                <w:numId w:val="14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Comprehensive Testing Frameworks</w:t>
            </w:r>
          </w:p>
          <w:p w14:paraId="51C394B6" w14:textId="77777777" w:rsidR="005E7FEB" w:rsidRDefault="00C12F48">
            <w:pPr>
              <w:pStyle w:val="divdocumentulli"/>
              <w:numPr>
                <w:ilvl w:val="0"/>
                <w:numId w:val="14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Remote Management</w:t>
            </w:r>
          </w:p>
          <w:p w14:paraId="572CEF45" w14:textId="77777777" w:rsidR="005E7FEB" w:rsidRDefault="00C12F48">
            <w:pPr>
              <w:pStyle w:val="divdocumentulli"/>
              <w:numPr>
                <w:ilvl w:val="0"/>
                <w:numId w:val="14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DevOps</w:t>
            </w:r>
          </w:p>
          <w:p w14:paraId="71E40C25" w14:textId="77777777" w:rsidR="005E7FEB" w:rsidRDefault="00C12F48">
            <w:pPr>
              <w:pStyle w:val="divdocumentulli"/>
              <w:numPr>
                <w:ilvl w:val="0"/>
                <w:numId w:val="14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Project planning</w:t>
            </w:r>
          </w:p>
          <w:p w14:paraId="54B2DEBA" w14:textId="77777777" w:rsidR="005E7FEB" w:rsidRDefault="00C12F48">
            <w:pPr>
              <w:pStyle w:val="divdocumentulli"/>
              <w:numPr>
                <w:ilvl w:val="0"/>
                <w:numId w:val="14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Team Leadership</w:t>
            </w:r>
          </w:p>
          <w:p w14:paraId="6D176600" w14:textId="77777777" w:rsidR="005E7FEB" w:rsidRDefault="00C12F48">
            <w:pPr>
              <w:pStyle w:val="divdocumentulli"/>
              <w:numPr>
                <w:ilvl w:val="0"/>
                <w:numId w:val="15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Automation knowledge</w:t>
            </w:r>
          </w:p>
          <w:p w14:paraId="35B10570" w14:textId="77777777" w:rsidR="005E7FEB" w:rsidRDefault="00C12F48">
            <w:pPr>
              <w:pStyle w:val="divdocumentulli"/>
              <w:numPr>
                <w:ilvl w:val="0"/>
                <w:numId w:val="15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Test implementation</w:t>
            </w:r>
          </w:p>
          <w:p w14:paraId="632A61D7" w14:textId="77777777" w:rsidR="005E7FEB" w:rsidRDefault="00C12F48">
            <w:pPr>
              <w:pStyle w:val="divdocumentulli"/>
              <w:numPr>
                <w:ilvl w:val="0"/>
                <w:numId w:val="15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Technical analysis</w:t>
            </w:r>
          </w:p>
          <w:p w14:paraId="6BF8723C" w14:textId="77777777" w:rsidR="005E7FEB" w:rsidRDefault="00C12F48">
            <w:pPr>
              <w:pStyle w:val="divdocumentulli"/>
              <w:numPr>
                <w:ilvl w:val="0"/>
                <w:numId w:val="15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Automation design</w:t>
            </w:r>
          </w:p>
          <w:p w14:paraId="35434EAD" w14:textId="77777777" w:rsidR="005E7FEB" w:rsidRDefault="00C12F48">
            <w:pPr>
              <w:pStyle w:val="divdocumentulli"/>
              <w:numPr>
                <w:ilvl w:val="0"/>
                <w:numId w:val="15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Software automation</w:t>
            </w:r>
          </w:p>
          <w:p w14:paraId="722E0575" w14:textId="77777777" w:rsidR="005E7FEB" w:rsidRDefault="00C12F48">
            <w:pPr>
              <w:pStyle w:val="divdocumentulli"/>
              <w:numPr>
                <w:ilvl w:val="0"/>
                <w:numId w:val="15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Experience with automated test tools such as Cucumber / Selenium / Selenium WebDriver / Selenium Grid</w:t>
            </w:r>
          </w:p>
          <w:p w14:paraId="6A9445B3" w14:textId="77777777" w:rsidR="005E7FEB" w:rsidRDefault="00C12F48">
            <w:pPr>
              <w:pStyle w:val="divdocumentulli"/>
              <w:numPr>
                <w:ilvl w:val="0"/>
                <w:numId w:val="15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Experience using test project management wiki tools such as JIRA / Confluence / Azure DevOps</w:t>
            </w:r>
          </w:p>
          <w:p w14:paraId="5542C8F4" w14:textId="77777777" w:rsidR="005E7FEB" w:rsidRDefault="00C12F48">
            <w:pPr>
              <w:pStyle w:val="divdocumentulli"/>
              <w:numPr>
                <w:ilvl w:val="0"/>
                <w:numId w:val="15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 xml:space="preserve">Experience with HP Test Suite tools: ALM/Quality </w:t>
            </w:r>
            <w:proofErr w:type="spellStart"/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Center</w:t>
            </w:r>
            <w:proofErr w:type="spellEnd"/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, and QTP/UFT with VB Scripting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br/>
              <w:t>Knowledge and experience with the HP LoadRunner tool, and JMeter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br/>
              <w:t xml:space="preserve">Experience developing test automation scripts in </w:t>
            </w:r>
            <w:proofErr w:type="spellStart"/>
            <w:proofErr w:type="gramStart"/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VBscript,C#</w:t>
            </w:r>
            <w:proofErr w:type="gramEnd"/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,Java</w:t>
            </w:r>
            <w:proofErr w:type="spellEnd"/>
          </w:p>
        </w:tc>
      </w:tr>
    </w:tbl>
    <w:p w14:paraId="4CBFBDFF" w14:textId="77777777" w:rsidR="005E7FEB" w:rsidRDefault="00C12F48">
      <w:pPr>
        <w:spacing w:line="20" w:lineRule="auto"/>
        <w:rPr>
          <w:rFonts w:ascii="Saira" w:eastAsia="Saira" w:hAnsi="Saira" w:cs="Saira"/>
          <w:color w:val="46464E"/>
          <w:sz w:val="20"/>
          <w:szCs w:val="20"/>
        </w:rPr>
      </w:pPr>
      <w:r>
        <w:rPr>
          <w:color w:val="FFFFFF"/>
          <w:sz w:val="2"/>
        </w:rPr>
        <w:lastRenderedPageBreak/>
        <w:t>.</w:t>
      </w:r>
    </w:p>
    <w:sectPr w:rsidR="005E7FEB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ira">
    <w:charset w:val="00"/>
    <w:family w:val="auto"/>
    <w:pitch w:val="default"/>
    <w:sig w:usb0="00000000" w:usb1="00000000" w:usb2="00000000" w:usb3="00000000" w:csb0="00000001" w:csb1="00000000"/>
    <w:embedRegular r:id="rId1" w:fontKey="{384DFBA8-64A7-42D5-8D75-FAD7CF46ED64}"/>
    <w:embedBold r:id="rId2" w:fontKey="{BA495EB4-F91B-4308-BBBC-457A5E96F71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8427A36F-D1B2-4719-9500-DA6E10E22D4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2CD89A26-7AF1-41A6-A2D9-5F084910B14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7930BCD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F227F6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7E8F95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6204AD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6C4C55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FE8726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6F4100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390778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72012D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3C74A63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D02675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5900EC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8BAB33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4BC8AA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BD8A85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894E77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AF6F0A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01A692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A844A14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A2C371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5948A6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1C4717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8D80B5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09E0F4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E38154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93E46A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790FCA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7FDEE01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072E37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23AD5E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C9E473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2C412A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83CAD3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674B32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744CE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C5E11D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54BAD51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F72603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3F6DC1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9889B4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62EC96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F167D5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5DA3FB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908CD1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586D48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AF8E59F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9589E7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D1CFF7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5D8DBD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44A760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8228B9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FC68C3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B2A05A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CF8AB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75ACA74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F8EDB7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E0AE7B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ABC15D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68CF90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D7C935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BE48BB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64E644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DF23A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99C6E63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AACE4F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B3C89D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39C60C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C6E0C0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884E4F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EE4DB3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1D692D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C8EB93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958C85C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51CD8E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CC6C18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D9824B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B8CD74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4B220C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E78F8D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3BC551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304011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E896863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92EC78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D2CAB9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640A98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6F861E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A2EA2D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90854F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064F0B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A0E248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000000B"/>
    <w:multiLevelType w:val="hybridMultilevel"/>
    <w:tmpl w:val="0000000B"/>
    <w:lvl w:ilvl="0" w:tplc="8A905A3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7B22FE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746DE8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38C5CE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71C341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98AEC3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75E38B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9EC6E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01C121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0000000C"/>
    <w:multiLevelType w:val="hybridMultilevel"/>
    <w:tmpl w:val="0000000C"/>
    <w:lvl w:ilvl="0" w:tplc="915C1A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C3A8A4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32E1ED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7D8F5B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D6C777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7C2E32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B3E90C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E4E2A5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9B6A94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0000000D"/>
    <w:multiLevelType w:val="hybridMultilevel"/>
    <w:tmpl w:val="0000000D"/>
    <w:lvl w:ilvl="0" w:tplc="5164E6B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19E597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A023E6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26E6AA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2A4B22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9F0E53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254A21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24A3C8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51AF8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" w15:restartNumberingAfterBreak="0">
    <w:nsid w:val="0000000E"/>
    <w:multiLevelType w:val="hybridMultilevel"/>
    <w:tmpl w:val="0000000E"/>
    <w:lvl w:ilvl="0" w:tplc="7094796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7D06DE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532B7F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B283DE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9AC567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A66C6B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F4855D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448975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C42F86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4" w15:restartNumberingAfterBreak="0">
    <w:nsid w:val="0000000F"/>
    <w:multiLevelType w:val="hybridMultilevel"/>
    <w:tmpl w:val="0000000F"/>
    <w:lvl w:ilvl="0" w:tplc="D20CA6C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C72565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1CE5F9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8EE0CA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872518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360CC0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146006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B9A8FE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7F4D6F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FEB"/>
    <w:rsid w:val="0004100E"/>
    <w:rsid w:val="00523B9E"/>
    <w:rsid w:val="005E7FEB"/>
    <w:rsid w:val="00C12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3DDDB93"/>
  <w15:docId w15:val="{1103E0E5-B6F1-4C8A-8F8A-0AC42D0A8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ZA" w:eastAsia="en-Z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fontsize">
    <w:name w:val="document_fontsize"/>
    <w:basedOn w:val="Normal"/>
    <w:rPr>
      <w:sz w:val="20"/>
      <w:szCs w:val="20"/>
    </w:rPr>
  </w:style>
  <w:style w:type="character" w:customStyle="1" w:styleId="documentleftcell">
    <w:name w:val="documentleftcell"/>
    <w:basedOn w:val="DefaultParagraphFont"/>
  </w:style>
  <w:style w:type="character" w:customStyle="1" w:styleId="divdocumentleft-box">
    <w:name w:val="div_document_left-box"/>
    <w:basedOn w:val="DefaultParagraphFont"/>
  </w:style>
  <w:style w:type="paragraph" w:customStyle="1" w:styleId="documentleft-boxsectionnth-child1">
    <w:name w:val="document_left-box_section_nth-child(1)"/>
    <w:basedOn w:val="Normal"/>
  </w:style>
  <w:style w:type="paragraph" w:customStyle="1" w:styleId="documentleft-boxparagraph">
    <w:name w:val="document_left-box_paragraph"/>
    <w:basedOn w:val="Normal"/>
  </w:style>
  <w:style w:type="paragraph" w:customStyle="1" w:styleId="documentname">
    <w:name w:val="document_name"/>
    <w:basedOn w:val="Normal"/>
    <w:pPr>
      <w:pBdr>
        <w:bottom w:val="none" w:sz="0" w:space="10" w:color="auto"/>
      </w:pBdr>
      <w:spacing w:line="680" w:lineRule="atLeast"/>
    </w:pPr>
    <w:rPr>
      <w:b/>
      <w:bCs/>
      <w:caps/>
      <w:color w:val="2C5A77"/>
      <w:spacing w:val="18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emptyborderdiv">
    <w:name w:val="document_emptyborderdiv"/>
    <w:basedOn w:val="Normal"/>
    <w:pPr>
      <w:pBdr>
        <w:top w:val="single" w:sz="8" w:space="0" w:color="2C5A77"/>
      </w:pBdr>
      <w:spacing w:line="20" w:lineRule="atLeast"/>
    </w:pPr>
    <w:rPr>
      <w:sz w:val="2"/>
      <w:szCs w:val="2"/>
    </w:rPr>
  </w:style>
  <w:style w:type="paragraph" w:customStyle="1" w:styleId="documentleft-boxsection">
    <w:name w:val="document_left-box_section"/>
    <w:basedOn w:val="Normal"/>
  </w:style>
  <w:style w:type="paragraph" w:customStyle="1" w:styleId="documentheading">
    <w:name w:val="document_heading"/>
    <w:basedOn w:val="Normal"/>
    <w:pPr>
      <w:spacing w:line="340" w:lineRule="atLeast"/>
    </w:pPr>
    <w:rPr>
      <w:sz w:val="28"/>
      <w:szCs w:val="28"/>
    </w:rPr>
  </w:style>
  <w:style w:type="paragraph" w:customStyle="1" w:styleId="documentsectiontitle">
    <w:name w:val="document_sectiontitle"/>
    <w:basedOn w:val="Normal"/>
    <w:pPr>
      <w:pBdr>
        <w:bottom w:val="single" w:sz="8" w:space="0" w:color="2C5A77"/>
      </w:pBdr>
    </w:pPr>
    <w:rPr>
      <w:b/>
      <w:bCs/>
      <w:caps/>
      <w:color w:val="2C5A77"/>
      <w:spacing w:val="10"/>
    </w:rPr>
  </w:style>
  <w:style w:type="paragraph" w:customStyle="1" w:styleId="documentleft-boxsinglecolumn">
    <w:name w:val="document_left-box_singlecolumn"/>
    <w:basedOn w:val="Normal"/>
  </w:style>
  <w:style w:type="paragraph" w:customStyle="1" w:styleId="p">
    <w:name w:val="p"/>
    <w:basedOn w:val="Normal"/>
  </w:style>
  <w:style w:type="paragraph" w:customStyle="1" w:styleId="documentleft-boxpaddedline">
    <w:name w:val="document_left-box_paddedline"/>
    <w:basedOn w:val="Normal"/>
    <w:rPr>
      <w:color w:val="000000"/>
    </w:rPr>
  </w:style>
  <w:style w:type="character" w:customStyle="1" w:styleId="documenttxtBold">
    <w:name w:val="document_txtBold"/>
    <w:basedOn w:val="DefaultParagraphFont"/>
    <w:rPr>
      <w:b/>
      <w:bCs/>
    </w:rPr>
  </w:style>
  <w:style w:type="character" w:customStyle="1" w:styleId="documentjobdates">
    <w:name w:val="document_jobdates"/>
    <w:basedOn w:val="DefaultParagraphFont"/>
    <w:rPr>
      <w:b/>
      <w:bCs/>
      <w:sz w:val="20"/>
      <w:szCs w:val="20"/>
    </w:rPr>
  </w:style>
  <w:style w:type="character" w:customStyle="1" w:styleId="documentcompanyname">
    <w:name w:val="document_companyname"/>
    <w:basedOn w:val="DefaultParagraphFont"/>
    <w:rPr>
      <w:b/>
      <w:bCs/>
    </w:rPr>
  </w:style>
  <w:style w:type="character" w:customStyle="1" w:styleId="documentjobcity">
    <w:name w:val="document_jobcity"/>
    <w:basedOn w:val="DefaultParagraphFont"/>
    <w:rPr>
      <w:b w:val="0"/>
      <w:bCs w:val="0"/>
    </w:rPr>
  </w:style>
  <w:style w:type="paragraph" w:customStyle="1" w:styleId="divdocumentulli">
    <w:name w:val="div_document_ul_li"/>
    <w:basedOn w:val="Normal"/>
    <w:pPr>
      <w:pBdr>
        <w:left w:val="none" w:sz="0" w:space="2" w:color="auto"/>
      </w:pBdr>
    </w:pPr>
  </w:style>
  <w:style w:type="character" w:customStyle="1" w:styleId="documenteducationjobcity">
    <w:name w:val="document_education_jobcity"/>
    <w:basedOn w:val="DefaultParagraphFont"/>
    <w:rPr>
      <w:b w:val="0"/>
      <w:bCs w:val="0"/>
    </w:rPr>
  </w:style>
  <w:style w:type="character" w:customStyle="1" w:styleId="educationjoblocation">
    <w:name w:val="education_joblocation"/>
    <w:basedOn w:val="DefaultParagraphFont"/>
    <w:rPr>
      <w:b w:val="0"/>
      <w:bCs w:val="0"/>
    </w:rPr>
  </w:style>
  <w:style w:type="character" w:customStyle="1" w:styleId="font">
    <w:name w:val="font"/>
    <w:basedOn w:val="DefaultParagraphFont"/>
    <w:rPr>
      <w:bdr w:val="none" w:sz="0" w:space="0" w:color="auto"/>
      <w:vertAlign w:val="baseline"/>
    </w:rPr>
  </w:style>
  <w:style w:type="paragraph" w:customStyle="1" w:styleId="divdocumentleft-boxParagraph">
    <w:name w:val="div_document_left-box Paragraph"/>
    <w:basedOn w:val="Normal"/>
    <w:pPr>
      <w:pBdr>
        <w:left w:val="none" w:sz="0" w:space="8" w:color="auto"/>
        <w:right w:val="none" w:sz="0" w:space="6" w:color="auto"/>
      </w:pBdr>
    </w:pPr>
  </w:style>
  <w:style w:type="table" w:customStyle="1" w:styleId="divdocumentleft-table">
    <w:name w:val="div_document_left-table"/>
    <w:basedOn w:val="TableNormal"/>
    <w:tblPr/>
  </w:style>
  <w:style w:type="character" w:customStyle="1" w:styleId="documentdocumentrightcell">
    <w:name w:val="document_documentrightcell"/>
    <w:basedOn w:val="DefaultParagraphFont"/>
    <w:rPr>
      <w:shd w:val="clear" w:color="auto" w:fill="2C5A77"/>
    </w:rPr>
  </w:style>
  <w:style w:type="paragraph" w:customStyle="1" w:styleId="divdocumentright-box">
    <w:name w:val="div_document_right-box"/>
    <w:basedOn w:val="Normal"/>
    <w:pPr>
      <w:pBdr>
        <w:left w:val="none" w:sz="0" w:space="25" w:color="auto"/>
        <w:right w:val="none" w:sz="0" w:space="25" w:color="auto"/>
      </w:pBdr>
      <w:shd w:val="clear" w:color="auto" w:fill="2C5A77"/>
    </w:pPr>
    <w:rPr>
      <w:color w:val="FFFFFF"/>
      <w:shd w:val="clear" w:color="auto" w:fill="2C5A77"/>
    </w:rPr>
  </w:style>
  <w:style w:type="paragraph" w:customStyle="1" w:styleId="documentright-boxsectionnth-child1">
    <w:name w:val="document_right-box_section_nth-child(1)"/>
    <w:basedOn w:val="Normal"/>
  </w:style>
  <w:style w:type="paragraph" w:customStyle="1" w:styleId="documentright-boxsectionnth-child1paragraph">
    <w:name w:val="document_right-box_section_nth-child(1)_paragraph"/>
    <w:basedOn w:val="Normal"/>
  </w:style>
  <w:style w:type="paragraph" w:customStyle="1" w:styleId="div">
    <w:name w:val="div"/>
    <w:basedOn w:val="Normal"/>
  </w:style>
  <w:style w:type="paragraph" w:customStyle="1" w:styleId="documentparentContainerright-boxsinglecolumn">
    <w:name w:val="document_parentContainer_right-box_singlecolumn"/>
    <w:basedOn w:val="Normal"/>
  </w:style>
  <w:style w:type="paragraph" w:customStyle="1" w:styleId="documentpb5">
    <w:name w:val="document_pb5"/>
    <w:basedOn w:val="Normal"/>
  </w:style>
  <w:style w:type="character" w:customStyle="1" w:styleId="documentmukcolon">
    <w:name w:val="document_mukcolon"/>
    <w:basedOn w:val="DefaultParagraphFont"/>
    <w:rPr>
      <w:vanish/>
    </w:rPr>
  </w:style>
  <w:style w:type="paragraph" w:customStyle="1" w:styleId="documentalnkemptysection">
    <w:name w:val="document_alnkemptysection"/>
    <w:basedOn w:val="Normal"/>
    <w:pPr>
      <w:pBdr>
        <w:bottom w:val="single" w:sz="8" w:space="0" w:color="FFFFFF"/>
      </w:pBdr>
    </w:pPr>
    <w:rPr>
      <w:sz w:val="20"/>
      <w:szCs w:val="20"/>
    </w:rPr>
  </w:style>
  <w:style w:type="paragraph" w:customStyle="1" w:styleId="documentright-boxalnkpaddingsection">
    <w:name w:val="document_right-box_alnkpaddingsection"/>
    <w:basedOn w:val="Normal"/>
    <w:pPr>
      <w:spacing w:line="500" w:lineRule="atLeast"/>
    </w:pPr>
  </w:style>
  <w:style w:type="paragraph" w:customStyle="1" w:styleId="documentright-boxsectionnth-last-of-type1">
    <w:name w:val="document_right-box_section_nth-last-of-type(1)"/>
    <w:basedOn w:val="Normal"/>
  </w:style>
  <w:style w:type="paragraph" w:customStyle="1" w:styleId="documentright-boxheading">
    <w:name w:val="document_right-box_heading"/>
    <w:basedOn w:val="Normal"/>
  </w:style>
  <w:style w:type="paragraph" w:customStyle="1" w:styleId="documentright-boxsectiontitle">
    <w:name w:val="document_right-box_sectiontitle"/>
    <w:basedOn w:val="Normal"/>
    <w:pPr>
      <w:pBdr>
        <w:left w:val="none" w:sz="0" w:space="25" w:color="auto"/>
      </w:pBdr>
    </w:pPr>
    <w:rPr>
      <w:color w:val="FFFFFF"/>
    </w:rPr>
  </w:style>
  <w:style w:type="paragraph" w:customStyle="1" w:styleId="documentright-boxsectionnotadditionallnknotSECTIONCNTCfirstparagraph">
    <w:name w:val="document_right-box_section_not(.additional_lnk)_not(.SECTION_CNTC)_firstparagraph"/>
    <w:basedOn w:val="Normal"/>
  </w:style>
  <w:style w:type="paragraph" w:customStyle="1" w:styleId="documentpaddedline">
    <w:name w:val="document_paddedline"/>
    <w:basedOn w:val="Normal"/>
  </w:style>
  <w:style w:type="table" w:customStyle="1" w:styleId="documentparentContainer">
    <w:name w:val="document_parentContainer"/>
    <w:basedOn w:val="TableNormal"/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1169</Words>
  <Characters>6666</Characters>
  <Application>Microsoft Office Word</Application>
  <DocSecurity>0</DocSecurity>
  <Lines>55</Lines>
  <Paragraphs>15</Paragraphs>
  <ScaleCrop>false</ScaleCrop>
  <Company/>
  <LinksUpToDate>false</LinksUpToDate>
  <CharactersWithSpaces>7820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Labius RamonoDisemelo</dc:title>
  <dc:creator>Ramono  Labius Disemelo</dc:creator>
  <cp:lastModifiedBy>Ramono  Labius Disemelo</cp:lastModifiedBy>
  <cp:revision>2</cp:revision>
  <dcterms:created xsi:type="dcterms:W3CDTF">2020-04-12T11:30:00Z</dcterms:created>
  <dcterms:modified xsi:type="dcterms:W3CDTF">2020-04-12T11:30:00Z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IKoAAB+LCAAAAAAABAAUmrViw0AQBT9IhZhKMZPF6sRMFuvr43QpEsu5231vJjECiSTGMyRNijhK0BBCCyyCsDwhcBhMElzdgCvsxFevuMFoMuNHsJx00EcmVY3JOnW0dPTqSiKaBfG4RiKXHtCvDlWVscKVS4YJUgthckVZUGXTSFnAZcbWKXG5LKz2rZJb51Et6I3llPYQ87GS0wHzi811jMztkK471k4VPJVncNnfDMgHazmHKT8rV6moZqY</vt:lpwstr>
  </property>
  <property fmtid="{D5CDD505-2E9C-101B-9397-08002B2CF9AE}" pid="3" name="x1ye=1">
    <vt:lpwstr>HFTeY6tlpJqu0QEu/Jze0EiHPZdkOE6Dx++N4vjiuKkI99m0Gp7EwlfZGFoc3btxUB5WjSUI7S/a24MLWCOSdO2FSrmJ7QyO201el9eOpGtY+vkddlXTaNGLHSi6TfFbj42RjMRwx0xrDhuFdTgH1lN6YmiFXNE9kfB7KATosGdYbPywuuWPlte1RUvqtSGqtccct3UtY6wxxbrLRDuClnbNvLT6r9mG87mKg5BSKsY2+dw0GY9nlVzyWWQt0dO</vt:lpwstr>
  </property>
  <property fmtid="{D5CDD505-2E9C-101B-9397-08002B2CF9AE}" pid="4" name="x1ye=10">
    <vt:lpwstr>Df/Gyrw67HrrsNK1n9hL8N6jJ28tRvWcyngpFR4Zme5o5W1bEVaslTnksdAhvZuSQWDGB2FJ4REGe8RFww/YQvx55hWuc7CTLcE2LEut4yVVKFn26+4+e+nrLaZ/Z9hHWPWy+334kEpKxLC+9rIyHKb5ooZGiy1YNxiMIDX0Nw5fqKpJN1Qq2A3JVFq+e4UQGTXpJdrB+lPMfHbs7KMwiFn+QnukMmAj2xIKcWIst7lLQI//Try7ku0pnH+ObOw</vt:lpwstr>
  </property>
  <property fmtid="{D5CDD505-2E9C-101B-9397-08002B2CF9AE}" pid="5" name="x1ye=100">
    <vt:lpwstr>BgHKimC6xIQBQvNBoawi3J8iSeNsboCqOI4HpEOVs+MZn4Gc1caoo5gvid+jog1fT6NXNMeSUjVaIn+Qo8e8s664/h7gJOZMJ4D04SGiL194eB+d81GiyiSA5TiR0YJgQSULZGoMmxQn/8QgSXKJWNY7kQisp0ufotBl7dgbM+RxrSie1wfRUQGIAoE8iO0NAs+yzWzb1XmReW0zhTRcvZ7R+tHGE/52QA4PnKF8MbTcE3mWdRP5YSmIBJ6Odgp</vt:lpwstr>
  </property>
  <property fmtid="{D5CDD505-2E9C-101B-9397-08002B2CF9AE}" pid="6" name="x1ye=101">
    <vt:lpwstr>aYwSRWoA06InpMzJybR4m3XGg3M2Fc95GvOreRp6TahwtWGy4FDebG9glMWk+6P0LiSsaNqwjNPwMr4WjT4YIMaZCLd/GQueMS8CGUxvM8Lj63gm2nvaWOKtSssEvtonKPI4peVriZvkLkCY/6zzCm2X6EJtuN/6BXr2R31jqDfYqRKm6glcuNDMW3XLk1bKvvv56WfZQeSuxoZ2aEDCnvNOV+D6FFgv0hdSBhQuyaLg17ormqwakUh4X/AraaQ</vt:lpwstr>
  </property>
  <property fmtid="{D5CDD505-2E9C-101B-9397-08002B2CF9AE}" pid="7" name="x1ye=102">
    <vt:lpwstr>HwuXHZ+JDOD/5/voJnpvt8IZU2afj48nQlgq7W/wIohxE+5BbyQ5YynVsDZml01OdjMAbPzjfNnUQYNQ0x84l0yVvAypRwWEN/WMItsRuG77h/CXcxJtv9ziP0Wd0jYt6AaENvnpykroHiGdyHxw3l3KkatPWgTwADRuuvln1smnn9z8PdwuHEaRhRhZ7C4DcpU9zDcK1WfiS/kRJ3UUmvHK9uyjHS1dWeLcqXj20jWf6EH6QvN6cAQ8+VQsYTn</vt:lpwstr>
  </property>
  <property fmtid="{D5CDD505-2E9C-101B-9397-08002B2CF9AE}" pid="8" name="x1ye=103">
    <vt:lpwstr>MzSX+JdaNA6r3McAB0kv4Ru42ydAwlVjnm78lJds8K1PCV+aUeKoTJiq1uWTu0RRWOeKFSu9enwUfjyYxbdsfcyOL/ETUw3CTLxTG7cU53nl4EcxVQZ3X+JlVz2ghOJaZHemheOnRwRkgbq1JKH7+U9O26WuExgkzshp9/PpQeRyWLRCjTl87kcNyz7fVwsG7/gUjhe8T0ZbqptC6rtieh9J4wjdo3egetXld5ppi9nDMq54iKU/YADb2IwXV7f</vt:lpwstr>
  </property>
  <property fmtid="{D5CDD505-2E9C-101B-9397-08002B2CF9AE}" pid="9" name="x1ye=104">
    <vt:lpwstr>803dg2SJUe9NPO7Y/VWT4yO5Pu8hWnxmrEKjxwogLI8QsC1c8COZIdS5Ygce3D+pYiyMaWGOGmp0XLE2fEmvkTcp8jRBVIpp27SXxPPi4Cj6QYU6dHCVTRH9tL/TqIi1nwdMqyYPtl7TC3DVS9gIR0lFFWrC6PeazZnAiWzgYwTAEjhjvPZDC1rID66waY7jnlLMpT5AvhLjoWVhI5bev0eZXJnCtq1KIvHoOewNY3jdrMhC6YLRetxSw15iIMT</vt:lpwstr>
  </property>
  <property fmtid="{D5CDD505-2E9C-101B-9397-08002B2CF9AE}" pid="10" name="x1ye=105">
    <vt:lpwstr>aTok4EU5wH84cSB1imJUA1joZ8apGJYRjkL9OYF9nR7HyCb0mO/SqrBLHKqsDfDe/HGDF187nD1F3g6GTS45+6i9WgOgZ7pxApAjtyPDk7ifO4pQ92QLZNK6SWm5W1GyRguRvvb3qa6d5fQwpB3BEr8zflx3XSi3WaWZEuACaWyruR7rM7+0LD2m3uTmkx/fWHGPFaSZjafutjm95uXnDgHyZou1FAXjS5pWzdlq6eiVEkz81HJw3nW5qrh52Zl</vt:lpwstr>
  </property>
  <property fmtid="{D5CDD505-2E9C-101B-9397-08002B2CF9AE}" pid="11" name="x1ye=106">
    <vt:lpwstr>98PWHldocrfWJF3r+2iLNGQv568IMO+OTtP6oPm/KevyXk9YqICII4N2WhHfXgfw20OKod2hjXE9llWW1Uw11Y7ZUHctRzh69MmO2qX5Al2E/rex+QCVvZ/dWAjbCW3VbOa52ypYNf+Nag0axvwMShwLppLBIMKPtCEOgUBO+JOaEbtJbvjDIT4yzVmWKKnE5qRAS2scHP57VcBFOn5/U1nxtqt6APps0HOjHzKY0xNA0lLZhb+M85JyBoCmfkH</vt:lpwstr>
  </property>
  <property fmtid="{D5CDD505-2E9C-101B-9397-08002B2CF9AE}" pid="12" name="x1ye=107">
    <vt:lpwstr>oWi4UWn+0DirJs+O53hL0x7B85tZvTwuyAWLLv0E57TIPFK9XA/2jey+HjDxH1b5fa1+YpRo1INNPaTIZM1CjfjLCnz6VxKVLLakWYqbN5Foc9r//3wgYhkDEKhjOs2BvZZaKil1ndAo8k0yjwYJV//obL3lqY82ca1WEbI6YWEJMuWicTHZABbm57ist03Nb7xDQeLmgKxacsZRjP81S/z1b4u3fDGoayfMKTBLWR/Vq+E81fgmPtooClULEWf</vt:lpwstr>
  </property>
  <property fmtid="{D5CDD505-2E9C-101B-9397-08002B2CF9AE}" pid="13" name="x1ye=108">
    <vt:lpwstr>SlDD2YJQwH6Jl+H22/GDLO1g0tI6d/wXVXO90Ip+2jDrLB0jGsVBAo2DIGsoJutOa/A6605UbEqt1muTWvtW6O3BsjT53NxMS0jYZlyla7+LkFgUDwMWIKKKu3NIDVfFHcC91+RDKUCP9m1aNYiBEwbj3+3MFmmvABh92SQQRqYJ52Xw0di+VvD9/job/K6pt6iockLXTz2BENEPbHsMIa5Ac53fUCdLrH8MfJc+10Jlu/GUVulPG/CBdiX5OSm</vt:lpwstr>
  </property>
  <property fmtid="{D5CDD505-2E9C-101B-9397-08002B2CF9AE}" pid="14" name="x1ye=109">
    <vt:lpwstr>w2jtij1AN+m43U5P6gPxP5KqRnQ9sbjz4gtcDuA3WB3NBvIdiWgxlCwcXWlB+rsmv+CW7SeV5VzCl5tAl5VlPIkmIuPoaqapcgwEoidRlVrrFce62DPT/jIBv6ZFXo3JGY98s0MbfTQtVcpzYW96jKQ7aJHNkkSwvgYY8LyIoDty2InLheWYF7dO884nPAZXvUmC9Zk/UNCRjKnZK2FvShk4BxTyQrxlfnN3nj0oav+lhgdwB7Rlz9jxJ4qtlCu</vt:lpwstr>
  </property>
  <property fmtid="{D5CDD505-2E9C-101B-9397-08002B2CF9AE}" pid="15" name="x1ye=11">
    <vt:lpwstr>VLSnX2FEFuYaL4GdhRAoiitISqdYTA0/9DXpg5YGSaxtxL8edOFYHcAa4fIbXhMVp46pnJVmFTRb4cWwjTmOL3pZImCcJUP/LS8gzoXxIRHldxUkrS0SneceKoI0p6KQHNC+Ru01TVsYlN7Aa3gemYG+CdMJrWrEhGcRf85N3Zsy0PeM4FWFIC2aOAoVETh3Hkziypa9XHCzIiGiEo9rqwZkqq0DAyului3dWzBMjBSfRWsZ0vYAGVuNfx7sYDI</vt:lpwstr>
  </property>
  <property fmtid="{D5CDD505-2E9C-101B-9397-08002B2CF9AE}" pid="16" name="x1ye=110">
    <vt:lpwstr>NK/GdLzNfkbUmyS04ttYQD263HsPkZKL0x6yW/hFR6cd1jHELOhYmwSU1DrM6N2054qhAcePGG9JRBLoSQSvEaSPpw4Lhc6Oi3um1BfLhSVLYopyuPgt3dxUN35hLH7RxaAGEuH6qywb2W/XGQsjI9oPHjziBgmYLWb+atmBloFvIJxbhVekgWqsdSPSRaoUrConmezvsWWoStlNQJpEp+4PYdYRgxA099e9svVSg8M8KIkyW/RwaJrUbtnHJbr</vt:lpwstr>
  </property>
  <property fmtid="{D5CDD505-2E9C-101B-9397-08002B2CF9AE}" pid="17" name="x1ye=111">
    <vt:lpwstr>TpIkGQ/TUAV0BS3YeZBL4iIcOTorvwY+t3wnH1c16Q2j8CFvXQvvzVqvG9VN7jdAOgjEJGx8wK1gTCiRodVlMH1ML9038nji0I/s50kUebKyQhkHr0Osb/3dqXZWbAnXOxQzkAtuSfUI53geMGkzHPJ+G2WB+fiujes4j2z9KI8C11+60qKapywzvtgh85PtpsccB+wY/2kfnaB4GB47JPaBsw0rRkeaAzqHFBaMNx2bYt/Lt7XConXj3q/WBE4</vt:lpwstr>
  </property>
  <property fmtid="{D5CDD505-2E9C-101B-9397-08002B2CF9AE}" pid="18" name="x1ye=112">
    <vt:lpwstr>wQKRyFtFcgDdaj0xVFItQuO4OVGkGHjEPxGLzFNVnDoj6d7WqoLylrHC79ffd/DCxpdY2Fl/oqA2lnxUm+V6FX5nnxvEf4nNfhy00sdAblaZ0QrHG78b+vHrgS8eD5/hoVxDYP0s8qfW2xnbMtBFd0i8XzUsdPXJRfW3s+U4IvxXvjHA+8QPLbszK4k1MvE38ROpnibLUb3lqZYALpcljixmbF8sqBrBzEYfmQsssa8sYp1oNGvx5/OTaosxx8i</vt:lpwstr>
  </property>
  <property fmtid="{D5CDD505-2E9C-101B-9397-08002B2CF9AE}" pid="19" name="x1ye=113">
    <vt:lpwstr>AA3Buv2YETur0kbUfseRFlS2mjqnDJ4o7ALXt3WrJZaDJfOcOISTfVhUYg7QD7H5JxRQzWDE2VEtJyyWEknpGQIOAUxfjqA31TgNHRZEraA7HHVFPeOxZIVx+7HRFadvOUm/nw+swhAhR2TU23yKuYot7TauYLmpwAHIdfkr0zPYUTmpCtSQmAnJ/KcsHvKkmkerrDApczBAtIxgI2Uqm/OBnJVtD2R7tD7QOgcbI4jHBOSuH/MYIlWc7m73dD5</vt:lpwstr>
  </property>
  <property fmtid="{D5CDD505-2E9C-101B-9397-08002B2CF9AE}" pid="20" name="x1ye=114">
    <vt:lpwstr>wWScIdM8FSay1+56ZP3s7dbtaNuVHHm2klC81idlQbffOSPH7ij1A8yBQNSFAwmyDEnQduxsdlDmmktdYwXvpSWnYR+rEg/dakMmayvp1s6nCO6SwBT0ks97KaNu1dM/VdWoD58N1ZKlgD0EctSAi3MTtFTVDTRktQ0TX7EcAdDKlQCKF0Nj9wdxPGIjqLeH9Z6KFqnkKd4B2PHOuYc58YnL0evBh8jyiNdatzTKLZF7JiKII6nZocwmBesj1x2</vt:lpwstr>
  </property>
  <property fmtid="{D5CDD505-2E9C-101B-9397-08002B2CF9AE}" pid="21" name="x1ye=115">
    <vt:lpwstr>/52VDbb0qlBGOoLhCWNxatlmy9NN7CDli8MagH/Gvf/XEGi7QEeuXMYG/D3Qp5e2r+ocRMxXM29bU4/Fyp42W8Yz/WQc4j12zE0uyZpnahBZ52ljqf1QRbgBAh1E97p2nI+uQW41g15YTcf63BNvDk0Iv1Rup/A/jKKrfgcKOl8LTRnFREy32r6/6IE2GGKV6iWRPih4PTmbmRVcVTgwjg0mRIv4DxjJ72bTwL4t6kHY+sctjcYnAHadKOPA3VL</vt:lpwstr>
  </property>
  <property fmtid="{D5CDD505-2E9C-101B-9397-08002B2CF9AE}" pid="22" name="x1ye=116">
    <vt:lpwstr>UJCJMDGQBnHgtvtRj5OvoVt4AViRKjYtR2StDiaMyeROEa6qP5wVjVcvuGE+o+prNzJefQwdnd0QiYrhsizG+tG39rYMU2cBvcFZ1wMV368ywfoUr42qvN8lmfXlwGwovHWxo7tU9w8cBPNUxqDoKjV17v4UeNNTV4j3OldTeYHJRe9iKBdp7D6yk14VTDpPI/jKLEUNGu+EHHCZe63ZiFUDQM6nSS5hwxDqzlMvaWnua2P8Om5WTq3gL2DCiI3</vt:lpwstr>
  </property>
  <property fmtid="{D5CDD505-2E9C-101B-9397-08002B2CF9AE}" pid="23" name="x1ye=117">
    <vt:lpwstr>0+BufMEp9DsmsPgXqDrUixAo5PKyV1f/3PITcu6RMQ0SXPNIz5pMu7r2rjCb2g9j1s3gcXw61KBMRr346OvwmoQepXztvSmfD616xt/eFGb0yNUL3SVWKfHaHS9WJfOwob6O4fGCWs7UiB4uspzBPZMoyb7zQe6t3pvpIoEv6Qgb2sDx7Lg59OiVUoTA/oen3l0e/AxkzCukEegQf9dSFs24+v1PVHwmFxITTm9zXl5/kGy9CKomKZFA2QFTJO9</vt:lpwstr>
  </property>
  <property fmtid="{D5CDD505-2E9C-101B-9397-08002B2CF9AE}" pid="24" name="x1ye=118">
    <vt:lpwstr>Z8/I7Wy2tDG6G7Bh+T6eYoLEWWqIf7UMAdh9T6xqV4fJum3bbJp17E6pSkkK9Q0dleUAkcgUlBl8+S79M1v5+RxiAa46NMB/cKPNBeLU8rruPvSc2DqQUQdOOldxHS8sgiI22zSr+expIHfDn+F6GqKGVSlvGTjFsLTFd2FkjI/OROV+s+8xlqN9PWvezBGxzpeM4j3ud5NA1vg0C78PV+dIT7sIYs03AJfdEwj8RPNJrfaP+8xRQ3xuPBDdBy6</vt:lpwstr>
  </property>
  <property fmtid="{D5CDD505-2E9C-101B-9397-08002B2CF9AE}" pid="25" name="x1ye=119">
    <vt:lpwstr>1B8RRbNSIVSRbAsB/ajXUnDqnkSNEcP+8tt1g+FVHpXDL89cD/8jDPAI5bVOeLhlskcsPDsTTI15FbSes0nV24FmIz4PqZIQ5Bjmfmh+hLwas+K9orQiUCLux75iop7mZWdrkyabNnfKtUqK7J3nHIaldY7FSRzled0Cx0hajVS7gDdoszhX9yGGe9VKhr2pv6Zy+m7WchFMfp209D3Lp2C6XKTnDCttHoUOYAjP9P8g7n1UpVzR/D7Qt7zPqRT</vt:lpwstr>
  </property>
  <property fmtid="{D5CDD505-2E9C-101B-9397-08002B2CF9AE}" pid="26" name="x1ye=12">
    <vt:lpwstr>OJf60/zOFXek51MLmwrx3+1rdJLZpyK80kRdsWT/a+PRNMF1Lw7qpWYvYrYqSyGYxM9CDDA05L1DjbfCyrhOUQleyv3QNfIp9UU/S9WxwvbGAAwsV4p3VmXX60WgFjcwAM2j4+ygb158kYvx9aSg/8Rgs1mX99nj1SrgFm/4PFpybfjFbs/83MFqcOtbCBY64nwznRIfD4wzQ9ycYPMHuOrxyBCt0fiY52UcvAYAMtjI1jzfLXg1gapThue5cy1</vt:lpwstr>
  </property>
  <property fmtid="{D5CDD505-2E9C-101B-9397-08002B2CF9AE}" pid="27" name="x1ye=120">
    <vt:lpwstr>mx8B+bxHmdnEHlgsegKfXM8RJuoQPUZVXpUyX42X7rkqPyFM5EsUU2/c9m1CbRVpy/9psKgXj+VXQjBpqeimjjVlalEsz8a5J8cBtybilXKmcytJHeDreoeD+JT/0Yk1omA/IBaNUKFrwbHQ+U4POf3KTGAoKAobjRZvNWb5i/YG2QC7Qy6moMtDX2I9hct2M0h1TdEAE5TwZgIjTN1HgG7CqJTXOanEcrzsBPG22FalBdeQRXFAoM9XG3dxmQn</vt:lpwstr>
  </property>
  <property fmtid="{D5CDD505-2E9C-101B-9397-08002B2CF9AE}" pid="28" name="x1ye=121">
    <vt:lpwstr>q9GrRqrpuCno1Mv9IaadOU8IqiPYd0U8ml6PnCcUwmxz9LmInDcjMuQzJg1nksiN8tbbc85YkF5aSbyg1CypPDhKtG/6veEKD0dqpdwzbAJajAOORConqkLI1bxz6FePUuqmCt9K3ew0v4k3fPp2X/x8+QWoErE5F6QJxoQYt7cX1+vI40ZCtl29EJ5xXDJ5TY1xRRHmmWGUQ5xZK+/4vNdDKMUix/7Lk5R2UTSqcu37sWmt8b+onl1IoMoRILx</vt:lpwstr>
  </property>
  <property fmtid="{D5CDD505-2E9C-101B-9397-08002B2CF9AE}" pid="29" name="x1ye=122">
    <vt:lpwstr>O+Zn7P1QyMGPm7dX9IVAAccrwOi7vroonRv0yHTkLiEJF7ku1N/Rp1WTyZvsar+EAkQVNo98o057lCuBv8LQ14giL1GAHA1fzvcvzA6jZvAZbZAO1PHYg0kZ/BCIfJiwo6yDzJapUIkY/EMdVn54Rsk6c2XdNO0+bpASJvOguJP89+qaCUKjPVPlFdDVrYfPJbjKZnQ5fjTeDzKSGP6DuykteblzKk986aPguUUshEO3qluXdStNvtzk1TuUel8</vt:lpwstr>
  </property>
  <property fmtid="{D5CDD505-2E9C-101B-9397-08002B2CF9AE}" pid="30" name="x1ye=123">
    <vt:lpwstr>FVaCFSKTgzUskShqfuZ9xolv4cfpSpDX6DGHGklhAP6VOdIpyEmVwpEetB6pd0oy5aal/XZQV8We/oM5EpfQYo0IPv+AGb0u0dSFefYRAUNLN4/i3M/pFL/rCqOxKQzeUQDYQDEIubyGNTBEZ01BMB1A4e9une2t6n3OdHfFTdzRcWbYXv4Jhcqmb/d0GYhuCxxsJyyJRZ4PxnG3mQUQlF1a4WsRRP4HperqaaSCP+eLCnqkhCGHUNdMFMUMUym</vt:lpwstr>
  </property>
  <property fmtid="{D5CDD505-2E9C-101B-9397-08002B2CF9AE}" pid="31" name="x1ye=124">
    <vt:lpwstr>qTG0V7+d/I+Dteq2sOSB1lW932CLhMQbf5/mJ4f28Ow4SQS6FEEOFF1k7gLKaSOtOvi+T+cdjU4TU/9MioWPeZpNUPZYihk+v0z+CoJ0D0ZGh/Sc1410Xo3CG1uKmGDbR2eALzKvN/PUnSa7tI290xvVKd13pLJP/QH+H+kHEs3/3tK2Wsj027EUyglzfEOYAS2S9qqI1UOIZWPe6mgVkDvap/pOHqeeb0by3dindmJ1Mj1YkZeXrsL679SOcKD</vt:lpwstr>
  </property>
  <property fmtid="{D5CDD505-2E9C-101B-9397-08002B2CF9AE}" pid="32" name="x1ye=125">
    <vt:lpwstr>Tr+P/yDAny7658oSSaP2WK1IzNuFH+8jq6ArXPDRlllb7ibx00D2I2unkkdjHyeHRAG/hwulDvm0hdKTiLeE3x+PQGnglrCwUOePj/KzJTLIB8NisrPMh9CWfruzJ0AfQxMR9A8HzKd/k0QyDxwMR8Lbg3/mduOj51ahvvk5hFQUiiJ+VsZ4nT00qVkRwFO7oKX4RzGm4xBESDWkYdpnyW+SJxD3qPPvmhe0yyaDMd8E2uD/6xbSUIyUPLeCuO5</vt:lpwstr>
  </property>
  <property fmtid="{D5CDD505-2E9C-101B-9397-08002B2CF9AE}" pid="33" name="x1ye=126">
    <vt:lpwstr>Ic+bNTEjXWKkOLOrP8VCxzAn/gVsx24ShSvjgssdlXP7CXycQ5qIdBHZAaFdry+OSf70Y7NO9+AZ3YHl9lLybnLwh7JprqpKJQ8/OoKGNtv2/z/0LSBJcdn374GHhgqm9w6rULHhw+mq/CHjRw9Ptd7Zeah4dhGpSvUcbkBw5VPHGEhopgSivn7noiL6TPmol7Ql+WKfo+CoRwOeqbkc58ue9ahRNeyCgFLAZmeQ6CL62Qp5nqi+O7lgXl49TVQ</vt:lpwstr>
  </property>
  <property fmtid="{D5CDD505-2E9C-101B-9397-08002B2CF9AE}" pid="34" name="x1ye=127">
    <vt:lpwstr>cK7Pqy7aR8mcyvHkfMpQoYnZp1Z015Svzaihq3E5zo8yMizukPEe/1dH206KixF3jlZn/P/tJulshb+JcIaMMMvNYRiru8rV3lw8jXEcAvAJ/ec9yiskM6UCg64fXVNfEoW1sV++gpRUNuHkU+80ypu0/fTM7+LXwtudF3yojtUILBny1N0s7YCE0dckL9WpQrgB+l/HkiaBdq16JT0Yfp2uE0r4DBopc6/wPj/MsaVkKP2Y0H7kj9IfH839ks/</vt:lpwstr>
  </property>
  <property fmtid="{D5CDD505-2E9C-101B-9397-08002B2CF9AE}" pid="35" name="x1ye=128">
    <vt:lpwstr>w9Pf9hKdJ2HKpCse40RqTLYbSduIPMFGKr7L3fwQVGi0BAQZwbhOW21VBUD/oJrIrNyaU80XJ5NGUx9lUvUo2nq3RzHluHWqORjPUQlqv/RuMDXtbAjsWIGboDbxmz3msVgEDRpQe5qNS55x5XjNSoapBIoXKn8HMCCr6cJdeAZaZkDUknMrlaNbbBgT8yjO7YTCYVjdN7Gc/Pxir/KWx+xm2DnT1v0lAcr8tUcsy27BZzIwSFyKOr3x3CuMKE6</vt:lpwstr>
  </property>
  <property fmtid="{D5CDD505-2E9C-101B-9397-08002B2CF9AE}" pid="36" name="x1ye=129">
    <vt:lpwstr>a46qnpxC33j9xa+RM7s+9Qrh67w5+LPhfF+H/9/rKIDIXRNyAPeIaPILQJKUoIiaKid2Nrlc3gazYLcCJT+D74523Cq+sIa30m6XcaOJTeb5g1wQyQKeQzAUrUMMOK/0wrysqwNIpbR4dyMFSZ3kD4eWN5C+uMyhtDKhPkAq0XJk1dD+TzNjkTmj3HnfD5w8MESmvcekJw4nsCVrQiBJq//QkaPdHL1g+43k1CravJfu+FGCDNYt7l1NvX5SxTT</vt:lpwstr>
  </property>
  <property fmtid="{D5CDD505-2E9C-101B-9397-08002B2CF9AE}" pid="37" name="x1ye=13">
    <vt:lpwstr>EF6ZTTxyiWY/2rhH4w5dfdCOA4ApvolAB0jontfLOAmvVGuUAgM5IL9KsszWb3qoEi/bO9wzwFju0n0wgmdBvoqWG2EfKK/61c2mol0cl+zoysORx6Qqq6JALCln+1a4EtQZbycgx4tQPmT+55Mo8X/oVqs3x7/jarwCVs3eLiQfby+8EeLuXqCGa7Xb2+9lYLdsszHU8LHfbqgC4L/4inGKyZtoauFFnZxDORKVFyqVC3PrEjbiwXG7psy65Kr</vt:lpwstr>
  </property>
  <property fmtid="{D5CDD505-2E9C-101B-9397-08002B2CF9AE}" pid="38" name="x1ye=130">
    <vt:lpwstr>TdhvqCub3PX3H9UhsfBPHHN1k0FYjxyEqWnlyXPWE8baqX2j6ecyHbru/GQvF75Xjp/k5MyhCcp4ipdNVPWKB62fAPvk/hKLCft4GRToA7rqK4WYibdP3TNqy7bGc/pkN9P8NB51gbjHthKwOI2x0G0hxaR73PxTZJedClRdgSv9arwLnUUBsjrV8Fvd6sHKboLjIM/X8G7WdeeP9wsNroopzesOkjm1//4agfIY/HavlK6127K+PTbzF+6/KRN</vt:lpwstr>
  </property>
  <property fmtid="{D5CDD505-2E9C-101B-9397-08002B2CF9AE}" pid="39" name="x1ye=131">
    <vt:lpwstr>bRVhCE9zvqmS9IRDciPdDaYrwrd3AruO2WU4xV8S/0o74X84qR5GdyolZ/shlo3+BgViIvKD0NX+hDbHzgZBNAE8YRTLwIkcDseT7C1oZ3zOIt0n0n4mc1+2nyQP/MYgBQ/qa+sJBlMX92B9gPn9yNTsRH3w/Ag2liGNed0NhwC4kS9qfgm/S3IyFuyoLbg+F2onifuSgjgruQy5J77sU53ES9T49pz9POUQ/To9ol6rOfyd/qZhxUEK8g+gv+H</vt:lpwstr>
  </property>
  <property fmtid="{D5CDD505-2E9C-101B-9397-08002B2CF9AE}" pid="40" name="x1ye=132">
    <vt:lpwstr>domRk0ptC632irbqjwkvn+fRF8zMs2OEePvwgeATFkGqqjdJ1Hr5ue8XXravbwOeIPl986KfD6VWHBW+5B2qFYrnLyUISAm8XhKK7Oys2vQQ34iYcqTgk21tUcRQPgRahwD6EMVnGJDnO3Xc+mFA5mNs+g2TXvfI1+KPjTGKFs0+7Yfl8dvDQQwwJwnfClhfkg6FKrPQiT3835xJRonFo0Qu/CZKFUpks4I7i9UiDhpc8tqKtRao+fmYrZO2580</vt:lpwstr>
  </property>
  <property fmtid="{D5CDD505-2E9C-101B-9397-08002B2CF9AE}" pid="41" name="x1ye=133">
    <vt:lpwstr>4jkWCJ3oYtPGVaZ90PMU8kNAulqveKezG9bm4LEjh2GTWYe3ybSu5xJyEy9e8jAxXo9ibzLXpTstUj7MX/PLUUmQQ0dvQ4SFr9dSLVNpaP0Jyte0GYWujuQeZmYLjViO7XkFBPYV8Dln42vMF3dMN2Siu/qYjJ/Qs8OKhpRjRoKgWCNandO8cFnka++Xi9Gmjq3GP6r4cj0dED4eX9vvRSMVcspONoGMZus9qHpkLEDPP0IoktL1t9IN5wye8ND</vt:lpwstr>
  </property>
  <property fmtid="{D5CDD505-2E9C-101B-9397-08002B2CF9AE}" pid="42" name="x1ye=134">
    <vt:lpwstr>j+4ElrcqzDIu4oHn8VnbeSg0AQRD+IAO9CQIDw3inDe+/5+uMyBSoKrWa6X8MyeH2cAxw/DZy6mHC5s2ajpPHnkM686yiOQtFEMdbHh5coa69ubctqhoLwoQQwbMNCsZTK3sy3+kBQXqqXu6lQwA64BO+EVecNfCNBoWTeHAj0MVcRXkaxcbtpBcThK6XRb3Iw5/99HNIglgWNHasK4xOUFP5z891L3hs1h7DEdvpbUzTjiRi63+GslVVD+70dS</vt:lpwstr>
  </property>
  <property fmtid="{D5CDD505-2E9C-101B-9397-08002B2CF9AE}" pid="43" name="x1ye=135">
    <vt:lpwstr>891NaNCvSclxfI3W6xEjIMj7IpZiGddRx7f1L95061Ym8qTsqCSeVwRYpLCZVmwCm/43D8N9hNp/bO0VWKUzQfysfTyn4cdb22WNuiFv+tZq7Eq2Lj9ehyZmcB563oO1KIy3NVb7EXhHzs5ehg6gF5tSYP8IyF4K4+trLjPkQnHHJzdTguGb//YGHw+MlWk9pZsHeg0A+xieqF7tVleub4+P0AEm0dhci86k5VRE3/cxM0axPx4wlCSFMpVmsdY</vt:lpwstr>
  </property>
  <property fmtid="{D5CDD505-2E9C-101B-9397-08002B2CF9AE}" pid="44" name="x1ye=136">
    <vt:lpwstr>IAowRUF6in1CnD1lRSnHDff+yTi4LBaxCkKY+oFXHJiMPPgjNVUVzVygluZ+gtrPNt4wMZHrwjRK/q6bsjTdfFGHBHm9rfu2Gb+Gwz1RbyPmWRovccPTkytBTkjbCSjs/ZRIKdfSouGCAF4+iMYgxxaRMhJRAP1+9Au/NOPTt/5JOLXx2PR2srunqbxgvrriRD3SGC6iIDRylVTU6mX6NmT3K9wZJQITkcJwnhI/G0E4iGPFcXNIkfyU+0IG5Ub</vt:lpwstr>
  </property>
  <property fmtid="{D5CDD505-2E9C-101B-9397-08002B2CF9AE}" pid="45" name="x1ye=137">
    <vt:lpwstr>mCKw/h9BZ9u4ORPlmPFaVZyB21MmrQZ/yA2LwH/nnxKedPAUrJuwydE5YsQ8U/r4BLwgvYrO/LRg7wvl1uBDe0s6ubPD9aA0+3E99kZiwACt9X4/Cma5mvghFtwlvQGjQOCNO7c0CwBEd0Bu+Z3SgtRf2ZHzXXwXv4M+F2BwKFDxVahP4xGBL1f1Xe4/qegj5gzhOrPCgcrm7LjOohJdZYnsrqBBnWcCswrz/6bWqa67spyOG/msla/S2E6W1JD</vt:lpwstr>
  </property>
  <property fmtid="{D5CDD505-2E9C-101B-9397-08002B2CF9AE}" pid="46" name="x1ye=138">
    <vt:lpwstr>6KQpGfe/L/zlFsUPJp023A8qol/dnmcrXrgueiGvog+GJmiONUMeEkrJBA+R1GAOnQ1amiA6DYBVxB/fClIMa+DwjFjOp8T7B+eguphGmVLPzk0GTCYpXw0aVbve2tSfv2hLvOFebTsOFIfmxSVRduSWYUeS6uynRhjLoVoDiULSM/pEVPB1m9xj9IfigXeH/Z9hM1fffTuOe+mcL3OqKPjm18M7raRbqVK94R1VKxE9yuWYoVtuyZO9Sz/fpOK</vt:lpwstr>
  </property>
  <property fmtid="{D5CDD505-2E9C-101B-9397-08002B2CF9AE}" pid="47" name="x1ye=139">
    <vt:lpwstr>FItJxeco5iwkyf/jO502qEt+31RXYZ6MzxTOXKyHibn6wcJhiciJLf21ILVt/48LxV0WqZXhwmN/C3MyAk/2jl/q1CyLQRWvj5fOnNVsiTusdAuwYvGKj3g3/bXJyhqi8y9fzYjKNhBIHh8KqOeNes9R7CQvy7ns87lWs8UXZ4vu37pWsvIeKGj5hrGmpBNtvr0qBP0RFuwGFaEfTk7owjE4LnZap0IzNeXvjYEfsrfVHyS9usOdplxDs4v3u6W</vt:lpwstr>
  </property>
  <property fmtid="{D5CDD505-2E9C-101B-9397-08002B2CF9AE}" pid="48" name="x1ye=14">
    <vt:lpwstr>Ipb0U65FNbNyBi4UCGX+gcRney3cdE9wdW2fub+L/RFqFMpJPxd9S0/3n4tQjS9OuizLDVEOrCJj62PfadfKrNHjpFIJG7V2IZxmqAhfnUICLWdTSflymtLAjmSTDUaiGmdxpJIiR+QAkxwQm8KZ30rlcgJjDzwcWjqSD3nRWFKoKIaBEVGmNIq0rlR5h35s7r6NPlYvaXiOqECy60okQ7yeoYUkuEQjtqP6F5b/ATK/xP1A4lW+JjnW/rfS7Xp</vt:lpwstr>
  </property>
  <property fmtid="{D5CDD505-2E9C-101B-9397-08002B2CF9AE}" pid="49" name="x1ye=140">
    <vt:lpwstr>EqDgFY0MAaXiQsoiWDGisfTzAQNTIBvs9muuFqJWeRlzBWM1wN2HMvCZXyvQ4zdwL5DFee0hRJ5r3vng00IllUVd6ZSNI3NLgYBOupywiZfYpQxh/2w95MEMFhAvFZf+LKGH6XICoelv9CzHKLIvlEutenRpF1k2z/7G2OFSbQqorZUaEjCfz01R6cuO/dWcxcdfdLnZxCxCj5PFiSOggU+v9wQZO864n6PU6fozlcdX3L89fc6AmJF3Etxhl+B</vt:lpwstr>
  </property>
  <property fmtid="{D5CDD505-2E9C-101B-9397-08002B2CF9AE}" pid="50" name="x1ye=141">
    <vt:lpwstr>BsWIAZNkhA0UOiFI/Bv2/SkK9XV9TQT9jSKFvqpsiTGqJD8//3lMqL/nxa7leWvPg9SQ0XoEtuQBgSOmY1+9O1zx7GemHDnT7KIUv70DF4pVMjGUD6rIHHjYGnupChyHgtPOvwBEiaExEw55i01tAu8YffOwAvpJQAZXwKM9Sdlz3D9GAP6qddHyG5UWF+MWn0VcWk4DjtdBE0GzyuNxYTG7Ir2VIPByU2oiXeoFWFO5XqgGsTTO2BW6hKtOySi</vt:lpwstr>
  </property>
  <property fmtid="{D5CDD505-2E9C-101B-9397-08002B2CF9AE}" pid="51" name="x1ye=142">
    <vt:lpwstr>MUmpfiQuvdbOmWdEdwJZHsIazRbWhjfH+4Ohh1M7gfyVymqyRDWOmhjGtS9QfHJyLqdjYCvzKkg3JwLeVqSqR7PoJIA6ZKzKse+W+I/5DrOXrMVYC/HjPNS+3OkyR0+hlsL+2G0i87mvlyYSfsovuyhExUd59udm8+WiWJv+/YO2dt45VZSB/wWUg3vHGqpsDUGKdSpPZZGJr722VgLxncZok6SoGg0oPU1s0x8GCBG6RcCQ6b/f/K96GKhLMJf</vt:lpwstr>
  </property>
  <property fmtid="{D5CDD505-2E9C-101B-9397-08002B2CF9AE}" pid="52" name="x1ye=143">
    <vt:lpwstr>IeXPYqBM3mxD6n7CZT8ZqvSb3+O9yII3ImdBWasWO2CGgxyZFBcO1CuDr5CfB6gXuHoQbtSg8Tl660lsWHFRjQ+QFde5tQpwfUtMZCNi+E7eBvB9fvYnstjpaKf0TEZrNsW+qXWR7XGTg5JtuHaxWONmHEWOSjrISMWya+3Wc95vckdziEsA3zIB5UDZhyvtNHgBHjT5EJL49u0gxi8XgA84J8U00SscqXjbRVp67kS248+coKwO6plIkJ+xfO4</vt:lpwstr>
  </property>
  <property fmtid="{D5CDD505-2E9C-101B-9397-08002B2CF9AE}" pid="53" name="x1ye=144">
    <vt:lpwstr>S+k5TIo9PdJqLhba7WPf75VPpc6XrKStYLTHdXj8lMnXSPhoczXD5r7G8oEXuqi1UVlLfu+zNUAfWziPVfkWnur4FZ+POgMeehI5Hi3b2DhOZi12k0jn7cN9JX1iLVlY9EqTeYerGJNGw4X9qFw2qb8F+hH8eIGuYvJiczY/IdYXwmLZT32prGEctGGSheul6BStXJBJW9W3Y4zFoFFcogwt+fJSO7PoXreRkNx8mnOg6IJkalHSr2r2eKZETbX</vt:lpwstr>
  </property>
  <property fmtid="{D5CDD505-2E9C-101B-9397-08002B2CF9AE}" pid="54" name="x1ye=145">
    <vt:lpwstr>O6ZGLWyzQSD9T3I+nUooPdo1anLjYeGi6tb8yzhK4UmQoP5oDnCh21qlLoln7f/ACl09Mra7UpAwGBt5QkvCv+fjhkMDPwr40LvpUN44uAiYcw3kb37ppg3GD6/NUnbK7Kbt1jhmzBIVcy1mIak6qUN46vT7eR9Im62ySI6FxCHKjkEnKPoj64OC3TwEfDPIx+IN3NAVvr7YadUvTInZrSdmY7DiidwoqgY9jL6l2nVItfnP4WgDkcnbXqTj+gy</vt:lpwstr>
  </property>
  <property fmtid="{D5CDD505-2E9C-101B-9397-08002B2CF9AE}" pid="55" name="x1ye=146">
    <vt:lpwstr>DzaaADHcc/3VMN2ZDVVY137F41fyPwus7SWSVbHIzaETIduOaVmAnySYzr0OvVGfpaapb6ZiltUeZ5eU6MGkjOEanrXbuC51U7dMm5VpcXPbEz5SaOsERatxrtJzqVFLCevhWo9YVZX9FQpdTbLaPp+RGRxV/GX1Exyqrzw2wBaYMv0QZjhak/xvV78BtSiMLZ92rDx/X/hAa3jtsb/JVxEKsQSVKdopZhjHH39RUY4jc6QtOM+/qO/VVrK5ODQ</vt:lpwstr>
  </property>
  <property fmtid="{D5CDD505-2E9C-101B-9397-08002B2CF9AE}" pid="56" name="x1ye=147">
    <vt:lpwstr>+0BdQA/1IlrJG5qc26LxhJ1dAi1dF3snnSvkJbxhlXiQKGLGbh+6/83xCQw5M9frX1yKKA8/NL7D7N1Q+jnXa+aEPNC+RG/eZtqhBgeg+97AIqoHokge+yc/ucCQyuG1b3ydWn0eklke4TBjQxNduBexixJMIWGv3h49bur1m6njIED/L6KVQtmdRTMJyQF+o0mWbspPLspweXh8QoE0c3alhXUVMnerdacTtd/ChbZvWlKDs6r78PGSLFQkp8n</vt:lpwstr>
  </property>
  <property fmtid="{D5CDD505-2E9C-101B-9397-08002B2CF9AE}" pid="57" name="x1ye=148">
    <vt:lpwstr>vHQj4iwBxXC1MpLI4M42rPYgmIqJHKj+GGrfQzPMmoICxk6bGCu9pTXMuyjxsntCm9JP5iYlMAPOkjxcdsVkepqeURoEq3kN/N8YILcdta/z0V19GcAqs/U2N0YnVHUaV3qoexzel/whKAiwjOfDJU7GwF7UOuLSE+4iWpa0y3DabLt5lJ0PH70a1TC2q9es7RUSL4s7pSPva/o7sT7uLE5AYWhJQeKQEZhwMYND8PGzhv1brVW3+w61+4wW1fH</vt:lpwstr>
  </property>
  <property fmtid="{D5CDD505-2E9C-101B-9397-08002B2CF9AE}" pid="58" name="x1ye=149">
    <vt:lpwstr>paWEeQdZ0o11nEMyZ/izJaRgM2g2+FTYA+J+4hL8G5VWEFoNRdk+qCcP+yL9ozrJJoUwiqRtRYvVwmgzK+R2Hkzof7w5C5Vw+HFlo7vMt+bNFLHIHFx5bA0EbmeH7yJ+olMpItO06T2v/osoEcC151NOXoXU7DaI9pw+UvirjjvSV7/Yv8Z1T7NK1cfbiOpgRjsMg6lPrPXawwen0BHBcaTC9GIsPhsNZ7ZS3PYGjtsk0Y19+QPIG5S+OMkLVT4</vt:lpwstr>
  </property>
  <property fmtid="{D5CDD505-2E9C-101B-9397-08002B2CF9AE}" pid="59" name="x1ye=15">
    <vt:lpwstr>4p9fapzxFZz2X7rPz49QAEWE47i6KlWcUoY89DKbwHEZhUVSVxzJJ1GIT0l5ficLLPku9iXNd8Q2nDZGkCc6fH5vJ8zLeKS5VLcgsDpPN2UEWLtarbpRUm9ghvzphADKu3Hd3Cos0Xt2z5Obadw2FTjxwPMoYI97HxwDufA6XfKwsHB6Wqx+KveUeWHenhge7rqzq/GLu3SXvNT2gs6opXgwnX0YT9ZVUa6XCBn8itJLNno7BkPyJqcwDS7AlCr</vt:lpwstr>
  </property>
  <property fmtid="{D5CDD505-2E9C-101B-9397-08002B2CF9AE}" pid="60" name="x1ye=150">
    <vt:lpwstr>9YoP3ZmG0Aoo5IlKNrc5P36l3F/IxJrSs7PMrsJSLQXpu7vKTIwTfwO0GeR0bzeRUpbt0//v9euXVA4o6S5ZhSITvD4IOfAWEu34YFVTDjw0HKJhh2KJeg+/Wzp5JBJmggRxI0fxBA68fNM6eIa6+RuPlmhemPYMvO2jQU69hFM5sKW/s45WBv5XsnCe6i/ilUivKb7pNns4aBQK4q6copwYqnKjyJIKTVYVae/7sf/dXzQEbleEsf5RzikWs1K</vt:lpwstr>
  </property>
  <property fmtid="{D5CDD505-2E9C-101B-9397-08002B2CF9AE}" pid="61" name="x1ye=151">
    <vt:lpwstr>r7gwi8irW9aF27tI3Gtp6OMAbe4yGyOQGwF2MByM0nJSGA/mM9WMTMj8jaqL6/dfc0qYuFPzGAzbiQdjrxrMnzX7FQx0k40y4APWQhX9FSPH/hlNAmoWyYhRq8CW3mt3bc8kmO/7v5bW8hbLxdt6r5kWMrCYbT7vQ2ZYMhtyq4vOYwvzHyyOIeTMZ7pgjbBkgpuyBMhaUcD9f0yzHng7hqI/pMMgtKzdjSwyX80ZRewTLkNvr5famsAc7fbiqoR</vt:lpwstr>
  </property>
  <property fmtid="{D5CDD505-2E9C-101B-9397-08002B2CF9AE}" pid="62" name="x1ye=152">
    <vt:lpwstr>0RgSMUyH2A+i0qrSyDFwp2kGx6gGR9B7KWyo0x7zeFiL6hNJCWZuzcgz6bSgsprgs3/RHGpv/DecslxNuyTmfqHsXA0CQvmQNRmEaZ9YbA1uWl5VZcxmmm0VCnT0JcqIapGcGwx1ckNHsRWG5Av8RA8gfYhAYnoSvs0fjuPGW26M7EOavP86yb4CGckgHGcN3oRiY8kFistL0iO0sf2vsZcWNiF8NteG1rIwQaCVHZzzc+GYWk4grNheY0Wb3wL</vt:lpwstr>
  </property>
  <property fmtid="{D5CDD505-2E9C-101B-9397-08002B2CF9AE}" pid="63" name="x1ye=153">
    <vt:lpwstr>Wg2oGB1mE4MUg9r6kcX6DgYY8v1g3aQya4ltPi/X1+22rv+l5/ZsJon0SURCyvpjhI/OdrbmxkaqILz8TQHvMS0ZOaq9at+Rl/dCOoxb0Qzhdc+2/vT/XTodXCCIeXWyXm2Q3tXzDkKGdZfDIOhdXofCprPstIW9+WBH6TX4xcVxnjqJt+d2giQam0Z8G5hmQv71CwqVNGatUYwIzF0J79jW4+Bn/I/0meKQCgTTWHC7st1JMEcTllfXkyxKKgf</vt:lpwstr>
  </property>
  <property fmtid="{D5CDD505-2E9C-101B-9397-08002B2CF9AE}" pid="64" name="x1ye=154">
    <vt:lpwstr>O+JyWnoLIGh7UdA5zrktZ7bjVx91dewZ7DscbcmG8ky0bJwMBCKVlKrojyyE6X4z1Aqjvci5BZ+Upx0SryC9rlcnfrVxUElhGhaIFp5HJAf5Ho8TVvhfJ/u2+Gd9W8ibsEx6vEKnXL20pfxfoHvjDbn8ueQDlfYiIoikpHtAy/n7oQ97m6ll99XzxLFC43N23kWC0TjZFIqVJmoEfdbbGcP9QcC+0C81sirVsplIdFI4VAQCCAmSao84J2zWctv</vt:lpwstr>
  </property>
  <property fmtid="{D5CDD505-2E9C-101B-9397-08002B2CF9AE}" pid="65" name="x1ye=155">
    <vt:lpwstr>5VE7UP62Heiyu3wKYZgzNovbp0piiv64bLXgbPNFi1F48ZO8C2Qwyj7rxMeZuy5toaegiKAxRuOPmJYXgCrTwSU3a4/mUOirP4v+QARMDOFiUl6ZWWH6sgU9/8UmAOAfZzYwRvRW3W4XQhM5CrBOyhfPyFNjyd6KhZ8lt//a1xHRMFcVftZevxgUNTiCrS0hp6DXvb3kX4JIwEGjB1uOfTR/1ujv6pad8cMIT6PBeUETdpUrOpzsUszEpS8pBES</vt:lpwstr>
  </property>
  <property fmtid="{D5CDD505-2E9C-101B-9397-08002B2CF9AE}" pid="66" name="x1ye=156">
    <vt:lpwstr>cPZMmAqsJUFtiFhbBnOD9q8q6XJZYjw/l7pIaFXd3s5ClLOLzGJi0DbGQpVd+4Mrv6xFRAVG8npufUryl8pbOaDnzLXr7W/8xroClx8mhYGtZ4NlbOMu6Ccbh8gtswxt1nfwtNSrTx2SfTAZv6sx5bMIlS3qhlImQF8xV4w/ux4ear1yveg794reJs682l/OfZVzwhUuT91wEdHcc1j6c9gsNMKgbNepPqKeKb0fhg3R5ecxBJqQuRI8RfqZHRF</vt:lpwstr>
  </property>
  <property fmtid="{D5CDD505-2E9C-101B-9397-08002B2CF9AE}" pid="67" name="x1ye=157">
    <vt:lpwstr>lf6tBWVsEMSKyhdiP4fQQl5bEbGDimoQK7QuZdCQ1CrusDBYqvKWvD9QXP4qOw4gyDV00nwOs7LqiXLYWgwH0PB7aeiSo9VAsBP5+P1KO42zmE6vc71/fdkHn4cF7UIqf41ag1QNVoLA5F66AB6GUZMN7/ZzjE4p3EuerjC2xMNHUuhMszoc/JxnTBUdzTS+NUY1tnX0etl/ghpUhZSPv4FuDGSJSCkdTClT7fJzAjmfP9VW362+ro6gBPR6J1C</vt:lpwstr>
  </property>
  <property fmtid="{D5CDD505-2E9C-101B-9397-08002B2CF9AE}" pid="68" name="x1ye=158">
    <vt:lpwstr>aBWwIBeIR1qAiI3EjOV3aubEgSfQqFAZv+Efuhu58kA85z+JpX0IdXPAR6vDIFnEVTAOMlBOTBqdBmevSko5Y2gmI9UJxqF9QT1kKyUIuJ6H3NgCYRVh4HpcvoVYr0bkgp+wtljcZ8VhJy0iG9kdL9YZijz+9n33JaiSdh5uBfnfGzEphRx2jcphICYF/y2P9kvnRkBIFirkClN8ktskTeL6B4M+vfqq+vDsGJ4Me3ZnsuiIn6NAAVlNIJTTOSh</vt:lpwstr>
  </property>
  <property fmtid="{D5CDD505-2E9C-101B-9397-08002B2CF9AE}" pid="69" name="x1ye=159">
    <vt:lpwstr>2fTeeZhPEnp0dyZsM9sd1dSDqdDfJwyXd8Qp2jjAlJjx5vE5y4QGwLnNAxI2BJeRktWNVIXRsNPIBa6Ic6ZES1ebEt04rulLx4n6M1iiA34O5QiHktHvnd5dPobwC6spuiij0KS1hZysVFHp0a/zBpvLqYvPkTUTZ/VQYXpMGczVzguxM0jHT6fYU4J9rlDTGOLR8NnwPHtUkooyrqO7CtloE+0Nvx9hdvV6igSDm95idbS7qrGjDUWCWCvhBE6</vt:lpwstr>
  </property>
  <property fmtid="{D5CDD505-2E9C-101B-9397-08002B2CF9AE}" pid="70" name="x1ye=16">
    <vt:lpwstr>jLiDciDYzIXxapF4cQ2YJPrBIgTwoilRPvpwMT2lpPG443vB+wqMeAipbDilpURISlpyeSIboWyFn3tSB91mt0oOT68sx4YAxsYQ0msvz4NzwswgKF7Jvsz1uSWeCMcfKq508b20bLXKk7MR2vvW3Mfaw9uv8v3KcxKYaXefHUthVDrzPyzmd9pGfE8X4sX6O6spSq0bJRJ3yD7JWzTrYErrFSso2Z5NrFEfwlvrBU4XD8QmbQJBe/FcgXNROR8</vt:lpwstr>
  </property>
  <property fmtid="{D5CDD505-2E9C-101B-9397-08002B2CF9AE}" pid="71" name="x1ye=160">
    <vt:lpwstr>DQJbSPP6CL/K7h6x1H9DG/mab1maRx31ZblbOuuHU2nGhw1ZcT/j4XPJFL6E7Fqi95DQ7BJSlQfX+5qBnaJ5a0YUTCd9wToCtNq7Qklaxhdg+VgliYvLQuZm9YTvmgAXMAOGv2g21cX3JNqsyq6cqUFaxOxARUOTk0mlSS9mCbdiZ/lKOY3BwtMrmRVSclXvEJIJNPm1ikh/APrcoJ1ScTWzVpvuB2Q4TkO3H399sF7467zTePGmNUN9H/ahzlR</vt:lpwstr>
  </property>
  <property fmtid="{D5CDD505-2E9C-101B-9397-08002B2CF9AE}" pid="72" name="x1ye=161">
    <vt:lpwstr>AIt9pSdrdXtNtD5i1IzQGZJ4VBimqDa1dQedUlZ45KUoNA/k+rGU9KhoxP35ebjYlKIqEAaQ6/RpkLcFgnOLhFW2lhT27cdASwR8IVz5dsl/lGEIFXHkHGzieYNziezU1EHtEnwjxUnpJftyaQstpVUOoGoRiHvKUetPMQMrrU33A4FjrnTm9t1XKT22VldeHGMqXXfoWqoIBGRbeERFPppo3OXuneVdrPuRLzVAcccmpEecINW0IIth9u4ShyF</vt:lpwstr>
  </property>
  <property fmtid="{D5CDD505-2E9C-101B-9397-08002B2CF9AE}" pid="73" name="x1ye=162">
    <vt:lpwstr>NWf9nchapmpYkBHSE42L/kYBAzF4ffbkD05s27lkVFUkpD0lUzReUwLqHazpsaaYk3rbu4vq6iGrfmzxGWr4YRkOvEbGbu/efIbpBWg+8W30U1+2RTbUFLjSyYDSCgdO1GCbuGZTtBwtX9JhdFCQ+x8179Jbr8cDRntz8pYc3ia6IfG49iTx3L+VAGK/T7qhGenL5scrPs8Ce5XxrIlNrJpU/ecQu6H8xer8SxtIWK1jaLW/3Dkd2IsN1kMKT37</vt:lpwstr>
  </property>
  <property fmtid="{D5CDD505-2E9C-101B-9397-08002B2CF9AE}" pid="74" name="x1ye=163">
    <vt:lpwstr>b5OguRilgIzWOdEbXv7hqSRZaa7dLA6xVBeayNZlLVpaYOv/yN2ntwISjS/HNCxWcpj1qP08ZmTivk+NSOIGSJePr1+3Z2UvPoDRkrBaY27XX0UPu6POPz8jfzO5M1ohBygURV0JEmZ5nFvLTDeCOFtGPJ0+2lkKK6QwHKMqdX3qe2OMAsJlZngfeig0zl77ak83Ry1HP7tTixwsNR2rWyKZjkyYdmUDrrBXnIZlTgdvNl5F1+UaZpsbRSRgdEB</vt:lpwstr>
  </property>
  <property fmtid="{D5CDD505-2E9C-101B-9397-08002B2CF9AE}" pid="75" name="x1ye=164">
    <vt:lpwstr>Hxcw5ZioTaxoJ1inQ2PG5ZKEmiKzM7xcO0uRjzQJ9JEy5U/KdI5Yocrt4qbcimQgM4kDLKPJl/mRLKQjloXzNUm/8XrgAyRCVQPdugxfkiA81uFvOe6ZcXFAcsRKWOklsjHCuPCtfpuUOV5Qb84KWw4NH9RE/cyGkxHC8cMNWqlzhWQ0fXcr1lxlCw0gcShd/6M4UvBN2PwdIZ2k38IT4nb/AgjC4LhkrDh0Rfm61sYIsNmybHDSiNyFqIs5/0R</vt:lpwstr>
  </property>
  <property fmtid="{D5CDD505-2E9C-101B-9397-08002B2CF9AE}" pid="76" name="x1ye=165">
    <vt:lpwstr>v5Ne2L/2dWQ82LW7UZbBXw9eyRLiJ67PG/l2KOJF+/02+3034EiUlFx+obo/BU+PcqcDMSZRY/v7imo7yH5D2laAw3YdnuAOGIJbKLwCQAPC8KTrO5VX9KPlqCTrPOY+A0Ru/KImIFfYn1n5Sj+1uAfLS25Q/rt36upxeUBxA+keVzkALTYQvDqWXuHRikocSum3CO8JDor9x8WB8Ki+kUf/zsl11JyDtqoKT+xZTE4zA4OqtyRBcPObgFX7HlO</vt:lpwstr>
  </property>
  <property fmtid="{D5CDD505-2E9C-101B-9397-08002B2CF9AE}" pid="77" name="x1ye=166">
    <vt:lpwstr>1kVQHpchP+In11IvQbqMqc1LqQyMt13vp98puxLdh+gZcw4pWKtvaf+6QMF0fRD406cda2Dfw0bDlRhAOOug5C/E9DcdzWJsWI9hH91v4NiqMW4zDddeWbLDKcISryCkB0GeHWU9Jz6jSoYwgv8Ps3f1syeulflrBq/01fVgNqgxQ7J1596LU3HyrBgNAqiM9HF4NJdANVtUtnURj6XHCiXw8byDmNkR2J/hSZeSLsGyAWaBbKAzOtPRPY2eF7p</vt:lpwstr>
  </property>
  <property fmtid="{D5CDD505-2E9C-101B-9397-08002B2CF9AE}" pid="78" name="x1ye=167">
    <vt:lpwstr>QyHL8jBjSy3tn69Drqs05gRvTz68xt5CPM3LWY1xCL/SYfv+rtjW3MvClg1qbyLkLXt03FYTEPbl8IRyKhMK2x6G9XtgL/eCjOZnyXAe4zWVPeoFI6fauVmxb0DrU8lvfQVoBdUkCmcviTw6NUc7i4FpI7J6NFtCdxzX+eBTK6Zn5gifZePaLeYZhIypQmDvTUH1++oz7SOuWKroBCydKR7ZlTZwLI+4QRZDvAk6qFk2Xn0M9FObjcE5r3SpcvZ</vt:lpwstr>
  </property>
  <property fmtid="{D5CDD505-2E9C-101B-9397-08002B2CF9AE}" pid="79" name="x1ye=168">
    <vt:lpwstr>NvvB52VKdb8BAgkh03DbrjQePWQQDcSk1Q7MsRWOVp+8XvFdG1tNGEMM29zx/11AG8TKlP6xGzxkecYhPUO+0HfF4I213RtwgchZUGQS0YqGDZfAxrm3pkUyV87UdGIw990CR9d95FufAv4zbZQRPIFnAeuYbM24uJxzUG4u6oCj60plj8zUC/UdjlLN92qtk7W3uXJ6l+JHy9nBnqLVD/BOPZPVJ10QxD0TnnGnevR3NemYQyycNYnwf+rrUb5</vt:lpwstr>
  </property>
  <property fmtid="{D5CDD505-2E9C-101B-9397-08002B2CF9AE}" pid="80" name="x1ye=169">
    <vt:lpwstr>89NP3bGmbL+I5BQIk+U78Mk4bFP1dHYtAx+8NMNprTGbCLx0ReWPlE0RQBRQSYpS0HZtfZ7F9TixxRvX9Joub6icZEXsYw0e40H4B6mcMRt85Qe45UkqN2Rl6FS/xXvJrv2ihs9OoHoPzR36ZPzWqPkDJn0kzQdDN+Ll+UgcCMpv3PxSLvX0LGfJrHFW7Ssxhc0lIGTZT8K+tlzn60WMYowbuoSOT1yo1BI/EoMA4R6dXI7hb/kY6/kEgIhCHKw</vt:lpwstr>
  </property>
  <property fmtid="{D5CDD505-2E9C-101B-9397-08002B2CF9AE}" pid="81" name="x1ye=17">
    <vt:lpwstr>XogfjAE2BGIiArHXCGVBM5K0/i0pAOz+pd4MIOugS4gL5xpuedfP7aS5AeZJLsordqGe4frKVEKc3XxGegPNpQ78ALOowwExo7Kl1xm6TZdpSQE6PeF1OgRUXPFUryBatOGRcqWxJYnOtOleBTZ5q5bjncGOj0MnzA5lKuX5MmA/Rbsy5IEggyTU5KQmrEDtfgOdZWqkYpGuHGo9D9UHxhOaH7HPVNvyFvj+iLjwxhF6afk4ssvydERnugIOZnS</vt:lpwstr>
  </property>
  <property fmtid="{D5CDD505-2E9C-101B-9397-08002B2CF9AE}" pid="82" name="x1ye=170">
    <vt:lpwstr>MhG9Uka1ZNsQLxdJgYe16829wk+1tdRAlYKJ+6cKckH/alAP/kDmno6XKCQEEKri9sfPMi6t/0z19qXf3uFlKHQnchcvkfCBmi//NM51FDtFbO1rtbqeqV9tbuVbUWXz5s7HTuh4V1m9v4rfhZZxvnfE/Z2wusl+ub/ghnDGmxxxgI+p4r3Ni+QMoGMUVi81JqvVUhsRRqlM+qhgE6nLMXdvCZF9um8gbBdNknfZDtoiUw98eRo4RnDnw7qBMH7</vt:lpwstr>
  </property>
  <property fmtid="{D5CDD505-2E9C-101B-9397-08002B2CF9AE}" pid="83" name="x1ye=171">
    <vt:lpwstr>SkI0BmF0FGyPx/TyBXlrBgoUG8XaVfBPhVKnrwc5ET5rijbPB6LHDIKQ5WT2pd00VuG8sbRqGXiztzzMYVyAYXz9fT29yFoJ/mOngwVU6Xe9niUPkSe9RKY5ScfnyUXNv2i9N92I018kCdllLqRvP+RjQm8zIKgXWMcwR10j1vuwF3uB4bIB9l6i1lUYufF9wf5yYAA7UuOHC5tzJVSTM8ku5QF13CE8sa7BZNMV3BRFaYkCqkDlOLzkTSaCgC3</vt:lpwstr>
  </property>
  <property fmtid="{D5CDD505-2E9C-101B-9397-08002B2CF9AE}" pid="84" name="x1ye=172">
    <vt:lpwstr>DFAkDLYwmUhaAzVZwuskvVx0ncT+7+vDIpWXT3pvJiDkcMFhndb4ySnvD69ShLq9GujnKHZdr7hcdzcBktkdJrxZMa0PiSO0aNyZ25vcgNbT8zyAsW6xpk7qPuv8EsfXYy+4+nANFvT72SLlH00GLsQgqgAA</vt:lpwstr>
  </property>
  <property fmtid="{D5CDD505-2E9C-101B-9397-08002B2CF9AE}" pid="85" name="x1ye=18">
    <vt:lpwstr>UPjXAJI5Nfjvab7k41D4v8g66laesJ/tswOegLQratWTeC8x442hHYyY2LjtVBniTqgDZ1JHM2GSw6Jpa7I+meHxD85hc1ZJ1H52712ELSZ7mbaA9qNCvotwYHiG945jZ/3lbKnrrJLEL9H0eBUUid+ZW5z9CVJlw2UjWoOdVOsKzCKbyDrn21ZYQUtmaozYnpq4fYtDwFtis4SkXHhD0Cx4eSibGalH0Gx+KL5NgxwyXJauf0vsHQp5C7f5TbZ</vt:lpwstr>
  </property>
  <property fmtid="{D5CDD505-2E9C-101B-9397-08002B2CF9AE}" pid="86" name="x1ye=19">
    <vt:lpwstr>2h3dgiiy8cI/K2y3kHJlMn1gRY3mRAprPL0ds1nKE6MiF85xJtbFT3DrgZCzfvgeVflIbJaMUfTr0jg2/kxhGaTOdJx1+1IMK7XJqxnQKi8/QVefnsDxpH0HtptU+g0dqFu6Gg31GdMWnfI2uoOxEShbhMgsw2Zf3fwc7d1lx/emiYLFUbA8VNg3tgHQ3FWtrK5r8D2Uow206/PVwEHN3yQhvJdjMrMRabLIkUE1dSWHyfK5w0xno4B3MqQQ6R8</vt:lpwstr>
  </property>
  <property fmtid="{D5CDD505-2E9C-101B-9397-08002B2CF9AE}" pid="87" name="x1ye=2">
    <vt:lpwstr>wiJU9fQEVCVJa3IMA4nkYvIoACvBfhSlu4q3DZh3qC2msotS5WG2Ucag4vpnfyY594eDea9E6qQIp8usMQUWZj4azpT3avaEGm6a9pZke7fubG2IQ32BvWMKo7iYBjSOMvpKCf+mw2Z+diVI4ICo1cwMMW9tMR6nZ1NnbjrQEEXtR5x+GEnO78HqpgRQizmxf233Pcwp6ySqYrQLXolad5hMDm9fdlclPQkX2X4gFtDHVARb/AIYimCRtP93fyv</vt:lpwstr>
  </property>
  <property fmtid="{D5CDD505-2E9C-101B-9397-08002B2CF9AE}" pid="88" name="x1ye=20">
    <vt:lpwstr>3XrH9F4wg6t74MxMWtlSL/QURHzwqQMhe+Ie7Ow+zpgXBJKFBTS6sgjDjzLL3dJp+3MyAa6k0MvwYs7bxt3srC+ZfNqfvpOjvgfipNYBCRUjvBODvuTIkYke8DD2GFoFuoY68ZXNN7ETrbHZgvrKiEW0ZpEvXK0i8SJfCa7vZurVNCJBdpsp8oxZekkFRQIxrA0srJAeunn+/CAlpkP06CP51YBgg8+zahSnmnFR7/t9sWS7ToYoPcfM9+R2xmM</vt:lpwstr>
  </property>
  <property fmtid="{D5CDD505-2E9C-101B-9397-08002B2CF9AE}" pid="89" name="x1ye=21">
    <vt:lpwstr>Pgptd2OwRvvY+S2nkdr0NdKZGjmHeRm0gz/pbsjbYnW62yPwdRpVmTsQ3SOJ1DVIgGi9wAN5MTrFPHzjzsYbzkXeqSO6sSTM/LUFgsED6X9f8mH3Bijr45dhpdETV4FLyNYysIDp/IoL9Yamu99+khEQJJ3zrAXqjNLLQtcsbTARpXXK/iL6cwjXDczm/2Ih4QZfIWmEDfASP/UgXuhqcSRKIiMB+uLxSlzJwE+M7MHtufNo7gFjN4kmvPQvIQR</vt:lpwstr>
  </property>
  <property fmtid="{D5CDD505-2E9C-101B-9397-08002B2CF9AE}" pid="90" name="x1ye=22">
    <vt:lpwstr>SLRBqVwiCSKicTGyb2fgtUwId1JYKJE9O+9BkXsZSyuV//bNL7wPtDqtrkdW+Uo/CNAsSNDRkjJu3pCNOkpiZU9E3FY/Ju6vxg57O9JdIdfIJDTy7diQyG2pPYzIHEHjY/nYX+7dHg1EpYEIeomsJIA/mQMSAVeEASNVt1e61Z5mqhdFuP3sA2wAGNz9xxiuHTMbgWMRHMKwLx9yt8UX6q5wpgGNclYl94US9+HDGe1tOsFGlAjWMLbKllrGao0</vt:lpwstr>
  </property>
  <property fmtid="{D5CDD505-2E9C-101B-9397-08002B2CF9AE}" pid="91" name="x1ye=23">
    <vt:lpwstr>J82uTq/6TF22FZ96NQnHtEdcgRIXGUhXJsfW76wkq2lk2OE67bHtSpRWX0HqrULzM5kOFSYvt+/84EYHgQcFUF6DpOjWyBGBlLmtQCR2WenPl9z2lXBIWjzlkoE3nQ6rqRJJJyMgoJemT2zdGnPwDM3yIl8pI/RGatyAjWtJKwSffVDUX/gtzzDa0VLGAttJD3QMzAbFAHBy408I4ISBnj1gVkskEGT+o6czmW77O3IZ1zoyO5KtHIHEkVKreIM</vt:lpwstr>
  </property>
  <property fmtid="{D5CDD505-2E9C-101B-9397-08002B2CF9AE}" pid="92" name="x1ye=24">
    <vt:lpwstr>u5U9cXL5PtgCBktcoDHsIwrNAXBpJ8odGqI6+t0rdAVg0DdYMmJ3kTd0ZHFZ4LwRlkPc+z1ZmIpAHArBBVbs6XuJplMkWbeYMZIotWbcDVnfbU9yLusncRqAKFWUAggVXE1WN/4xfChHSpmpnA98z9wPfbuB7Scptsy4RwCkQ6PsaldcBHSzx1AobcYuA0+OjxAe2ueYba9slRwdc409OfL9nZBcCopaaETikbYF4EAlGxHyEsAIvXT968cCI7a</vt:lpwstr>
  </property>
  <property fmtid="{D5CDD505-2E9C-101B-9397-08002B2CF9AE}" pid="93" name="x1ye=25">
    <vt:lpwstr>w3H4yTz5CuyerB1xj2lb9AE8FGE5qOWI5DASbmem3oJtZuenB3vML9auVzTkmDLFFaMTGrGhU/a4TIGdcmS1m2ACAH87LAi50eVIX4M1hHLM64D66H23Zryyt0i/9yuwrLeMVXw/2lBH/G2Lfa8lZtkdnIaecShxvbGdTibbz+2iW7Kv4tohgu/EhkPhZiyrDEc2BGPAF43zCrEnyQ0U/pQ7z6O27FmMT8sS5X36WsimwjGXnvJLuaj+DEdFwtT</vt:lpwstr>
  </property>
  <property fmtid="{D5CDD505-2E9C-101B-9397-08002B2CF9AE}" pid="94" name="x1ye=26">
    <vt:lpwstr>kB49fIY2xBn1a9JzLT7jNXrKWWvoxBO2TsflolZqbN5YQL9sfx/SWkhB9il2E2mrxyUHDwthVF0Fj90UOYVNFz4hJLdM5eE4GvJEP0mAcgBjlZlpPpmiCyw0Qe613IlOmxAI2q4lEsfSYC+Kv8ZYuZWnZACU125fXqiyOFHnD9J1vlhDhWD4MIczhXnY8UQqnpV/t+kq/n+rjU9JUp8cI9Moe/AHaj0ZA7ffE4vuCPO46JeRedlrUSX9KL0rDAz</vt:lpwstr>
  </property>
  <property fmtid="{D5CDD505-2E9C-101B-9397-08002B2CF9AE}" pid="95" name="x1ye=27">
    <vt:lpwstr>3JF0GcpytdKBByiTdAjqQlZDORGrTYeau3hoUTseJecNwtMrqbKI620E1bhK7Juuv7lTRWziv9xPWVrDdEv51r9wJx0dyXPZBvDu5Anq31GVqklV4T+DS85PW9WNJEUMGs5yaxhCWVNY1cTWxQhivkJir8KZ32MIfzhobhmIGwVV8ee394KHmL17BYPr+soCwdnAm/+FsE10+0G9VrBpm3D4amM0nZ0H+WOuNzvttcReBaNaiXRDMYIekW7+QJv</vt:lpwstr>
  </property>
  <property fmtid="{D5CDD505-2E9C-101B-9397-08002B2CF9AE}" pid="96" name="x1ye=28">
    <vt:lpwstr>oq6xykqEjdKFWchQlbqnokZhrGy+N9EYnudt36Gi6py8CXXP3fTod2ZINtW1qLty08Nbh6nakNN+AUN8uTGwRw3GMPZopu6uKnRuEuJJeeSxF8zznUFnsmYVZKO7dhSoZn9vzgdu9yupXKkSsxPWbrryFbiAAE51aVCBcFb4MeDX/uz3Krhi1rAeZG6jzgyc8aNfBTk/Jl9RG+dI9P2ZUQPNNsUvvrIcfibhV/HknSBG3atktFW9ofFS286ocgW</vt:lpwstr>
  </property>
  <property fmtid="{D5CDD505-2E9C-101B-9397-08002B2CF9AE}" pid="97" name="x1ye=29">
    <vt:lpwstr>DfJgrbXDMjxEG2OeIrisQLPyWzWJ/gdh9gvaO1Q5Whk/hE16NPSIzKmm1jwSjAlyLGr3elb8zQ+DZDQs1a5hP2xo2VAMBxIhY722fj3iqghL7HMhgvzSFFp/DVhTfNO6HMNRHgYXSlKbR4VjC+HUszujO4cxrzMajefqaR3QDuJptnp8EyZidiDvuy3ERaDBt59sBp+ffuu9ouHhZhboM9uDw+usmPasGiwOcMu5760A/v7WYeieooLM5zYA/0Q</vt:lpwstr>
  </property>
  <property fmtid="{D5CDD505-2E9C-101B-9397-08002B2CF9AE}" pid="98" name="x1ye=3">
    <vt:lpwstr>YnActJTXRmVfXdctZAfeANwE7cBat2TDmp2dCp0y3EQ07pBVQ4fiTCEI4jW4eJR3tDC23gGwg/5hUI6JjNa0q9bF7ZrZ8BplwAlwmBxosZ7uh+shFO8F65grb7fbzyIutbhKom/sEZcbWyiXgc5DMXOiR5q1t0ixV4fQnmrI9Ugp6LHwv4gkcK+rXGKX+xNSVtVglghAN9VanzzYzR+NBHBmgHdcm21L7/quFreZj/rZACCa7txZCe6bvg6UvG5</vt:lpwstr>
  </property>
  <property fmtid="{D5CDD505-2E9C-101B-9397-08002B2CF9AE}" pid="99" name="x1ye=30">
    <vt:lpwstr>fRBYTy5Cj1y8lX4g4Kq4CwKR6jUsrkPGYzv7wnst7JL76vSWgtXyqdqCYAp5V49xJJftcs4R50Y9McUeDjZzZx3k3nyjDAAhegF751CnVbavP9+B3x6Mg16cdAErmqIcciXISc2OY6t1p0clBydiCC6ZOVl76i5PqY7qh5P4qA1w4HvJsewSVgLQETO+vzAQI5kuW6rRvvjGeWgOCDniCFmwxJSvJL1XgAgAQ3l6VocyfdJOEWEQ+ErXXifRuLc</vt:lpwstr>
  </property>
  <property fmtid="{D5CDD505-2E9C-101B-9397-08002B2CF9AE}" pid="100" name="x1ye=31">
    <vt:lpwstr>PjkSES0v7ij+oCdoqsDu/aGREuuYVglBL2wLc5HoEKZgwRg8Ep3BbjIRk0PMnjzHpnTE2/sR04ekzSPcTK4i8Hqfv3oPksM6u2WqGGxYxwGHLqMiE8B+/fodf5pL388P0eqXMb3Ycb90L+CuZ+J/6Bon7mHDf+q3/gmfIcUQhmlnhtPGE8akEB6ydKUoYjelbg5SKZ9BaDd9VXtTvExqg2jpKGCMXKqQc30YNHvdynqTJYLjeNmUOXXbdu40QmF</vt:lpwstr>
  </property>
  <property fmtid="{D5CDD505-2E9C-101B-9397-08002B2CF9AE}" pid="101" name="x1ye=32">
    <vt:lpwstr>FxcNxHCiVCwfSSdy7gxaKaS9ddrU3CskrAQXkPspMRB/BaZ+wmmHm2lyJ7xKPdAqEKbxPdbSMiDqecRz+q5avO+yoOBhKAgp+YhvTO6D5PN8eV+uJCmWdcvLNYHjdCt1MIXqb9yLiXxmTzYskNCA1dSy+1q4cLatFzJF+iP2PKC92LpmiJQkMp5vfDF/BTsn6or73ds33tWSCTcYdTa9XiYR/+rLmxgEsuoKps2Oi/WKEgMC5y39Wo34Zx1j9dc</vt:lpwstr>
  </property>
  <property fmtid="{D5CDD505-2E9C-101B-9397-08002B2CF9AE}" pid="102" name="x1ye=33">
    <vt:lpwstr>4VhW5st49Hk9i8c/vJoeIBIlGR3ZYvZf7ovhakKOJcpXyANsmlKjAmkdDWj/u3Gls/iyjChGvqIJCDDRoC4eOT7Ou6Z/q3pZGmfTmx4N854M/lXBZ/RYWCOkUyDYFtefb80vxR5TeE0hUSPWTno7GWqR1j4D3Z0WSGq38xIswTzini8yWsERk9/dvbejmvnPhA6m+qVxKEW0PYAiMsNav5sQSsY0+Apl5TaXDRIkNtLTt+rPSViJvt2Ks+603Y+</vt:lpwstr>
  </property>
  <property fmtid="{D5CDD505-2E9C-101B-9397-08002B2CF9AE}" pid="103" name="x1ye=34">
    <vt:lpwstr>6JLeyAZ2wTotbphoox5It+P2jhHTqfw/qnLvzx8HILji63QEn47GscUctIVGExgaCR5mdNbYIFaJAyxfxTfhoEoLuLitoSLYa3sFLsNTCBQlnL+CA1c2VfMFZw7F3448BSbtg0HmNx+GWwG1YCFPhhPvQIGMsnZfN0k98doIoTQcH/vOop7XrUwDsvwBIPxcxLmMLLQ/bNpTGCn9RtsT5Ru73zvk41DW0PgzPA0Apjq+dDTosmTToe8bxbfMr+8</vt:lpwstr>
  </property>
  <property fmtid="{D5CDD505-2E9C-101B-9397-08002B2CF9AE}" pid="104" name="x1ye=35">
    <vt:lpwstr>AmEn4Xq6Xw+MCHY4LlDk5tw2Qd84B1EPsclG3fQ5mk1bO1f0xsGfyCE8/1x6NhCSDL+EsdDXaQ+t/hgflqITKCbYwvmzm2NnHHntQLe/vq6RJkXjHQli2JFXIFAAikhC57gmx7T8jVHo0+lAVknhx4xg8BYr2K/VJoWP5Yi3LzcFU7dznbmCYvVsZ3++hvpfm7HUUya3yVkMU3QOVO2/y4JB2eOVqEPn6J5N0wphFAglJYUveRBEsyVVonI8fEl</vt:lpwstr>
  </property>
  <property fmtid="{D5CDD505-2E9C-101B-9397-08002B2CF9AE}" pid="105" name="x1ye=36">
    <vt:lpwstr>9uyQMZryD+4ROx7OHTxWlFC8IqyP6kPj82lA8EfpLj3iyzXopcL4mrszfLH7+0GgJHc4rgWAcKGVzD0Bnftqzwa4JSGj8s2v1udicOxTICGsCcbjbBhxe8NTuhi9/V7qLutcSK1Ejl40NqbY9LfqxUtRRniekYVI+n7uTwhLV3G9hW9WPaNQa6ytGJHDR7E3nr9Qe6vj2eNCtL3zzaL5zGvjE04P5v2pIr9MLf2H6HqtqrnlO2rF9/yX23/nMOj</vt:lpwstr>
  </property>
  <property fmtid="{D5CDD505-2E9C-101B-9397-08002B2CF9AE}" pid="106" name="x1ye=37">
    <vt:lpwstr>1T6XkvtqZX9OjBYrDhRTTCzaVNTRsqrzXAXfq9YabaHx/G/uNQKCNqcUd4nmMrc5JaPUT2QT0E4w+gHf8m7U4kXiaPwCWSGUOd7VdrAeLdgli1L0EwOQOr3qDO+TrtGUawK/d0nhY+yohZjWqGv8mArH97PJff8p8UiqhzJig740jl4IssyVnFDhavzKZOjjkre+Y4KjOCHJTDEJnQsNKtroiwuJ+8ObmJuvwM1UJOa+3r4oRfWiNpQIW/i2XDc</vt:lpwstr>
  </property>
  <property fmtid="{D5CDD505-2E9C-101B-9397-08002B2CF9AE}" pid="107" name="x1ye=38">
    <vt:lpwstr>c/qgwm96GNhSNbruBeXdXchi241uVn/qOF1CmJBmo9N/2db/gI4EK0qVY/HUUSfndEXniXzxpTqTVXPUu237qFSorCu9FpfhN50d0MXCJnyW8rhAq9WI8lWcCyqEmT2OoO7J8yRc/izR41EowbB56jg7/aem+mEYDnE8c3AfaCqtTPIeygvHFLA4a7HKeywbPLfYEZTO63v9mp1G9J8DmkWRy/jBt+vXGT8s3opp+bbMS6OXFafAv7BgLCFyLaF</vt:lpwstr>
  </property>
  <property fmtid="{D5CDD505-2E9C-101B-9397-08002B2CF9AE}" pid="108" name="x1ye=39">
    <vt:lpwstr>ZiG323ifkvuR571U6Kqb2mNlmV2Ws3r8b6GNsy2P7nAq9e0pP3guOSyMuHlgg5h5aGMYE+xkvo0O62DDP02LTtOEKV2bZRXqxkL8gByYft7cb1m94SiznJp3j3vNZAJ5nLDivvplYfoerNWUo6a+VCM2tz4Okl/azDn08Ive56cYBnD5SH5F35CyDvAt1oOjHcB9OFSfAZqAc1sRgwDvUOZGSXlvTRXP0I1BzUxc/xe1BDWO6kO1ivBvoPx/lXV</vt:lpwstr>
  </property>
  <property fmtid="{D5CDD505-2E9C-101B-9397-08002B2CF9AE}" pid="109" name="x1ye=4">
    <vt:lpwstr>FQGY6iTNfze0oGBqCnmQhxWhA8++OHHvDazH1Hy0P13GL0WdzAJ0+lakE7TxwtIdHsNREBD+9baqcH5bXOxshU0uD3vdC5g3rZHpqwFpYF6jhn439AtbtwS0IfMQwl1XzdwgVIWmNI99vSdsP+OzIXg8OU/mI+MCzM7UwQnsEJ06ZjUbwigAofRjKfktpn2H5FJYE1TSTUVZAhIUIGcNpeuyEcQy9yn11MZ+QVNLEcDbLTfwyX/JpFGlwezgIGr</vt:lpwstr>
  </property>
  <property fmtid="{D5CDD505-2E9C-101B-9397-08002B2CF9AE}" pid="110" name="x1ye=40">
    <vt:lpwstr>un9wC4R8BlDSZ9hEBXhkLAeK1atpZrTgxPo3Z1jFO6ye2ichLASw7lldgoIxa9w4H32m2DT5BB6UTOEF/NJ0qCcPM8BVt+orPBJ1UmWCCOMqtV3Shz0luu3lpXl+QX1d70fV5z8F5lNPZ8rlY15sTcTa3akbWXMZcT9FXCk8wiqx2Fom49cCGx9jBwb9DlOvCxM/P3IHBAKBX3F4CCjsb0rjOsLqNQJhTaI4Yq1AYWCL2OHjg9BCz5Smm2dM6uh</vt:lpwstr>
  </property>
  <property fmtid="{D5CDD505-2E9C-101B-9397-08002B2CF9AE}" pid="111" name="x1ye=41">
    <vt:lpwstr>i8Zmh1FOG3ZK4L+FZ/kk6xHsFGXx/l/fcy0CpYRu7VZT2st0LSYSV513sjmCkZT42SvyJtf7AocK0vtjQjA7uzQY4BSLpAcjXP+ED8PHP6/j8XafEx/ugDZgnyrdKfZBJgtXoi2O1+eGnwNYWMZnbXz/Z/7a/58kdHZIf7NtSFrO5h2Cnipiqc2HuuaMxiqIMuSRbJOY6dmd1UmN75cSt6elP7SYR4HpzhPlboe+VGWgguA1Or0bZsxRR9RlFl/</vt:lpwstr>
  </property>
  <property fmtid="{D5CDD505-2E9C-101B-9397-08002B2CF9AE}" pid="112" name="x1ye=42">
    <vt:lpwstr>VEcC5PaNcpTM/Xa5bqLJPPFiZqdLpUcF+hEnhv7vkfrMNh9CTBHc+JNdf2J0+QmvdVOfG69xPIaxXv8GK7tF12k6Wy9xIEjQkhGqO9zkSQH59GIZXsnfdQPMHtE/Nyw+Shc1cxkW+HfjW/YnwVzjXqCEgAxSsZ0TgNlZpRs2PzaiDm1bEUdoWB/XoxkApWePqSMQUIs6s1S+nbHHMATTgfDMEeWLyu1zWu7IEFnu+cXSd5U9GTr68L7gpLszQfK</vt:lpwstr>
  </property>
  <property fmtid="{D5CDD505-2E9C-101B-9397-08002B2CF9AE}" pid="113" name="x1ye=43">
    <vt:lpwstr>fp78HisTz1pgJ6a1ohVHF9nN9nATgZ5WUkYaTNF5iUhbJwTpQrXT96fuTqUHhJiGLIlzPfc4MhWm08RHyuzgkx3tB0/JNAMS8Pnob11X2amiRD4vfD9Snk8SqIjiG6DUp4Dn/wvPRHZPxY2hH26X2X8xkugCYdnLN8+FFVKa1B2uG1Nb4DsM4LiBbvUeoKNe42C7zysDc4TweM6FvPEWyjQhf/aMjEYbV7Qk1LsnEqltGm9yOmX4o3nNpNogu2V</vt:lpwstr>
  </property>
  <property fmtid="{D5CDD505-2E9C-101B-9397-08002B2CF9AE}" pid="114" name="x1ye=44">
    <vt:lpwstr>Ee2hFmjn96Qf0mWoL+fISsHInRtLYW6gxSx2oyVUWrd8VQ7ypoejqdBA6nEqq6AFgRuUVR1HEtPYoaZKT70tN7gjc55ACTf48p05BRMGqByDTCmz6NzQS+C3OxVt7+nodoglrW0dLgezt+4eVjRnqE7kO+m14Ud1a4kfk3V/vez39YwxPrYY363rmZumjlBpzakEu9vAD5A8yKr9uE2LT7KHKvsW1HR3focv06my7b/3SVs0hoktNdvaqnsjwkB</vt:lpwstr>
  </property>
  <property fmtid="{D5CDD505-2E9C-101B-9397-08002B2CF9AE}" pid="115" name="x1ye=45">
    <vt:lpwstr>zsYZN1PAfHvUXo2oCk9ElhdRBLZ1SurLvtzk+IBTLI5JHjp++ihEAclI6PvLoDelf2qskOt0NmKwziSo5kdobdLmr1YpfSuWYQwtQKrSUGF8sOBs6jVa9sz9GlDIeoFeDgoD4+sfM6rQ036SpxBaO8obFUdsVPgmuGPxJqtGn3k/ZQ6KWGzr5rQyP3b+wUT7rapGlvYD9pkbk86rXyb4XU2xHUKvIMBuwOkidwOF2ZsCmqiuyt9ZYw52I7Ekn4+</vt:lpwstr>
  </property>
  <property fmtid="{D5CDD505-2E9C-101B-9397-08002B2CF9AE}" pid="116" name="x1ye=46">
    <vt:lpwstr>1UQoRMBJ+fOnqK1AyjwS2QePRyY2F0H/TJfsp+zWwKjDIRg2xLV75xrf3xNk4lsENVH3jvy4CtLT2f6ka8y10Chzo+WHwYZ4jLzLGTKE/UuPkU+mgt+A6cfiV7oT9RlIgWFmzJ1KA9l2/DCLHfMh33vmvckhglewSNM1Hl1Wx0WyU+ZJlcI7lFc7l9fbz3UjEQvZs45d+enfzePnSKFsN/S8h13muHT8H/6B577lY8NOCdbiTeVKFwcyE9jWOz7</vt:lpwstr>
  </property>
  <property fmtid="{D5CDD505-2E9C-101B-9397-08002B2CF9AE}" pid="117" name="x1ye=47">
    <vt:lpwstr>Vx4r2/TwPay7WoXWx5KCtJtof7nt8uWbK1VVIDwqfTvFKhsPjt24KAaaIDV9015JhqK5GZR8BdldRTWVJuCRSXcE8TzngYXA3nzNwiiyeF9ea1MFbNnCCn1zwPFDSySoa27W794vpamdXyqnsk5gVmZ31F8DxaIjo+sPo0CsIiOmoRXEQsdbsIwKNEGw/cZzhlcwrSmgYHYOFL0Lkz9ZWU30jQzfIbqh2CQZOhikKJ2T+Sroh1FDF5PIs3YLQ6c</vt:lpwstr>
  </property>
  <property fmtid="{D5CDD505-2E9C-101B-9397-08002B2CF9AE}" pid="118" name="x1ye=48">
    <vt:lpwstr>1HnlzqXW4dVU4YbDvKvB1uiq74VmiKYZmK7KjyIdSn69b9azL+AUihFJ7rvl7k/b5VWK49LzHAYslnFbpJXa0RuqMxt7FYGRo1lGBuuZ35zzDhjZc/v4hrULUEBfTv183+TF9VrcQEWC4lvU/BRsY1pXnwMy0eWgTPBwegSdRc8cuOITGwpuDWfTFpjn6QN1JZ0xseZas9G5GlEt598duU0jnXNYreoj5ELAao9fkCzH2yEJKu/yuf8CnAp3N0k</vt:lpwstr>
  </property>
  <property fmtid="{D5CDD505-2E9C-101B-9397-08002B2CF9AE}" pid="119" name="x1ye=49">
    <vt:lpwstr>qrGXE5/eO7KtoTSIvleXWj0WBgg3InnLWod0T4ijJ0oBczRaCQzxphPG0qpHcv7ufPTTI9yg/sVYsfTIepssgvSvHF2MXqZSPkCGWglYgE2LsBEp9/wZBrlCAwdifpHtot9/w81X9WFg116V/d5pinPdSpxYb9GTVQouFjoLloLAkUW+Esjmk+1CBPo6gIqUBQw+bQooOhwpxCXZ362Ny7XZ1UP5bdFWYRuqlbcqcg0IJBMxiLt/0aPpK9K3o5l</vt:lpwstr>
  </property>
  <property fmtid="{D5CDD505-2E9C-101B-9397-08002B2CF9AE}" pid="120" name="x1ye=5">
    <vt:lpwstr>o21sb/zrU/9FnnPa15ZIYgUT4Iuly4LEUEyl6ItkwOBHLvjI+Q4NfxcvmlXnOrYFLBw3nIAnLh45t+KhDvjbBNp+BCZH7xoirvu4zxc9lBcgG1znmcpfdCgLddcmkJIXm7Taumqz+l4aF+tt2/ZS7EizjSWmfELd2DoaDW+YA0A7xuG/Fyo5VqvAwbINzBTq/zOyXBPMxjD7pnVrhkvwOn6HRCBLO3IoTkITr9GSUPxcv676uahQ8x4O/Vy2e6I</vt:lpwstr>
  </property>
  <property fmtid="{D5CDD505-2E9C-101B-9397-08002B2CF9AE}" pid="121" name="x1ye=50">
    <vt:lpwstr>7iD6p1jzFvDUJ+m2F3LZIHv0pFwD0mJbY3dsOmQ7io2uJaQuTpuEM5t0mCQSM4LHZIpRMliZb0TdpJg0a5cKSkfOIoBormjAyNEP1+sIN8PuIxiMfa9NWGlmXj4oIIslrewyiQQ/ZEa/sLFWh1Tj3Kn0+RxnJUGvJBfCMD6q9f+k7yUE76OFr2po8JUP7irboF+aOjSVG15vMLRF+1PdLZ9JLEBqbPLK5E62AxXHs4it83oBUWnQrA+XYQzWMTG</vt:lpwstr>
  </property>
  <property fmtid="{D5CDD505-2E9C-101B-9397-08002B2CF9AE}" pid="122" name="x1ye=51">
    <vt:lpwstr>b7as9OxtI97JQBaXKnXeCW524+fB4CzXVr0EQ2LaI02WxydaQpbcWQ85j/09sYpKXE17DNndC5jzvDET7Ygc5h/ACr67PrumqFyv6W0rOGuf04+zr4tvrcnPt2Zf+YPFhH6Ln+yJrSI/lHwx8tCKSzV5q2Hi8P98EtWsS6rDYtOMvm7eqdFPw9r8LQ7i9Gr08zUwLB/8b4n21kLRrxEK/LLkfabB8fPDcOuoJFr/9kslYA/gJ6yS8d/Qky89qFY</vt:lpwstr>
  </property>
  <property fmtid="{D5CDD505-2E9C-101B-9397-08002B2CF9AE}" pid="123" name="x1ye=52">
    <vt:lpwstr>Y6IUIEXlpzs6H9/7LBs7SmTwKHxOqOiSbUJuc42DxAN/HVEaCsvlIR+sgFQwu190v4wzgzliMTVt1+BLTxnRVTzC5MWWb/WPhx3VyqdpcSLkfHSUEQmy9XGijwSUg+LUK15C6yUYmdxNWV50x8RcsZ2y2QYmSXjh6xioF3eCKf7wYU+MOWdEOhTdyTGldTpZ4fqaWao/8XWuk8UwBhyNwzkTxyvYB2lZbr6Uh9PmQ7Ov+4PKenQ8MK8ccf6pLI/</vt:lpwstr>
  </property>
  <property fmtid="{D5CDD505-2E9C-101B-9397-08002B2CF9AE}" pid="124" name="x1ye=53">
    <vt:lpwstr>GOjseOOTnF/gYIfZkHJpg8nJ0tzZ/9eYd1BO4qlBZzyXE10UA/i782n+0ZG2P4RUUEITBp+iCbkR1CAFG7VRUWF/Wrqi/3v4+ywfCE4f4Hdh68uHZZTtFdVEe5Mw94RJOC9MBlQE/bIs1vQp+Jb2+IMDXQyMEq+2Iz8rnEVKiVZuFhFOWED3JcVNcobuXc7t6miFHsyjXuL05+CmcTg13DERgC800nmeBMhJ8Am4ySoq+qe11TvoOZzfI6zFG5D</vt:lpwstr>
  </property>
  <property fmtid="{D5CDD505-2E9C-101B-9397-08002B2CF9AE}" pid="125" name="x1ye=54">
    <vt:lpwstr>jKN7vvTl5CBZyN+ndZn5TWffcbmYPbJqBt+LH07iV7EoNy2DKEjLaje2FSi3T1/1nSfgXt+RHmdBTnFjnOnD1Oev6tbtLATNRGkbKn19bZz3n+oHqz0J4wB6lA2DLohlZcXfTqtHjE+RcFA+e9v3Afum8FaqeKtH0F7wT401FnahGUx1orqoGDJslfq+r+mqoR307IN0iYA5p+K9eO4mcVNJ2oM135ctaSxtirIwAR96XSC15MxTey4MBCqtKaI</vt:lpwstr>
  </property>
  <property fmtid="{D5CDD505-2E9C-101B-9397-08002B2CF9AE}" pid="126" name="x1ye=55">
    <vt:lpwstr>IZXfk6tNIROiUgGDR5CiA2iD2SVaUaOH+R9CJLGf4cyASt34t8qosyaEbk4B5V5HG4V2pDhWwHoD28jjt/VO9Nwrw8TDwsQPp0rscSXM4T4plkfRKmgDH5s5iv9UsjR+y4RuuCJoDc74qX8pTsvJIWx/OhZLXnPpX42/PNZGF62nLGf9hLeO9Ofym2YZfkIhOnsmpRrtxjVg0zIAxiaP7G7FGAYevWsekkR7k6b/ZTx36kcGSnAuCtl79dVUj1y</vt:lpwstr>
  </property>
  <property fmtid="{D5CDD505-2E9C-101B-9397-08002B2CF9AE}" pid="127" name="x1ye=56">
    <vt:lpwstr>0ZGH4rYDoqOciSmNfkJWy202ab6Na9NvKtdDubktx3fga32UlRxE+G44LRB0P9MeNPR4RUkssYjpxl3TogMmCQLwr7a9uo0AmyD+/xHh60spfpZDUnua/cP9Spdp0NSaJaPTgk3uMzY+oNzgNdnrExgeZTH4v+E95uN3j8f6Q+N+5AJQv70iy7Oph4DaAuQgv57mpz6L//Go3zwlUA54VxPraOvJn2SnH7j9moG5NXJVh316nPghTaPkqHgSMgx</vt:lpwstr>
  </property>
  <property fmtid="{D5CDD505-2E9C-101B-9397-08002B2CF9AE}" pid="128" name="x1ye=57">
    <vt:lpwstr>AbW1IFbDtVeySMt1M/0twQSmB0oRi8CtW2BzeYOcHhS6yhuRVaG5mR0D2miXl9cGlD/fkr4CI0nm6cCUrAlt2HhRndjKlDo/qX7N5adeXHL25BTDgMnlyjDu9enKJNSzVOAb4IGHVuxlOPWcdRlwP5QiSJVRbfvCvXBjNOPEjgBkxPhExx83Pc+jhJfsgF9XuuCkTU7/ckTZEn579kuLeMXCPkm7aCIdmalnBoLh5soHiPXQR3Z+6krCejArBQ5</vt:lpwstr>
  </property>
  <property fmtid="{D5CDD505-2E9C-101B-9397-08002B2CF9AE}" pid="129" name="x1ye=58">
    <vt:lpwstr>cgvn5s9vz4Mdo7CPr/bwl8ybgjPLSyPT9nua1fJHGqgRtunS1uxKQD4qvDFPj/BQgWhjxzrvcELVR66BHmzvkloS/1XcPHsWrttFci/0Xo+bAdgGxAyJdvSn3Z3hIYcD3gN0i4FN0rOIuKskg0H3l35aUb5+WX3s5wfUPTCrslmGYsP9tNR4srJJQFdubMpmLcI6oowNmvLV7NVE9UzppnDw1+pqgMX52jgxOe6w+lTnZ9KpBoFsl8/1xanhBpg</vt:lpwstr>
  </property>
  <property fmtid="{D5CDD505-2E9C-101B-9397-08002B2CF9AE}" pid="130" name="x1ye=59">
    <vt:lpwstr>Ab3lsA4Jq5HsAnGqXipHGyiDaHvqgxp22ZlPz6gt8Wl79Pq9Wm7cLB9RmBElEK5DqGJgL4ncIOsRrdTbGOfkv1tSL78knX/gbEMkb6HPpaPbO6hVQhTRFSvsz/f/ZDhK9HfK+dJTQw7/Be7ZkV/dMr4BrBGYfZBZxk1TxxSd2iCR2OSnkkTSeIjPO8PxtDf8Do8d9H7Il6t0d/IpqJJdXFvzC7NBVj3aX5S9LTrvJJ7Lvc/r+pQ+zD+UFdzi4rZ</vt:lpwstr>
  </property>
  <property fmtid="{D5CDD505-2E9C-101B-9397-08002B2CF9AE}" pid="131" name="x1ye=6">
    <vt:lpwstr>nXH0a7Ff6Iy01KkdMc8fQ9s41RFK6cWmINza2Qw+rHPGoc1xk7Juc7gcKc4juM05QtRdOo/q2Bp+4xo+50RgdQvlEzvGgSXAQeb/mg4X8HTQDtVGd8H5giha9bPNWbdcOzzvBrH7sOMySngspwuY+LHDUEG0Kh34wWjF/mcWkLm22kQPdheNdVficas8e4gy9sVyQs0ewV9EDTIBFIax/cn1C3DlcLGlFFfziK0OCm9Nc8uz2Byxg3qucRa5HUH</vt:lpwstr>
  </property>
  <property fmtid="{D5CDD505-2E9C-101B-9397-08002B2CF9AE}" pid="132" name="x1ye=60">
    <vt:lpwstr>sORNWZmzn84Et5q/1hcl82f8IqLeCO2s7+hSFMwYnkrXkv2WTxY6iIsMLp5JfSwGvkhVpN14wi3n86xPYBpVPUl4FPqegoyeScZPzw6Miv+qHuYb3mEJ62NWYKeRa1ZAuoH2qN/c7atU7hBRYplxENkBG3m4Sa/dgCFVVIOiYOoxZwyUTpXz8JGVLBqAR5vmsrVBLGtGcm3aWf0uBD6eubanLnl8ZbdtNT9YoTFY14HZmKxjZwT3NgmQMGOqgeL</vt:lpwstr>
  </property>
  <property fmtid="{D5CDD505-2E9C-101B-9397-08002B2CF9AE}" pid="133" name="x1ye=61">
    <vt:lpwstr>i02QabBoXUDX8tXUm9kCBr2K5TfCsga1rfCRpLckPSzwQpTRBosz8Y+72DokPwV8Ek9TlSw8nyCDxXfJPBMxR3AkgOaGMZ5hkmgUBwupnrurcECxByLCZ4vU0Ct75F23SvCTjdRAi/zcC+VdgrREEXUhphGVhApT8SPyW6IMNIQRgSe8hE4V9sQzdII6JZaxZ9nM1lM6ruzfrCNVx6Z6sCWysKamhAGD9NTwx2tRPRu770jjP+NHtwdXCjDJjZW</vt:lpwstr>
  </property>
  <property fmtid="{D5CDD505-2E9C-101B-9397-08002B2CF9AE}" pid="134" name="x1ye=62">
    <vt:lpwstr>RC0Xn3ZrIFIX6xA+mdiT3c/bWw2Yb638tYyHMhmN7iK9t7OZU5ja8vcCdBLXHzoNrYm83ENzA26HM0SDMF4TqKosRNS4gbdnfs/LMeCP6CiWliAcAK5/rYRggqcJ11fjvLDlU3SQ2S288fdFnizxrhLgcTa5+sfWDyG85GCUjMzq5UK/yYaoICsVh2Q6axSA4JReaZ51diZRotcJl8yE9g6WKvgAoibvBKUvhv9sYNPAECrMwYgwk8UoCVSMekY</vt:lpwstr>
  </property>
  <property fmtid="{D5CDD505-2E9C-101B-9397-08002B2CF9AE}" pid="135" name="x1ye=63">
    <vt:lpwstr>cKN3CjAHvmEe+zkM4Jwxq9bB8/Ej+6oyqRAYwysa6T4LhvyDpcN7An9nJX+zYd7m7X2/EN/QdWXx3UBcEeHCBZ3ZQQA7tCDvXUF5seWp9g5ch1Chx+zAxi22e/Ju9+gYvOdxrOUUBFobzCBo4oH0Vs9o3/pC3dzZSUomqjgopb4RtZoWfE9wEWb06gM1XqfegvoiJWcZPOBwbzJd4L3AvkBLlv8f5qqcqppsjY4IMR5UC/ePGMFxhQ3VWgE8xo0</vt:lpwstr>
  </property>
  <property fmtid="{D5CDD505-2E9C-101B-9397-08002B2CF9AE}" pid="136" name="x1ye=64">
    <vt:lpwstr>YCGfBivOIPPhbCTNH/lrisDNohcY1PMDwJxs9RqIAHdLpmizyriZuqYsnX/kKnD+wu5YTJmNsQFudFvTjF3yOEurz9ArtDOpmhbIVXJfRJ85gWb80NZWuKEbQo2M71EF9jG6kFF4g8KfaxpWnEhk1DEQWYuBudcX0Cu/h5VB6MJo45AjXHfwH24rBoE4CCfcngFOZIJ15ERpeWWh8YnVLF8JIRdwN4A48mjMo/yWG97/3D//fADnPu7syxf9XID</vt:lpwstr>
  </property>
  <property fmtid="{D5CDD505-2E9C-101B-9397-08002B2CF9AE}" pid="137" name="x1ye=65">
    <vt:lpwstr>7WQ1qsmidtgQE/EVX2tanFmRLG8BDUMvjLEOqjTpP7tv6S2QkgSIXFGxD5xDr/uB+zuStF9Pmb9tqua3VTGT2YttaMLL6YQbI4AoynKz/GWeLqgRIJ6ynHPGyS7xCUJq0QkqRRlb6ZddRDxr1nPKIKmOwsMPqSgYp1BQRz0scnsVmi1oJ3nRQY0f5zBzr94Rff5RKIeUfc9Q0rq+CVEZ3n5zjthf4GHhyX15rhe1qi3H3lemhamEAYzwRASNUA0</vt:lpwstr>
  </property>
  <property fmtid="{D5CDD505-2E9C-101B-9397-08002B2CF9AE}" pid="138" name="x1ye=66">
    <vt:lpwstr>Zf17NuO5Iq3P6wkk5z1LqAX3wPrXeFPPyj4NmJkoYXV7J3mRRwOZf8sflVQoU23Xv6+uywdOcX0epkaxGYUA0ukd3mR/q2D34ZNSY7j8tH7gDROnMFQPrlMcPZd8V3a7zyhq/hdIEJf92KgHcIWZLWRmc5TGYq2y+auQPdZHnJMc7t6JEkMYVKFPU/is5iyUEgiqIfxAK3Je6uYYc7ITh8/TC7maokRbpfv3sOgSbJiVyJ52ab7YJ+uqimJ3I3y</vt:lpwstr>
  </property>
  <property fmtid="{D5CDD505-2E9C-101B-9397-08002B2CF9AE}" pid="139" name="x1ye=67">
    <vt:lpwstr>a1L3uADlph7waco4LU2X6pqM8dHhtAZqfVnrHtwzEBf9ATA0dBiMDhj6bdB9zqdXD6wwtK89VnxVM2KY0iuS6L3q9YfMFGRpuFrNtidSBL1GmFD8vQOMYG2dEit+b7e6/PB8ZrtmpaeVwivw4v0SVgn2DrHSOwTFtjc4fVi9NRPYv+uUG2NeaOZ8rjq8O1lX1FB9HdoBM2ZBZiYcqD5xWLtAK9awvRdF/JPCsksqSFsB4mfAYfuwVgf0lw9lxZT</vt:lpwstr>
  </property>
  <property fmtid="{D5CDD505-2E9C-101B-9397-08002B2CF9AE}" pid="140" name="x1ye=68">
    <vt:lpwstr>JxBG20PKhEg5EliPpqXeKL2pzlTnKIpN5MOYV/9UvtaSQUh6qTe5coIObyEvXt/HzMxjX97natyQqZgl4I+LLFKVqzdbDDb8Zd8gdYmN0GImf0hcUDYITScwkGS5tEMNWg4s+9HkTr5Rt7MIfHTxLxG0E8x+paJgxZ5lBGMrSaEeflB5ByNaUQKRiSERWCUUFovGtyN9r1kap0pvkSYDBuS6hw/56D94NceTHJ1b9q+J06OsT+rBG9J4z3pAkmp</vt:lpwstr>
  </property>
  <property fmtid="{D5CDD505-2E9C-101B-9397-08002B2CF9AE}" pid="141" name="x1ye=69">
    <vt:lpwstr>xALk+TEYztEh+MnSjXOd0/FHr2Js2TuxLRGP6ZXANP1te17YBYJrKlxzns8IQxdxmFDaucZb8fhaCcCLYppQYbaA3tOK6TUMgts/1cQzkwqb8T1LQMJScbAPoeOXysO6FTIcvSP4df3o8EcHCXFJzl6K3m4WPfFoVlbMNU6ZtjS/nShtm1Jt1hmtLRhSGKtOtVEet2JUJDz8KtTmoeHovXSqWQGYaUm/9PjVSk2NLmWAUWVH8BvGO32tssAVgB2</vt:lpwstr>
  </property>
  <property fmtid="{D5CDD505-2E9C-101B-9397-08002B2CF9AE}" pid="142" name="x1ye=7">
    <vt:lpwstr>4eUYddlHjZoLFUn4U8j1KV0BeTmM4omb1e8j9Uk7Xyq20Ih1nrlPD3LEPzCnyV9/MOQZdDSkSS+n0FhPl8vB7WC7l/gqZsPDUiqTL4xo8D85sMQglL80G+gtSJVtwLc7jKct6thmzePL2x4HTYRMWyZGiFC3uL4kLCDqwbWxNYxcOQXrnTb05mUn9cfUS1jRVXcV6AZN149j2CMai4+Tu7stC6s3fxZQ3sP8UA7+oqFtdXTKm2wjpN2gvZtgXeT</vt:lpwstr>
  </property>
  <property fmtid="{D5CDD505-2E9C-101B-9397-08002B2CF9AE}" pid="143" name="x1ye=70">
    <vt:lpwstr>dvv6vRGFYZg1Xi4O6t2PhhvlBNsLCj9rdDpF630U8lmSBDJ9F66nzxYKbVXiRQ88zXdAP8M+QOviQya+DCUEU5RDYNOz+gdK1dv2R5Fa9LXAeFgbTallkV7qPph2uED4wM+skOJ1VD6ids0ZTHt4t1CyV2DU1j6wHu26Pmw67z9g+DNM7JKKFvX1HF2KWantNWMFMNHr98TUuJfDP6Unv1jY8yNlh3GBMEIionR6KHfS3zvHr1FX/UYKWmMziIT</vt:lpwstr>
  </property>
  <property fmtid="{D5CDD505-2E9C-101B-9397-08002B2CF9AE}" pid="144" name="x1ye=71">
    <vt:lpwstr>ihAV/wxh7B6KNohJwpWbYr10UqT6k67r8Uj7rjpdxJvFD7dkrtrhNrVGiORJPOSSfNiOZrwtbHgrX+OBM3DdTxphJ02AhYfqyG4Acq/sQoBVJCfDqH78VJ/RZICKQTxZhWTCSqonTBpTk1gkNLavli8d8aCpJQpouhh9of/339EwMODrr+HHGV3usWQTUVzv1TeaP1USikDlilJCoEIikKgs7xoLYo2clSiychUzWIrLu5ZbWt2v80a2fSX4wYP</vt:lpwstr>
  </property>
  <property fmtid="{D5CDD505-2E9C-101B-9397-08002B2CF9AE}" pid="145" name="x1ye=72">
    <vt:lpwstr>y3N3YUjhAHa4fYZ4+OClqvc1tvn0sgrB8dxSQDAQCFod/SYrBTCB3Lc+5CrUhXUZsp0BVb0zq1ZEwz5pa7smqAdJ8LTLbViqvcKHTRQ8Hmo1ALAmqegq1BsskbtZYhjwTerEGN5zZABWy1zIaVlwAPvEQVBzVzyMvSY3ZTQzdo4N607Ulfrp5zqi4hOfA9Mv3b3t66BujgWnPvIdx8rKnOEHPfSbzKVtR0P5EryilzLb9kAGfRO3eqxKxI2MeVG</vt:lpwstr>
  </property>
  <property fmtid="{D5CDD505-2E9C-101B-9397-08002B2CF9AE}" pid="146" name="x1ye=73">
    <vt:lpwstr>J8As2lAVR7ojmx34GnOdvEfTlFsxQGyfnr25kO+zovZbuokbNhHQ2USUXxyNKa3wra9KMLOarzyOyLdst+KOz07f1JLuAH8ovTbRx1iqtUMauWn+c0mo975VLD4kGWonoRyRY7SZHNYxVwlF8+GXeC4x3Y0KgqS55bPN/u5EQrdzIdvsoI7UVdOy3lXuPT3yVF+e7wHHsn5cEgKoWt7K5IzBNX/6UtnNXfPz/OvTtWXBRtcT4MqQ5N5IKldqjg7</vt:lpwstr>
  </property>
  <property fmtid="{D5CDD505-2E9C-101B-9397-08002B2CF9AE}" pid="147" name="x1ye=74">
    <vt:lpwstr>iam3fQ16oWL+/OsaVgvZbB68kUfQhZDL9dBw1wirM5vGCtBqv9tkO/GK2qr9fFip69tLn45mxq8g9owqFCN2sRAyZh3zLxVLj2eVCHK5+KOUnnbYEqULniCFooziwijD5KSIzofNY8hN6pm7VSmvpNMNY/fw0lsTs8rxWbTF6SuxbyLnbtu0teUEL7zQl9tUP4aMxuHsyVE57ACNSiiGjaDoOPFpdolmaXguVOoNt9qtXvQtAURhRZfHN444TBa</vt:lpwstr>
  </property>
  <property fmtid="{D5CDD505-2E9C-101B-9397-08002B2CF9AE}" pid="148" name="x1ye=75">
    <vt:lpwstr>8do57PtTZH4Ti+edOnyUPZ2Rbi4JCSMJdaXjHi14C0YFZsR5QarQmsd+d1moThExM3jIxGahLTneHDDr/K36gbsiklLVCY50OWdt0xqrsk6hse0i1UWqvZXG8zU+8BEv0wQ5+4vz+QweLuY/5En/tq6OiRRB5AWpTTgvG14/nox013KX/Y7A1A6Qf+yIjDhoXlD5MalFPl5HMAFicvdJ7LBPp+oLCeWEB4XLQ/Z+ZH/HpdXUWeADdTHsSPdDQjJ</vt:lpwstr>
  </property>
  <property fmtid="{D5CDD505-2E9C-101B-9397-08002B2CF9AE}" pid="149" name="x1ye=76">
    <vt:lpwstr>V5LkDqYFP0rJwQ8drnWkVJPvcInngPPJFbKrZhg8JsmpY5m45t6Zm+zm2XjtRyakIixypvz/Xcub4WGZa6n7iermMnDOpQoTTD5jgvvtcGwrIgRBMn3YOWBweCoo4iC9jYQDZ4GD/hugvmcJ51lHe8uR2XlzfgfGzvxK3QadFMSd4/gxgph7ZxaOA3Y5fBF1NC+5VuYUx1D/MG/VTFz4E7nP5RxPVZShoJNpkh5W3Ekxk/JfUuAwp/kVDpLebAq</vt:lpwstr>
  </property>
  <property fmtid="{D5CDD505-2E9C-101B-9397-08002B2CF9AE}" pid="150" name="x1ye=77">
    <vt:lpwstr>iq23D79DXwslfDiIerPGYz1fTGeyVf2TQPMqQeS+iKUoadH8FkA9EA7QdfNiwAJ7qKekyQtcoCMEEqzfHiVdbXePxlDlqUKuWjHbkNzE01Px+y8zhP4tzPLp5l12crTsvoe8IEk5LbtgjJwnjJGkE3g+D/n7Ux5ulzQkm1GzstPk+DhmvK+b9UjW6KGP+ugieYelTqu8Mhb1lXMfH+wAVeP///K/IlqjacC/EjRVxw8qeoesGfO1G3zi8oB13X8</vt:lpwstr>
  </property>
  <property fmtid="{D5CDD505-2E9C-101B-9397-08002B2CF9AE}" pid="151" name="x1ye=78">
    <vt:lpwstr>1vi6te+m3oWcWF3crni8ing0f71SRa5yNbwXHmmlGag57lrcP4xrNrm1poQxdCKm4NNUBYFcSPSlcrotHs7Vdt+dhaIPEtdLCoP5WB61GXG9pEhhbHjI1bN08Wyz3xkJqD0SOMHjXIeXAeTXqJsUZG2zsQgy8t28+LmnZCKkm9zIL+Or9TJ4zRMVATwbSswF1fFdracQtX9S1px3XfT1gOxPSMSc+9lTwxYJK+AiwvebZI6yFLGFff2oSh+wfqA</vt:lpwstr>
  </property>
  <property fmtid="{D5CDD505-2E9C-101B-9397-08002B2CF9AE}" pid="152" name="x1ye=79">
    <vt:lpwstr>HN4TJBf8a/yrb8Ljkw53kfq6R0DlOLO+YY3O2YQmCxaszdspPJdX1MKhWT39+gWnvjgxhUf3Pi0xgbANdBrDVhlxKfVIv74YtGu3w1QbV/tnSP1UvbaL/aPbAyK80aCvpibYV+WUPmIi1a6gG4aP5+BbTXoxFPnB0xarIyALMIXN+HTNEVT9/oduY0WqiCNi7i3eYwGT8+qmSIJSgzHCVAyKDQy31+ySz8javvO6LkVJLMHoNzaIRZfhHR9HY4x</vt:lpwstr>
  </property>
  <property fmtid="{D5CDD505-2E9C-101B-9397-08002B2CF9AE}" pid="153" name="x1ye=8">
    <vt:lpwstr>vTYx0aMpzGDg3PDjOXp9S8z4SkHsmxHlEmQfW8VaJMZVyvwWDfNvIghCqT9UbNrnt0c0ycpR3sDey35FgSrY+2jcpK5NaRsBQ99WRTiMI3tTMy/DdwXZWdHsT+3vXttdYUgbk6Hgp9MELjWuvkWrRbjSgyJrUnmRcoRXGtXQCIre86SZpDTfMUL6H7xzz9SNh2xrJOVbqB9F4k3ayx4tIjeX++BVzuKN5HESOeCfNAxzkem/jYQEnQdYMhdf3aC</vt:lpwstr>
  </property>
  <property fmtid="{D5CDD505-2E9C-101B-9397-08002B2CF9AE}" pid="154" name="x1ye=80">
    <vt:lpwstr>fiEWvayvfC4+2+Fy/3+SrizlaZstdEZwJCNxO1ao9jo80i4TYGuFLVDzfDdCn4TFUElET5L2HHQwtRq6UftGQQO40hdQgTYEoc52/d9574RaFKZ08bt1qP730p9d/SpTAIfhN2QkkInkl1D8B9Qgek1sudFGcEQH7QGIBRODVJFIJQ0R5idA4iElWJg54TKX+OXLogEYDhzShIcvhpiht+ioV8dLeoylNC2Jk3gplDzIazVzumJjtbSaD5X+olc</vt:lpwstr>
  </property>
  <property fmtid="{D5CDD505-2E9C-101B-9397-08002B2CF9AE}" pid="155" name="x1ye=81">
    <vt:lpwstr>FCK9ZD336sk+ZeBoMIY31A1ygx53JAFzn8Al9IgEvs2s53lMX+b+Pt0KK9VTcWFozvMEuBZTFzK6YUmDlqTk2VjrdLO8lU0eAkzLwYIg/A0VjKBGzmRgEtBJP5Kw1xkQvpabo1JwK0OW3rUAydiO8K5yWudgfonAB7597CyRKs8hKKedk8MeupUHk8Vkt7IA2q8URCIWcGPiLnqxuOeqxCqKKuD1zZaynMkf5ZC7M8WgbhMMF/m80NDOf8vFYKw</vt:lpwstr>
  </property>
  <property fmtid="{D5CDD505-2E9C-101B-9397-08002B2CF9AE}" pid="156" name="x1ye=82">
    <vt:lpwstr>1lJGVfRF2KVFF3hukk2cDYkTuU32ypPeJFwfFBPC94Fgau77UQtMtBEaSigehpnduErT6UwYouOzPrLb+scZTBHYAUDFddxQFlEmA9Yael5reGftpvDvGOSgUnAvK3O8bKD/V9+mNDDH0bSaJNYrKAOmbWhqkTL4bXCA2u8ikbV9Af8Ih3MN9JK401bZzOyNB5l+1YaRx/B87Xb9U3DsjlIiyh5iYmKuSRT5plqPXgQJb29qRm4Z2oIPIxRG4/h</vt:lpwstr>
  </property>
  <property fmtid="{D5CDD505-2E9C-101B-9397-08002B2CF9AE}" pid="157" name="x1ye=83">
    <vt:lpwstr>mOFf2GBj3f3wifkno7/cU10mqZMArnPokb/u099I0rFeXxWlFJRawpN7L5wc74nyh/DNK9Wa1bdHi4NksgIxDg+UbqXl30yodVvHWvrmpA80uLzvkbMcH6FmpZfLVa2Etgrtjwk2EjHFCYRNnF72S1T+JvDcIWvlfUWlTV7KLwj6EYY2x6L67c5AE6j0rR+4g5jQ6aZKNJZiCcQ5Wx6o1i1JPb3eWHk7twt4uXzkimHLEp9ZS1Xu5LFqAKM4W1o</vt:lpwstr>
  </property>
  <property fmtid="{D5CDD505-2E9C-101B-9397-08002B2CF9AE}" pid="158" name="x1ye=84">
    <vt:lpwstr>YlffYx8BAvI6VGWhpes3hvlV69DbLJH4fEOYr7/bwVYshWsTe7cckShT+ZDODHgy9Tt1m1bkrXGnzyJ+9r68Qyz2Nur0djhkBmSKrkCoZm+mrZGzi63udE1KrDI94kV8EpiKB2e2eCJixi8NMOSPek7jFArzW1ODTXpcn+SFecCzk4QlNxAYGLp3eW+fNeFmHed6Iyiwy8KzMT+EFaVnD8hKd1yLacOmHZ8XncTHYgMHTU0+Y9iFUdE4fMN7Ssh</vt:lpwstr>
  </property>
  <property fmtid="{D5CDD505-2E9C-101B-9397-08002B2CF9AE}" pid="159" name="x1ye=85">
    <vt:lpwstr>jnzpxlh6bXGca+hOtTgnASWt4e5kx4VP5K7rP0HJLvL6BEZneJYMlSJTMRuorUp229OiD2VTGl5B8PQaaJ1Jvj/1axTkf6pVrEhn2ns6lxpsKyGZdLG07mHf0TrEBqdBWQMMXTTl/KqZohMwcq0QMM+ae+Y9LFdhsnGzyXbdg2+rIrQvDPWZppMEDympJoMgRwcdGHjgQ7MfkqNw96lLPN0lmA+9QHu0ue0oLFIvpZSDyUPrdq4ZhLEQAT2/Izj</vt:lpwstr>
  </property>
  <property fmtid="{D5CDD505-2E9C-101B-9397-08002B2CF9AE}" pid="160" name="x1ye=86">
    <vt:lpwstr>qY5V8dMvwcO6CtekbeYbZeckoER7fYq/HSjL7d4Sf4Oi0KKbPACGe7fWURkpq7Wv7Ugr8XcVxoLzPEhByn9rWMOaMI8aVAjNcfcxdVoXIhLaspgQUbM76+zimIG75qblNZO0z2jWng/C+vMp28URo3kRD1pJ2g5KjKh+Yasl3Lbnf8dLDbCFhwJ/6Rnz8eDXiFtLtSCt5DiJvb+v4yAG8n+5rhpEqTAm88CDzDTZdW3FiC3vXvHcgL3UE+HpVTj</vt:lpwstr>
  </property>
  <property fmtid="{D5CDD505-2E9C-101B-9397-08002B2CF9AE}" pid="161" name="x1ye=87">
    <vt:lpwstr>yNq80scIYvjnADuhczyTigiSOoWYhlw4E+grzsnmfYAS6cIKbPW0dRxg1Z4riHJMILpMnpmClyY4briKY8Zg4LImpdMSgYe7o1RIrWC7R7qBZc2CDqwZmDGuWILsiUzZ4htNuhHx85HXigNBN5IU8PFAeSlvaHmQ6sRIEOR40gQRN70NapqqqViBh0pGZQnOCPmtWytlgD9D+Xy/ONCDLvcAjjVOb1d1I+VxpDV8G8UeYsf92494IjgTRtB7Nzb</vt:lpwstr>
  </property>
  <property fmtid="{D5CDD505-2E9C-101B-9397-08002B2CF9AE}" pid="162" name="x1ye=88">
    <vt:lpwstr>QziICAjKGEcbe9Zn8oWCJI010ctXvh07QK+2fmb9jD+fPblfcMDBoDvq1ETxe/np1eI/sAfZmJEV0qWt3Qr6JkNvvHHwYgsB3ZEzNGXmmTEp/OY1BvDNAZ+DsLoWmmZMb306jiewoUVE8xjAOJux5KvtMMIa8BzZtMaVHdFRpNcExQjO8J0Stu6biXAAsIJdY/HbL/qTuHR8I8c9T2ow1wvkieBGQifWpJSXwjFW920qNKcyvOnRmJy0G4xbKr8</vt:lpwstr>
  </property>
  <property fmtid="{D5CDD505-2E9C-101B-9397-08002B2CF9AE}" pid="163" name="x1ye=89">
    <vt:lpwstr>mLAuA0YPy9BWo2VJczGgQ75OYUtXhUwipRF+mCk4tuQ2ZdNLXhMbuKNff2gNmjowqafCVs8xXdy5+EWXUpLcm6R/dxWIzqHxFQ4t08K0Yv868Bcq3L7ptEcZHWZoP43VwGac92dvrOTgwVXxZKZJUQwWK29+4ta0aogOyJTFOLL87ETItN9zFe4SO+IZ8cBPz0zNCnK+fKq3A8EJHg9HMaHvQHpEO0D+o6cFl35GX/vdDHJ39cNgPtuf8DeWx5v</vt:lpwstr>
  </property>
  <property fmtid="{D5CDD505-2E9C-101B-9397-08002B2CF9AE}" pid="164" name="x1ye=9">
    <vt:lpwstr>hBnsx5eYaocTgJDpAI0BxbD4ku7ifgrWhEaV8AADwmi2M98nP3Z1449pCxHvsz6rIekb1T0nzzjuSWuLLzZOzy3TfQKofyulTVB3D5ZhHwvzHTgRm/uVI/pyMmlsC1B7N1n9zj/o9IevywB+mckxHtDT46vPdbbl33F9K/PLpwXul/nUsxBAaZmQRcO2wMn3rkGVSiQ8a2ertpktzyblXG432T1kluULmWYLjp4LPHFB29NQ3DiF+MHK2AGHBni</vt:lpwstr>
  </property>
  <property fmtid="{D5CDD505-2E9C-101B-9397-08002B2CF9AE}" pid="165" name="x1ye=90">
    <vt:lpwstr>oi+GxHSvs+r7QnzckOivX1+pvnr7Fv2tUQhqoo0aKaDtf3UPeZ6cnhZwYV8vSdtcwQGCdrfm+z7fOCukeykVHHphevyuvZRoC4PitiZTdN2uRZvLnZu5VBr9HoSAaczDbvcpltJp3n6QnydJaz/w78UiXgO6nzxDURQSWfXtF/j/BliHxbZxLTlOdxf9+H5VB6SJEHhT1wxE/JCEUGDwArcspYk0dWkn20XnQLCxoFZ6sFhYybPr9ndvAHLgV2E</vt:lpwstr>
  </property>
  <property fmtid="{D5CDD505-2E9C-101B-9397-08002B2CF9AE}" pid="166" name="x1ye=91">
    <vt:lpwstr>YjebnlxS91u1abePdf5JKc5StY1/tQN3aZhcBQlJh3KoBxfkzCtUGIHaMVDZ1FMGiT66OOljc+t06kHWBqoALQ36kgEClpkA7Y75Hcsa+2nsfxz9PH44UGbPHBG9eom9Z0vSeEprnqEXPBbIJNLQegcACobJCXftOgSulRCjo/n1w6cbwpTuk7JHE9cqyfLO66z9/+eSbPr1jIm3OxDoGE3Yl7Cf4v8Zr8MGnB91BS7Iew7g5xOOYGSo74M6Jgx</vt:lpwstr>
  </property>
  <property fmtid="{D5CDD505-2E9C-101B-9397-08002B2CF9AE}" pid="167" name="x1ye=92">
    <vt:lpwstr>KbfPHMm0tSCDcAFdc3IulbK223P46dAeGCXuUPHz+qsutdP13QpA/fyOThPzzL1Yy2c6StvcP81IQkwG4csx0ehpH1VUuYLAnGSGg/EbVOVc2lRaZsXa31iCRXOUFDuQjAD5AaUxM5+tLnuwSIip2HRPy9NIxX5Nafb19RMBth9refHzfXwN5AMXX+a+1wNr3PdbHXmUkHP+LV3tVq8mP/Smx/wgQON3PdAYjKtFkJPyAhpo2dWP52gatxDX4nm</vt:lpwstr>
  </property>
  <property fmtid="{D5CDD505-2E9C-101B-9397-08002B2CF9AE}" pid="168" name="x1ye=93">
    <vt:lpwstr>zOHtKFCCKEHHBN+xNVAcopy19mrvrnzEPbvjMeLGn2JFBvieQGEsMaYvisIKJvcB8QyzjP1Yo5psTm1NdmQI6hk08UJeli2BERQ9+uESm3FM19nktO9BYLEHtqz3gpHRY/q63wOXCuqlsNm3OzWs4cP7PN4Ltm8A/nQFTJP6VBcIiOohXNPYYRrt+FyNCg3d04YPQeBox39ohRXAxLFv/WcJtOrAEjzB47saIhMPgkNMGdq+pfkwhqArPTfDZou</vt:lpwstr>
  </property>
  <property fmtid="{D5CDD505-2E9C-101B-9397-08002B2CF9AE}" pid="169" name="x1ye=94">
    <vt:lpwstr>xcoNPtepP8E4IAuk2hMRRYp+q45+JEcqnuiXjh95lfjq5IhvKX62qUyX7LxwfhNnCrVScKtgwBaLa/P+Vr/bSusqBMu0xp4eS9QBOe6w6McC/37XTjoVY0D3KrPcvF0l+6LQVcR0rayu6C8zsMKfv4Dj98Pwdt/xy0C5E9Nnd4M1HPTrDcqS3J4ZS7s1bsJXUrPxvytgWValYvRYmbXhlfG44bW5ujK7n5xc70tw/tT9p1IRAOcfi5bI3OvTeIQ</vt:lpwstr>
  </property>
  <property fmtid="{D5CDD505-2E9C-101B-9397-08002B2CF9AE}" pid="170" name="x1ye=95">
    <vt:lpwstr>44zBprV7T5+ASqriyq6c5gSh1keiFZMsazO8/Yzx3zFT/+TEedTq65DmA7wrGH4UgJzwre0XQWzsEsKLfvHKJiWDhQWy6s2GyuCkq4Aom63l/301BoXjYr6eL+A+371GrZxOkQjRpbHGwze7GunsQfELy7iUAyTzDIpglf9rj2VXAHQBh9h/D5gVDs86ydvLEYLjs50lYO/YIxG6Qax7dQunq7Tssda0K/V07WBBPcPf8yHJaLnBJgDzxO0mNU4</vt:lpwstr>
  </property>
  <property fmtid="{D5CDD505-2E9C-101B-9397-08002B2CF9AE}" pid="171" name="x1ye=96">
    <vt:lpwstr>wjxTkv8vGSIlbEiURPYo7Oz02u1ja9OKCm8BF+n3tHTLT9bYw4ZRNth3fXEnVZPEixfSgq1au6KlfA+gxWvi7apG3E31dXZj+mmpw9mEQbd5VWcMzus4HJ7sSPXhaoVIoEFY8tXAZfVbLrKzvo6peFNsP3dUj+FaVUQwhENiu4LUsIl0hGgQQGuTTFX5cfpeaP63yUV9SN2EzrP4Imdt+RwhQ1GtXwLou8S/y8Ll7riWqgMwfpsLCTjBMMV1hCL</vt:lpwstr>
  </property>
  <property fmtid="{D5CDD505-2E9C-101B-9397-08002B2CF9AE}" pid="172" name="x1ye=97">
    <vt:lpwstr>8VEtzlsgIdl9fH5KZmE9cftsPegrO+6/Mi/Bxc2nzaq+ZxNLiD44/c/Suxq08mhdwosYDhPUFt3OIcCxKfBlsppAVn4ZfDEbXWDrwfRhm1FNr1GovD0UGTWjlZdVODpvTeGdE+S4nbsOlJOprRfkqLlhaR91qbBOcfCTjxOy0rxtzPysDjyDU9l9N3CHiksbl98/tJK4bv2tr9lTpLCWEVAic39DsQoWRX0NVghEX6C5qvmOVIENF/H4NiJ9nOi</vt:lpwstr>
  </property>
  <property fmtid="{D5CDD505-2E9C-101B-9397-08002B2CF9AE}" pid="173" name="x1ye=98">
    <vt:lpwstr>OFK1PWuUTdEbnXNSSp39bYvQETM4gaBT2HniQqwc0dn4ylso2gxBUD5+Vr42DTlNVT0Sv76hjZT0ylHYRzkOQgpp4lWJ/xxPkz0iBH7uwjl8eIIwa5cHHuBQEkrTAAY82tIESBuJggYWYdMhONX7aSzR/ZhxeCBlTWVoZNfPPzEooTTwhpcAb5MLv99nDGN4+4derlqxHBRRI/WYWYEcUksBNpOLL9O/g9v0/vmaZ47q4C/UbrWnL517EkvJ/Rw</vt:lpwstr>
  </property>
  <property fmtid="{D5CDD505-2E9C-101B-9397-08002B2CF9AE}" pid="174" name="x1ye=99">
    <vt:lpwstr>Ix4jjWJ4cwuBa9arXHHwYOSvqbiiEUELxAD5JH15m8yWsX83cdDnUuME+XIC6gwIo+zosmQOTrtvueLS01xZebysLf8xHQUtTLi7A+CHXIqv4neRX3D9T5S/XdIaPqNFLstgGB9m8rpK1RCI7srK5Vl5CMfjppdpgxDaqxpIWUi0JnDpjkNa4F7/6wZA5GdaR9q22KcTiAju0SBIvy5cX8k/tMzNlp/25cq46mo1K4YUlDnKp7JUzfHBFhPL7UA</vt:lpwstr>
  </property>
</Properties>
</file>