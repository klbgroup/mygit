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documentparentContainer"/>
        <w:tblW w:w="0" w:type="auto"/>
        <w:tblCellSpacing w:w="0" w:type="dxa"/>
        <w:tblLayout w:type="fixed"/>
        <w:tblCellMar>
          <w:left w:w="0" w:type="dxa"/>
          <w:right w:w="0" w:type="dxa"/>
        </w:tblCellMar>
        <w:tblLook w:val="05E0" w:firstRow="1" w:lastRow="1" w:firstColumn="1" w:lastColumn="1" w:noHBand="0" w:noVBand="1"/>
      </w:tblPr>
      <w:tblGrid>
        <w:gridCol w:w="7760"/>
        <w:gridCol w:w="4480"/>
      </w:tblGrid>
      <w:tr w:rsidR="005E7FEB" w14:paraId="7E242C2D" w14:textId="77777777">
        <w:trPr>
          <w:trHeight w:val="14400"/>
          <w:tblCellSpacing w:w="0" w:type="dxa"/>
        </w:trPr>
        <w:tc>
          <w:tcPr>
            <w:tcW w:w="7760" w:type="dxa"/>
            <w:tcMar>
              <w:top w:w="0" w:type="dxa"/>
              <w:left w:w="0" w:type="dxa"/>
              <w:bottom w:w="0" w:type="dxa"/>
              <w:right w:w="0" w:type="dxa"/>
            </w:tcMar>
            <w:hideMark/>
          </w:tcPr>
          <w:tbl>
            <w:tblPr>
              <w:tblStyle w:val="divdocumentleft-table"/>
              <w:tblW w:w="5000" w:type="pct"/>
              <w:tblCellSpacing w:w="0" w:type="dxa"/>
              <w:tblLayout w:type="fixed"/>
              <w:tblCellMar>
                <w:left w:w="0" w:type="dxa"/>
                <w:right w:w="0" w:type="dxa"/>
              </w:tblCellMar>
              <w:tblLook w:val="05E0" w:firstRow="1" w:lastRow="1" w:firstColumn="1" w:lastColumn="1" w:noHBand="0" w:noVBand="1"/>
            </w:tblPr>
            <w:tblGrid>
              <w:gridCol w:w="7760"/>
            </w:tblGrid>
            <w:tr w:rsidR="005E7FEB" w14:paraId="0D6F24FC" w14:textId="77777777">
              <w:trPr>
                <w:tblCellSpacing w:w="0" w:type="dxa"/>
              </w:trPr>
              <w:tc>
                <w:tcPr>
                  <w:tcW w:w="7760" w:type="dxa"/>
                  <w:tcMar>
                    <w:top w:w="0" w:type="dxa"/>
                    <w:left w:w="160" w:type="dxa"/>
                    <w:bottom w:w="0" w:type="dxa"/>
                    <w:right w:w="120" w:type="dxa"/>
                  </w:tcMar>
                  <w:hideMark/>
                </w:tcPr>
                <w:p w14:paraId="196CA458" w14:textId="77777777" w:rsidR="005E7FEB" w:rsidRDefault="00C12F48">
                  <w:pPr>
                    <w:pStyle w:val="documentname"/>
                    <w:pBdr>
                      <w:bottom w:val="none" w:sz="0" w:space="0" w:color="auto"/>
                    </w:pBdr>
                    <w:spacing w:line="720" w:lineRule="exact"/>
                    <w:ind w:left="480" w:right="360"/>
                    <w:rPr>
                      <w:rStyle w:val="divdocumentleft-box"/>
                      <w:rFonts w:ascii="Saira" w:eastAsia="Saira" w:hAnsi="Saira" w:cs="Saira"/>
                    </w:rPr>
                  </w:pPr>
                  <w:r>
                    <w:rPr>
                      <w:rStyle w:val="span"/>
                      <w:rFonts w:ascii="Saira" w:eastAsia="Saira" w:hAnsi="Saira" w:cs="Saira"/>
                    </w:rPr>
                    <w:t>Labius Ramono</w:t>
                  </w:r>
                  <w:r>
                    <w:rPr>
                      <w:rStyle w:val="divdocumentleft-box"/>
                      <w:rFonts w:ascii="Saira" w:eastAsia="Saira" w:hAnsi="Saira" w:cs="Saira"/>
                    </w:rPr>
                    <w:t xml:space="preserve"> </w:t>
                  </w:r>
                  <w:r>
                    <w:rPr>
                      <w:rStyle w:val="span"/>
                      <w:rFonts w:ascii="Saira" w:eastAsia="Saira" w:hAnsi="Saira" w:cs="Saira"/>
                    </w:rPr>
                    <w:t>Disemelo</w:t>
                  </w:r>
                </w:p>
                <w:p w14:paraId="77E9860D" w14:textId="77777777" w:rsidR="005E7FEB" w:rsidRDefault="00C12F48">
                  <w:pPr>
                    <w:pStyle w:val="documentemptyborderdiv"/>
                    <w:spacing w:before="160" w:after="600"/>
                    <w:ind w:left="480" w:right="360"/>
                    <w:rPr>
                      <w:rStyle w:val="divdocumentleft-box"/>
                      <w:rFonts w:ascii="Saira" w:eastAsia="Saira" w:hAnsi="Saira" w:cs="Saira"/>
                      <w:color w:val="46464E"/>
                    </w:rPr>
                  </w:pPr>
                  <w:r>
                    <w:rPr>
                      <w:rStyle w:val="divdocumentleft-box"/>
                      <w:rFonts w:ascii="Saira" w:eastAsia="Saira" w:hAnsi="Saira" w:cs="Saira"/>
                      <w:color w:val="46464E"/>
                    </w:rPr>
                    <w:t> </w:t>
                  </w:r>
                </w:p>
                <w:p w14:paraId="54C8A8DE" w14:textId="77777777" w:rsidR="005E7FEB" w:rsidRDefault="00C12F48">
                  <w:pPr>
                    <w:pStyle w:val="documentsectiontitle"/>
                    <w:spacing w:before="500" w:after="200" w:line="340" w:lineRule="atLeast"/>
                    <w:ind w:left="480" w:right="360"/>
                    <w:rPr>
                      <w:rStyle w:val="divdocumentleft-box"/>
                      <w:rFonts w:ascii="Saira" w:eastAsia="Saira" w:hAnsi="Saira" w:cs="Saira"/>
                      <w:sz w:val="28"/>
                      <w:szCs w:val="28"/>
                    </w:rPr>
                  </w:pPr>
                  <w:r>
                    <w:rPr>
                      <w:rStyle w:val="divdocumentleft-box"/>
                      <w:rFonts w:ascii="Saira" w:eastAsia="Saira" w:hAnsi="Saira" w:cs="Saira"/>
                      <w:sz w:val="28"/>
                      <w:szCs w:val="28"/>
                    </w:rPr>
                    <w:t>Professional Summary</w:t>
                  </w:r>
                </w:p>
                <w:p w14:paraId="31032823" w14:textId="77777777" w:rsidR="005E7FEB" w:rsidRDefault="00C12F48">
                  <w:pPr>
                    <w:pStyle w:val="p"/>
                    <w:spacing w:line="280" w:lineRule="atLeast"/>
                    <w:ind w:left="480" w:right="360"/>
                    <w:rPr>
                      <w:rStyle w:val="divdocumentleft-box"/>
                      <w:rFonts w:ascii="Saira" w:eastAsia="Saira" w:hAnsi="Saira" w:cs="Saira"/>
                      <w:color w:val="46464E"/>
                      <w:sz w:val="20"/>
                      <w:szCs w:val="20"/>
                    </w:rPr>
                  </w:pPr>
                  <w:r>
                    <w:rPr>
                      <w:rStyle w:val="divdocumentleft-box"/>
                      <w:rFonts w:ascii="Saira" w:eastAsia="Saira" w:hAnsi="Saira" w:cs="Saira"/>
                      <w:color w:val="46464E"/>
                      <w:sz w:val="20"/>
                      <w:szCs w:val="20"/>
                    </w:rPr>
                    <w:t>Talented Automation Tester driven to develop enterprise-wide test automation strategies that optimize processes and drive growth. Highly effective at organizing data and implementing successful approaches.</w:t>
                  </w:r>
                </w:p>
                <w:p w14:paraId="6127983C" w14:textId="77777777" w:rsidR="005E7FEB" w:rsidRDefault="00C12F48">
                  <w:pPr>
                    <w:pStyle w:val="documentsectiontitle"/>
                    <w:spacing w:before="500" w:after="200" w:line="340" w:lineRule="atLeast"/>
                    <w:ind w:left="480" w:right="360"/>
                    <w:rPr>
                      <w:rStyle w:val="divdocumentleft-box"/>
                      <w:rFonts w:ascii="Saira" w:eastAsia="Saira" w:hAnsi="Saira" w:cs="Saira"/>
                      <w:sz w:val="28"/>
                      <w:szCs w:val="28"/>
                    </w:rPr>
                  </w:pPr>
                  <w:r>
                    <w:rPr>
                      <w:rStyle w:val="divdocumentleft-box"/>
                      <w:rFonts w:ascii="Saira" w:eastAsia="Saira" w:hAnsi="Saira" w:cs="Saira"/>
                      <w:sz w:val="28"/>
                      <w:szCs w:val="28"/>
                    </w:rPr>
                    <w:t>Work History</w:t>
                  </w:r>
                </w:p>
                <w:p w14:paraId="4708279D" w14:textId="5842DF5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Senior Automation Tester</w:t>
                  </w:r>
                  <w:r>
                    <w:rPr>
                      <w:rStyle w:val="documentjobdates"/>
                      <w:rFonts w:ascii="Saira" w:eastAsia="Saira" w:hAnsi="Saira" w:cs="Saira"/>
                    </w:rPr>
                    <w:t>, 12/2019 to Current</w:t>
                  </w:r>
                  <w:r w:rsidR="0004100E">
                    <w:rPr>
                      <w:rStyle w:val="documentjobdates"/>
                      <w:rFonts w:ascii="Saira" w:eastAsia="Saira" w:hAnsi="Saira" w:cs="Saira"/>
                    </w:rPr>
                    <w:t xml:space="preserve"> (Contract)</w:t>
                  </w:r>
                </w:p>
                <w:p w14:paraId="1EE48881"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Deloitte</w:t>
                  </w:r>
                  <w:r>
                    <w:rPr>
                      <w:rStyle w:val="span"/>
                      <w:rFonts w:ascii="Saira" w:eastAsia="Saira" w:hAnsi="Saira" w:cs="Saira"/>
                      <w:sz w:val="20"/>
                      <w:szCs w:val="20"/>
                    </w:rPr>
                    <w:t xml:space="preserve">, </w:t>
                  </w:r>
                  <w:r>
                    <w:rPr>
                      <w:rStyle w:val="documentjobcity"/>
                      <w:rFonts w:ascii="Saira" w:eastAsia="Saira" w:hAnsi="Saira" w:cs="Saira"/>
                      <w:sz w:val="20"/>
                      <w:szCs w:val="20"/>
                    </w:rPr>
                    <w:t>Woodmead</w:t>
                  </w:r>
                  <w:r>
                    <w:rPr>
                      <w:rStyle w:val="span"/>
                      <w:rFonts w:ascii="Saira" w:eastAsia="Saira" w:hAnsi="Saira" w:cs="Saira"/>
                      <w:sz w:val="20"/>
                      <w:szCs w:val="20"/>
                    </w:rPr>
                    <w:t>, Gauteng</w:t>
                  </w:r>
                </w:p>
                <w:p w14:paraId="405587DE" w14:textId="77777777" w:rsidR="005E7FEB" w:rsidRDefault="00C12F48">
                  <w:pPr>
                    <w:pStyle w:val="divdocumentulli"/>
                    <w:numPr>
                      <w:ilvl w:val="0"/>
                      <w:numId w:val="1"/>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Identified appropriate situations for implementing test automation, accounting for situations where automated testing was counterproductive.</w:t>
                  </w:r>
                </w:p>
                <w:p w14:paraId="2C4A22AC" w14:textId="77777777" w:rsidR="005E7FEB" w:rsidRDefault="00C12F48">
                  <w:pPr>
                    <w:pStyle w:val="divdocumentulli"/>
                    <w:numPr>
                      <w:ilvl w:val="0"/>
                      <w:numId w:val="1"/>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Completed automation of functional and regression testing.</w:t>
                  </w:r>
                </w:p>
                <w:p w14:paraId="3320DDDA" w14:textId="77777777" w:rsidR="005E7FEB" w:rsidRDefault="00C12F48">
                  <w:pPr>
                    <w:pStyle w:val="divdocumentulli"/>
                    <w:numPr>
                      <w:ilvl w:val="0"/>
                      <w:numId w:val="1"/>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Attended meetings with quality assurance, developers and project managers to assess scope and sequence of project.</w:t>
                  </w:r>
                </w:p>
                <w:p w14:paraId="0EEBC4F9" w14:textId="5EB31025" w:rsidR="005E7FEB" w:rsidRDefault="00C12F48">
                  <w:pPr>
                    <w:pStyle w:val="divdocumentulli"/>
                    <w:numPr>
                      <w:ilvl w:val="0"/>
                      <w:numId w:val="1"/>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Discussed requirements and processes with project managers and developers.</w:t>
                  </w:r>
                </w:p>
                <w:p w14:paraId="167F3AD4" w14:textId="194CA255" w:rsidR="00847015" w:rsidRDefault="00847015" w:rsidP="00847015">
                  <w:pPr>
                    <w:pStyle w:val="divdocumentulli"/>
                    <w:spacing w:line="280" w:lineRule="atLeast"/>
                    <w:ind w:left="720" w:right="360"/>
                    <w:rPr>
                      <w:rStyle w:val="span"/>
                      <w:rFonts w:ascii="Saira" w:eastAsia="Saira" w:hAnsi="Saira" w:cs="Saira"/>
                      <w:b/>
                      <w:bCs/>
                      <w:color w:val="46464E"/>
                      <w:sz w:val="20"/>
                      <w:szCs w:val="20"/>
                    </w:rPr>
                  </w:pPr>
                  <w:r w:rsidRPr="00847015">
                    <w:rPr>
                      <w:rStyle w:val="span"/>
                      <w:rFonts w:ascii="Saira" w:eastAsia="Saira" w:hAnsi="Saira" w:cs="Saira"/>
                      <w:b/>
                      <w:bCs/>
                      <w:color w:val="46464E"/>
                      <w:sz w:val="20"/>
                      <w:szCs w:val="20"/>
                    </w:rPr>
                    <w:t>Programs used</w:t>
                  </w:r>
                </w:p>
                <w:p w14:paraId="2BFC54B2" w14:textId="15690D28" w:rsidR="00847015" w:rsidRPr="00847015" w:rsidRDefault="00847015" w:rsidP="00847015">
                  <w:pPr>
                    <w:pStyle w:val="divdocumentulli"/>
                    <w:numPr>
                      <w:ilvl w:val="0"/>
                      <w:numId w:val="16"/>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 xml:space="preserve">TestComplete </w:t>
                  </w:r>
                </w:p>
                <w:p w14:paraId="7A2A6C81" w14:textId="137FC6AC" w:rsidR="00847015" w:rsidRPr="00847015" w:rsidRDefault="00847015" w:rsidP="00847015">
                  <w:pPr>
                    <w:pStyle w:val="divdocumentulli"/>
                    <w:numPr>
                      <w:ilvl w:val="0"/>
                      <w:numId w:val="16"/>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LoadRunner</w:t>
                  </w:r>
                </w:p>
                <w:p w14:paraId="27F5705B" w14:textId="03EE4E95" w:rsidR="00847015" w:rsidRPr="00847015" w:rsidRDefault="00847015" w:rsidP="00847015">
                  <w:pPr>
                    <w:pStyle w:val="divdocumentulli"/>
                    <w:numPr>
                      <w:ilvl w:val="0"/>
                      <w:numId w:val="16"/>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UFT ALM</w:t>
                  </w:r>
                </w:p>
                <w:p w14:paraId="68496BC4" w14:textId="37A212C5" w:rsidR="00847015" w:rsidRPr="00847015" w:rsidRDefault="00847015" w:rsidP="00847015">
                  <w:pPr>
                    <w:pStyle w:val="divdocumentulli"/>
                    <w:numPr>
                      <w:ilvl w:val="0"/>
                      <w:numId w:val="16"/>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SoapUI</w:t>
                  </w:r>
                </w:p>
                <w:p w14:paraId="05F03098" w14:textId="036E6342"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ICT Consultant</w:t>
                  </w:r>
                  <w:r>
                    <w:rPr>
                      <w:rStyle w:val="documentjobdates"/>
                      <w:rFonts w:ascii="Saira" w:eastAsia="Saira" w:hAnsi="Saira" w:cs="Saira"/>
                    </w:rPr>
                    <w:t>, 09/2019 to 11/2020</w:t>
                  </w:r>
                  <w:r w:rsidR="0004100E">
                    <w:rPr>
                      <w:rStyle w:val="documentjobdates"/>
                      <w:rFonts w:ascii="Saira" w:eastAsia="Saira" w:hAnsi="Saira" w:cs="Saira"/>
                    </w:rPr>
                    <w:t xml:space="preserve"> (Contract)</w:t>
                  </w:r>
                </w:p>
                <w:p w14:paraId="6A84EA2B"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Avbob Mutual Society</w:t>
                  </w:r>
                  <w:r>
                    <w:rPr>
                      <w:rStyle w:val="span"/>
                      <w:rFonts w:ascii="Saira" w:eastAsia="Saira" w:hAnsi="Saira" w:cs="Saira"/>
                      <w:sz w:val="20"/>
                      <w:szCs w:val="20"/>
                    </w:rPr>
                    <w:t xml:space="preserve">, </w:t>
                  </w:r>
                  <w:r>
                    <w:rPr>
                      <w:rStyle w:val="documentjobcity"/>
                      <w:rFonts w:ascii="Saira" w:eastAsia="Saira" w:hAnsi="Saira" w:cs="Saira"/>
                      <w:sz w:val="20"/>
                      <w:szCs w:val="20"/>
                    </w:rPr>
                    <w:t>Pretoria</w:t>
                  </w:r>
                  <w:r>
                    <w:rPr>
                      <w:rStyle w:val="span"/>
                      <w:rFonts w:ascii="Saira" w:eastAsia="Saira" w:hAnsi="Saira" w:cs="Saira"/>
                      <w:sz w:val="20"/>
                      <w:szCs w:val="20"/>
                    </w:rPr>
                    <w:t>, Gauteng</w:t>
                  </w:r>
                </w:p>
                <w:p w14:paraId="0818613F" w14:textId="77777777" w:rsidR="005E7FEB" w:rsidRDefault="00C12F48">
                  <w:pPr>
                    <w:pStyle w:val="divdocumentulli"/>
                    <w:numPr>
                      <w:ilvl w:val="0"/>
                      <w:numId w:val="2"/>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Investigated and addressed system issues to enhance usability and improve functionality.</w:t>
                  </w:r>
                </w:p>
                <w:p w14:paraId="2A575766" w14:textId="77777777" w:rsidR="005E7FEB" w:rsidRDefault="00C12F48">
                  <w:pPr>
                    <w:pStyle w:val="divdocumentulli"/>
                    <w:numPr>
                      <w:ilvl w:val="0"/>
                      <w:numId w:val="2"/>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Assessed business needs and problem areas to create focused solutions for automating testing.</w:t>
                  </w:r>
                </w:p>
                <w:p w14:paraId="73C0AFA8" w14:textId="77777777" w:rsidR="005E7FEB" w:rsidRDefault="00C12F48">
                  <w:pPr>
                    <w:pStyle w:val="divdocumentulli"/>
                    <w:numPr>
                      <w:ilvl w:val="0"/>
                      <w:numId w:val="2"/>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Reviewed performance benchmarks and established metrics for future tracking of performance testing.</w:t>
                  </w:r>
                </w:p>
                <w:p w14:paraId="421FA46F" w14:textId="5DE0DEF3" w:rsidR="005E7FEB" w:rsidRDefault="00C12F48">
                  <w:pPr>
                    <w:pStyle w:val="divdocumentulli"/>
                    <w:numPr>
                      <w:ilvl w:val="0"/>
                      <w:numId w:val="2"/>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Collaborated closely with upper management to drive strategy through development and implementation of new processes.</w:t>
                  </w:r>
                </w:p>
                <w:p w14:paraId="2C5A3AD5" w14:textId="77777777" w:rsidR="00847015" w:rsidRDefault="00847015" w:rsidP="00847015">
                  <w:pPr>
                    <w:pStyle w:val="divdocumentulli"/>
                    <w:spacing w:line="280" w:lineRule="atLeast"/>
                    <w:ind w:left="720" w:right="360"/>
                    <w:rPr>
                      <w:rStyle w:val="span"/>
                      <w:rFonts w:ascii="Saira" w:eastAsia="Saira" w:hAnsi="Saira" w:cs="Saira"/>
                      <w:b/>
                      <w:bCs/>
                      <w:color w:val="46464E"/>
                      <w:sz w:val="20"/>
                      <w:szCs w:val="20"/>
                    </w:rPr>
                  </w:pPr>
                  <w:r w:rsidRPr="00847015">
                    <w:rPr>
                      <w:rStyle w:val="span"/>
                      <w:rFonts w:ascii="Saira" w:eastAsia="Saira" w:hAnsi="Saira" w:cs="Saira"/>
                      <w:b/>
                      <w:bCs/>
                      <w:color w:val="46464E"/>
                      <w:sz w:val="20"/>
                      <w:szCs w:val="20"/>
                    </w:rPr>
                    <w:t>Programs used</w:t>
                  </w:r>
                </w:p>
                <w:p w14:paraId="1C8FCB4F" w14:textId="63BA2139" w:rsidR="00847015" w:rsidRPr="00847015" w:rsidRDefault="00847015" w:rsidP="00847015">
                  <w:pPr>
                    <w:pStyle w:val="divdocumentulli"/>
                    <w:numPr>
                      <w:ilvl w:val="0"/>
                      <w:numId w:val="17"/>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Selenium</w:t>
                  </w:r>
                </w:p>
                <w:p w14:paraId="53774594" w14:textId="0181EF91" w:rsidR="00847015" w:rsidRPr="00847015" w:rsidRDefault="00847015" w:rsidP="00847015">
                  <w:pPr>
                    <w:pStyle w:val="divdocumentulli"/>
                    <w:numPr>
                      <w:ilvl w:val="0"/>
                      <w:numId w:val="17"/>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AzureDevops products suite</w:t>
                  </w:r>
                </w:p>
                <w:p w14:paraId="21B51B3B" w14:textId="45F21FDC" w:rsidR="00847015" w:rsidRPr="00847015" w:rsidRDefault="00847015" w:rsidP="00847015">
                  <w:pPr>
                    <w:pStyle w:val="divdocumentulli"/>
                    <w:numPr>
                      <w:ilvl w:val="0"/>
                      <w:numId w:val="17"/>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lastRenderedPageBreak/>
                    <w:t>Appium</w:t>
                  </w:r>
                </w:p>
                <w:p w14:paraId="16D60A6A" w14:textId="77777777" w:rsidR="00847015" w:rsidRDefault="00847015" w:rsidP="00847015">
                  <w:pPr>
                    <w:pStyle w:val="divdocumentulli"/>
                    <w:spacing w:line="280" w:lineRule="atLeast"/>
                    <w:ind w:left="720" w:right="360"/>
                    <w:rPr>
                      <w:rStyle w:val="span"/>
                      <w:rFonts w:ascii="Saira" w:eastAsia="Saira" w:hAnsi="Saira" w:cs="Saira"/>
                      <w:color w:val="46464E"/>
                      <w:sz w:val="20"/>
                      <w:szCs w:val="20"/>
                    </w:rPr>
                  </w:pPr>
                </w:p>
                <w:p w14:paraId="52F41F73"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Automation Test Lead</w:t>
                  </w:r>
                  <w:r>
                    <w:rPr>
                      <w:rStyle w:val="documentjobdates"/>
                      <w:rFonts w:ascii="Saira" w:eastAsia="Saira" w:hAnsi="Saira" w:cs="Saira"/>
                    </w:rPr>
                    <w:t>, 08/2018 to 08/2019</w:t>
                  </w:r>
                </w:p>
                <w:p w14:paraId="7A67528B"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Fulcrum Financial Services</w:t>
                  </w:r>
                  <w:r>
                    <w:rPr>
                      <w:rStyle w:val="span"/>
                      <w:rFonts w:ascii="Saira" w:eastAsia="Saira" w:hAnsi="Saira" w:cs="Saira"/>
                      <w:sz w:val="20"/>
                      <w:szCs w:val="20"/>
                    </w:rPr>
                    <w:t xml:space="preserve">, </w:t>
                  </w:r>
                  <w:r>
                    <w:rPr>
                      <w:rStyle w:val="documentjobcity"/>
                      <w:rFonts w:ascii="Saira" w:eastAsia="Saira" w:hAnsi="Saira" w:cs="Saira"/>
                      <w:sz w:val="20"/>
                      <w:szCs w:val="20"/>
                    </w:rPr>
                    <w:t>Bryanston</w:t>
                  </w:r>
                  <w:r>
                    <w:rPr>
                      <w:rStyle w:val="span"/>
                      <w:rFonts w:ascii="Saira" w:eastAsia="Saira" w:hAnsi="Saira" w:cs="Saira"/>
                      <w:sz w:val="20"/>
                      <w:szCs w:val="20"/>
                    </w:rPr>
                    <w:t>, Gauteng</w:t>
                  </w:r>
                </w:p>
                <w:p w14:paraId="68D6A18B"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Ensure alignment between test environment and production environment; Treat production issues as priority.</w:t>
                  </w:r>
                </w:p>
                <w:p w14:paraId="0D0045DD"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Designed validation and quality assurance parameters for automated test of the Flexi-Broker System.</w:t>
                  </w:r>
                </w:p>
                <w:p w14:paraId="5E84E622"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Developed efficient technical solutions to resolve wide range of automation testing problems.</w:t>
                  </w:r>
                </w:p>
                <w:p w14:paraId="2B7D7EB2"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Applied Agile Delivery methods to simplify testing process decisions through iterative development.</w:t>
                  </w:r>
                </w:p>
                <w:p w14:paraId="08722C10"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Completed automation of functional and regression testing.</w:t>
                  </w:r>
                </w:p>
                <w:p w14:paraId="1F111A89"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Researched and selected automation tools, prioritizing cost-effective solutions capable of shortening diagnostic workflows.</w:t>
                  </w:r>
                </w:p>
                <w:p w14:paraId="6E33C080" w14:textId="77777777"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Completed both progressive and regressive testing scenarios through application of comprehensive testing frameworks encompassing both.</w:t>
                  </w:r>
                </w:p>
                <w:p w14:paraId="526CDA52" w14:textId="70D0408D" w:rsidR="005E7FEB" w:rsidRDefault="00C12F48">
                  <w:pPr>
                    <w:pStyle w:val="divdocumentulli"/>
                    <w:numPr>
                      <w:ilvl w:val="0"/>
                      <w:numId w:val="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Supported DevOps integration to align software development and information technology efforts, providing efficient testing practices.</w:t>
                  </w:r>
                </w:p>
                <w:p w14:paraId="16573BE9" w14:textId="77777777" w:rsidR="00847015" w:rsidRDefault="00847015" w:rsidP="00847015">
                  <w:pPr>
                    <w:pStyle w:val="divdocumentulli"/>
                    <w:spacing w:line="280" w:lineRule="atLeast"/>
                    <w:ind w:left="720" w:right="360"/>
                    <w:rPr>
                      <w:rStyle w:val="span"/>
                      <w:rFonts w:ascii="Saira" w:eastAsia="Saira" w:hAnsi="Saira" w:cs="Saira"/>
                      <w:b/>
                      <w:bCs/>
                      <w:color w:val="46464E"/>
                      <w:sz w:val="20"/>
                      <w:szCs w:val="20"/>
                    </w:rPr>
                  </w:pPr>
                  <w:r w:rsidRPr="00847015">
                    <w:rPr>
                      <w:rStyle w:val="span"/>
                      <w:rFonts w:ascii="Saira" w:eastAsia="Saira" w:hAnsi="Saira" w:cs="Saira"/>
                      <w:b/>
                      <w:bCs/>
                      <w:color w:val="46464E"/>
                      <w:sz w:val="20"/>
                      <w:szCs w:val="20"/>
                    </w:rPr>
                    <w:t>Programs used</w:t>
                  </w:r>
                </w:p>
                <w:p w14:paraId="2BA223D4" w14:textId="627B15CE" w:rsidR="00847015" w:rsidRP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Selenium</w:t>
                  </w:r>
                  <w:r w:rsidR="00BA0F75">
                    <w:rPr>
                      <w:rStyle w:val="span"/>
                      <w:rFonts w:ascii="Saira" w:eastAsia="Saira" w:hAnsi="Saira" w:cs="Saira"/>
                      <w:color w:val="46464E"/>
                      <w:sz w:val="20"/>
                      <w:szCs w:val="20"/>
                    </w:rPr>
                    <w:t xml:space="preserve"> Webdriver</w:t>
                  </w:r>
                </w:p>
                <w:p w14:paraId="0645371F" w14:textId="0E1A7C9E" w:rsidR="00847015" w:rsidRP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Visual studio</w:t>
                  </w:r>
                </w:p>
                <w:p w14:paraId="2860414F" w14:textId="24300F0C" w:rsidR="00847015" w:rsidRP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VSTS now AzureDevOps</w:t>
                  </w:r>
                </w:p>
                <w:p w14:paraId="0FB62B26" w14:textId="62BE10CE" w:rsid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SoapUI</w:t>
                  </w:r>
                </w:p>
                <w:p w14:paraId="309799AF" w14:textId="6323AFC1" w:rsid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Webload</w:t>
                  </w:r>
                </w:p>
                <w:p w14:paraId="6B1A66E3" w14:textId="667C1DAD" w:rsid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MS Test manager</w:t>
                  </w:r>
                </w:p>
                <w:p w14:paraId="428B5B13" w14:textId="481D4503" w:rsidR="00847015" w:rsidRDefault="0084701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JIRA</w:t>
                  </w:r>
                </w:p>
                <w:p w14:paraId="25ED637A" w14:textId="2A988747" w:rsidR="00BA0F75" w:rsidRPr="00847015" w:rsidRDefault="00BA0F75" w:rsidP="00847015">
                  <w:pPr>
                    <w:pStyle w:val="divdocumentulli"/>
                    <w:numPr>
                      <w:ilvl w:val="0"/>
                      <w:numId w:val="18"/>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Sql Server</w:t>
                  </w:r>
                </w:p>
                <w:p w14:paraId="004947E1" w14:textId="77777777" w:rsidR="00847015" w:rsidRDefault="00847015" w:rsidP="00847015">
                  <w:pPr>
                    <w:pStyle w:val="divdocumentulli"/>
                    <w:spacing w:line="280" w:lineRule="atLeast"/>
                    <w:ind w:right="360"/>
                    <w:rPr>
                      <w:rStyle w:val="span"/>
                      <w:rFonts w:ascii="Saira" w:eastAsia="Saira" w:hAnsi="Saira" w:cs="Saira"/>
                      <w:color w:val="46464E"/>
                      <w:sz w:val="20"/>
                      <w:szCs w:val="20"/>
                    </w:rPr>
                  </w:pPr>
                </w:p>
                <w:p w14:paraId="35006451"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Test Engineer</w:t>
                  </w:r>
                  <w:r>
                    <w:rPr>
                      <w:rStyle w:val="documentjobdates"/>
                      <w:rFonts w:ascii="Saira" w:eastAsia="Saira" w:hAnsi="Saira" w:cs="Saira"/>
                    </w:rPr>
                    <w:t>, 08/2017 to 07/2018</w:t>
                  </w:r>
                </w:p>
                <w:p w14:paraId="6B1539CF"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Audatex, Solera</w:t>
                  </w:r>
                  <w:r>
                    <w:rPr>
                      <w:rStyle w:val="span"/>
                      <w:rFonts w:ascii="Saira" w:eastAsia="Saira" w:hAnsi="Saira" w:cs="Saira"/>
                      <w:sz w:val="20"/>
                      <w:szCs w:val="20"/>
                    </w:rPr>
                    <w:t xml:space="preserve">, </w:t>
                  </w:r>
                  <w:r>
                    <w:rPr>
                      <w:rStyle w:val="documentjobcity"/>
                      <w:rFonts w:ascii="Saira" w:eastAsia="Saira" w:hAnsi="Saira" w:cs="Saira"/>
                      <w:sz w:val="20"/>
                      <w:szCs w:val="20"/>
                    </w:rPr>
                    <w:t>Waterfall ,Midrand</w:t>
                  </w:r>
                  <w:r>
                    <w:rPr>
                      <w:rStyle w:val="span"/>
                      <w:rFonts w:ascii="Saira" w:eastAsia="Saira" w:hAnsi="Saira" w:cs="Saira"/>
                      <w:sz w:val="20"/>
                      <w:szCs w:val="20"/>
                    </w:rPr>
                    <w:t>, Gauteng</w:t>
                  </w:r>
                </w:p>
                <w:p w14:paraId="2857B7DB"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Tested hardware and software within tightly controlled sandbox environment prior to release to production.</w:t>
                  </w:r>
                </w:p>
                <w:p w14:paraId="48351790"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Tested, identified and troubleshot problems in field with cellular networks and data collection equipment.</w:t>
                  </w:r>
                </w:p>
                <w:p w14:paraId="37D5C255"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Developed and executed comprehensive test plans and workforce breakdown structures for complete systems.</w:t>
                  </w:r>
                </w:p>
                <w:p w14:paraId="1E8D1A9C"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Efficiently executed over 1000 automation scripts using Selenium-Webdriver,Katalon Studio.</w:t>
                  </w:r>
                </w:p>
                <w:p w14:paraId="2642A372"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Wrote high-quality test cases and scripts for use with web automation software.</w:t>
                  </w:r>
                </w:p>
                <w:p w14:paraId="65851EE8"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lastRenderedPageBreak/>
                    <w:t>Engaged internal and external customers during planning and test phases and interfaced with assigned project managers to comply with entry criteria.</w:t>
                  </w:r>
                </w:p>
                <w:p w14:paraId="3EFFA9F6"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Developed and ensured adherence to testing standards and best practices.</w:t>
                  </w:r>
                </w:p>
                <w:p w14:paraId="7128099F" w14:textId="77777777"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Planned, implemented, tested, and documented solutions within Integrated Testing Facility for integration efforts and support of third-party engineers.</w:t>
                  </w:r>
                </w:p>
                <w:p w14:paraId="28060F00" w14:textId="56D0850E" w:rsidR="005E7FEB" w:rsidRDefault="00C12F48">
                  <w:pPr>
                    <w:pStyle w:val="divdocumentulli"/>
                    <w:numPr>
                      <w:ilvl w:val="0"/>
                      <w:numId w:val="4"/>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Created comprehensive test plans, test scripts, and use cases to support testing objectives.</w:t>
                  </w:r>
                </w:p>
                <w:p w14:paraId="00D2317C" w14:textId="77777777" w:rsidR="00847015" w:rsidRDefault="00847015" w:rsidP="00847015">
                  <w:pPr>
                    <w:pStyle w:val="divdocumentulli"/>
                    <w:spacing w:line="280" w:lineRule="atLeast"/>
                    <w:ind w:left="720" w:right="360"/>
                    <w:rPr>
                      <w:rStyle w:val="span"/>
                      <w:rFonts w:ascii="Saira" w:eastAsia="Saira" w:hAnsi="Saira" w:cs="Saira"/>
                      <w:b/>
                      <w:bCs/>
                      <w:color w:val="46464E"/>
                      <w:sz w:val="20"/>
                      <w:szCs w:val="20"/>
                    </w:rPr>
                  </w:pPr>
                  <w:r w:rsidRPr="00847015">
                    <w:rPr>
                      <w:rStyle w:val="span"/>
                      <w:rFonts w:ascii="Saira" w:eastAsia="Saira" w:hAnsi="Saira" w:cs="Saira"/>
                      <w:b/>
                      <w:bCs/>
                      <w:color w:val="46464E"/>
                      <w:sz w:val="20"/>
                      <w:szCs w:val="20"/>
                    </w:rPr>
                    <w:t>Programs used</w:t>
                  </w:r>
                </w:p>
                <w:p w14:paraId="1AC121E3" w14:textId="30C84D04" w:rsidR="00847015" w:rsidRP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T</w:t>
                  </w:r>
                  <w:r>
                    <w:rPr>
                      <w:rStyle w:val="span"/>
                      <w:rFonts w:ascii="Saira" w:eastAsia="Saira" w:hAnsi="Saira" w:cs="Saira"/>
                      <w:color w:val="46464E"/>
                      <w:sz w:val="20"/>
                      <w:szCs w:val="20"/>
                    </w:rPr>
                    <w:t>estRail</w:t>
                  </w:r>
                  <w:r w:rsidRPr="00847015">
                    <w:rPr>
                      <w:rStyle w:val="span"/>
                      <w:rFonts w:ascii="Saira" w:eastAsia="Saira" w:hAnsi="Saira" w:cs="Saira"/>
                      <w:color w:val="46464E"/>
                      <w:sz w:val="20"/>
                      <w:szCs w:val="20"/>
                    </w:rPr>
                    <w:t xml:space="preserve"> </w:t>
                  </w:r>
                </w:p>
                <w:p w14:paraId="7E3DD203" w14:textId="1FF0B911" w:rsidR="00847015" w:rsidRP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MS test Manager</w:t>
                  </w:r>
                </w:p>
                <w:p w14:paraId="24AEAC8C" w14:textId="309BD978" w:rsidR="00847015" w:rsidRP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VSTS now AzureDevops</w:t>
                  </w:r>
                </w:p>
                <w:p w14:paraId="5C1E44DC" w14:textId="65F28CD6" w:rsid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sidRPr="00847015">
                    <w:rPr>
                      <w:rStyle w:val="span"/>
                      <w:rFonts w:ascii="Saira" w:eastAsia="Saira" w:hAnsi="Saira" w:cs="Saira"/>
                      <w:color w:val="46464E"/>
                      <w:sz w:val="20"/>
                      <w:szCs w:val="20"/>
                    </w:rPr>
                    <w:t>SoapUI</w:t>
                  </w:r>
                </w:p>
                <w:p w14:paraId="2511C915" w14:textId="13ADF517" w:rsid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Postman</w:t>
                  </w:r>
                </w:p>
                <w:p w14:paraId="13A039F1" w14:textId="4668819A" w:rsid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Selenium WebDriver</w:t>
                  </w:r>
                </w:p>
                <w:p w14:paraId="3240D38D" w14:textId="553D7F58" w:rsid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 xml:space="preserve">Katalon </w:t>
                  </w:r>
                  <w:r w:rsidR="00BA0F75">
                    <w:rPr>
                      <w:rStyle w:val="span"/>
                      <w:rFonts w:ascii="Saira" w:eastAsia="Saira" w:hAnsi="Saira" w:cs="Saira"/>
                      <w:color w:val="46464E"/>
                      <w:sz w:val="20"/>
                      <w:szCs w:val="20"/>
                    </w:rPr>
                    <w:t>S</w:t>
                  </w:r>
                  <w:r>
                    <w:rPr>
                      <w:rStyle w:val="span"/>
                      <w:rFonts w:ascii="Saira" w:eastAsia="Saira" w:hAnsi="Saira" w:cs="Saira"/>
                      <w:color w:val="46464E"/>
                      <w:sz w:val="20"/>
                      <w:szCs w:val="20"/>
                    </w:rPr>
                    <w:t>tudio</w:t>
                  </w:r>
                </w:p>
                <w:p w14:paraId="259C9375" w14:textId="334B35A7" w:rsidR="00847015" w:rsidRDefault="0084701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JIRA</w:t>
                  </w:r>
                </w:p>
                <w:p w14:paraId="6756039C" w14:textId="65E2C7F1" w:rsidR="00BA0F75" w:rsidRPr="00847015" w:rsidRDefault="00BA0F75" w:rsidP="00847015">
                  <w:pPr>
                    <w:pStyle w:val="divdocumentulli"/>
                    <w:numPr>
                      <w:ilvl w:val="0"/>
                      <w:numId w:val="19"/>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Sql Server</w:t>
                  </w:r>
                </w:p>
                <w:p w14:paraId="188D53BD" w14:textId="77777777" w:rsidR="00847015" w:rsidRDefault="00847015" w:rsidP="00847015">
                  <w:pPr>
                    <w:pStyle w:val="divdocumentulli"/>
                    <w:spacing w:line="280" w:lineRule="atLeast"/>
                    <w:ind w:right="360"/>
                    <w:rPr>
                      <w:rStyle w:val="span"/>
                      <w:rFonts w:ascii="Saira" w:eastAsia="Saira" w:hAnsi="Saira" w:cs="Saira"/>
                      <w:color w:val="46464E"/>
                      <w:sz w:val="20"/>
                      <w:szCs w:val="20"/>
                    </w:rPr>
                  </w:pPr>
                </w:p>
                <w:p w14:paraId="0B7A3EC2"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Software Test Analyst</w:t>
                  </w:r>
                  <w:r>
                    <w:rPr>
                      <w:rStyle w:val="documentjobdates"/>
                      <w:rFonts w:ascii="Saira" w:eastAsia="Saira" w:hAnsi="Saira" w:cs="Saira"/>
                    </w:rPr>
                    <w:t>, 01/2015 to 12/2017</w:t>
                  </w:r>
                </w:p>
                <w:p w14:paraId="6BC63E17"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Outsurance</w:t>
                  </w:r>
                  <w:r>
                    <w:rPr>
                      <w:rStyle w:val="span"/>
                      <w:rFonts w:ascii="Saira" w:eastAsia="Saira" w:hAnsi="Saira" w:cs="Saira"/>
                      <w:sz w:val="20"/>
                      <w:szCs w:val="20"/>
                    </w:rPr>
                    <w:t xml:space="preserve">, </w:t>
                  </w:r>
                  <w:r>
                    <w:rPr>
                      <w:rStyle w:val="documentjobcity"/>
                      <w:rFonts w:ascii="Saira" w:eastAsia="Saira" w:hAnsi="Saira" w:cs="Saira"/>
                      <w:sz w:val="20"/>
                      <w:szCs w:val="20"/>
                    </w:rPr>
                    <w:t>Centurion,Pretoria</w:t>
                  </w:r>
                  <w:r>
                    <w:rPr>
                      <w:rStyle w:val="span"/>
                      <w:rFonts w:ascii="Saira" w:eastAsia="Saira" w:hAnsi="Saira" w:cs="Saira"/>
                      <w:sz w:val="20"/>
                      <w:szCs w:val="20"/>
                    </w:rPr>
                    <w:t>, Gauteng</w:t>
                  </w:r>
                </w:p>
                <w:p w14:paraId="2F48D93D"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Determined server operating limits by conducting monthly load tests.</w:t>
                  </w:r>
                </w:p>
                <w:p w14:paraId="18C2CDC2"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Operated under Agile and Scrum frameworks to complete releases every two weeks and to ensure well-organized sprints.</w:t>
                  </w:r>
                </w:p>
                <w:p w14:paraId="045C41BB"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Evaluated function, performance and design compliance of every product against design standards and customer needs.</w:t>
                  </w:r>
                </w:p>
                <w:p w14:paraId="62524387"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Wrote and optimized test cases to maximize success of manual software testing with consistent, thorough approaches.</w:t>
                  </w:r>
                </w:p>
                <w:p w14:paraId="08F56C69"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Completed in-depth usability testing on Windows, Android and iOS mobile devices.</w:t>
                  </w:r>
                </w:p>
                <w:p w14:paraId="4A4CADDE" w14:textId="77777777"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Gathered data on integration issues and vulnerabilities and reported all findings, including improvement recommendations.</w:t>
                  </w:r>
                </w:p>
                <w:p w14:paraId="7AB7008D" w14:textId="397DE80C" w:rsidR="005E7FEB" w:rsidRDefault="00C12F48">
                  <w:pPr>
                    <w:pStyle w:val="divdocumentulli"/>
                    <w:numPr>
                      <w:ilvl w:val="0"/>
                      <w:numId w:val="5"/>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Assessed software bugs and compiled findings along with resolution techniques in documentation to disseminate to Developers.</w:t>
                  </w:r>
                </w:p>
                <w:p w14:paraId="49C9A7BF" w14:textId="77777777" w:rsidR="00847015" w:rsidRDefault="00847015" w:rsidP="00847015">
                  <w:pPr>
                    <w:pStyle w:val="divdocumentulli"/>
                    <w:spacing w:line="280" w:lineRule="atLeast"/>
                    <w:ind w:left="720" w:right="360"/>
                    <w:rPr>
                      <w:rStyle w:val="span"/>
                      <w:rFonts w:ascii="Saira" w:eastAsia="Saira" w:hAnsi="Saira" w:cs="Saira"/>
                      <w:b/>
                      <w:bCs/>
                      <w:color w:val="46464E"/>
                      <w:sz w:val="20"/>
                      <w:szCs w:val="20"/>
                    </w:rPr>
                  </w:pPr>
                  <w:r w:rsidRPr="00847015">
                    <w:rPr>
                      <w:rStyle w:val="span"/>
                      <w:rFonts w:ascii="Saira" w:eastAsia="Saira" w:hAnsi="Saira" w:cs="Saira"/>
                      <w:b/>
                      <w:bCs/>
                      <w:color w:val="46464E"/>
                      <w:sz w:val="20"/>
                      <w:szCs w:val="20"/>
                    </w:rPr>
                    <w:t>Programs used</w:t>
                  </w:r>
                </w:p>
                <w:p w14:paraId="58351F34" w14:textId="66B1DD6D" w:rsidR="00847015" w:rsidRPr="00847015" w:rsidRDefault="00847015" w:rsidP="00847015">
                  <w:pPr>
                    <w:pStyle w:val="divdocumentulli"/>
                    <w:numPr>
                      <w:ilvl w:val="0"/>
                      <w:numId w:val="20"/>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MS Test Manager</w:t>
                  </w:r>
                </w:p>
                <w:p w14:paraId="08FAFF69" w14:textId="07E8F7C1" w:rsidR="00847015" w:rsidRPr="00847015" w:rsidRDefault="00847015" w:rsidP="00847015">
                  <w:pPr>
                    <w:pStyle w:val="divdocumentulli"/>
                    <w:numPr>
                      <w:ilvl w:val="0"/>
                      <w:numId w:val="20"/>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Selenium Web driver</w:t>
                  </w:r>
                </w:p>
                <w:p w14:paraId="202519BE" w14:textId="4BF83F4F" w:rsidR="00847015" w:rsidRPr="00847015" w:rsidRDefault="00847015" w:rsidP="00847015">
                  <w:pPr>
                    <w:pStyle w:val="divdocumentulli"/>
                    <w:numPr>
                      <w:ilvl w:val="0"/>
                      <w:numId w:val="20"/>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VSTS</w:t>
                  </w:r>
                </w:p>
                <w:p w14:paraId="4A594326" w14:textId="05BC9834" w:rsidR="00847015" w:rsidRDefault="00847015" w:rsidP="00847015">
                  <w:pPr>
                    <w:pStyle w:val="divdocumentulli"/>
                    <w:numPr>
                      <w:ilvl w:val="0"/>
                      <w:numId w:val="20"/>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Postman</w:t>
                  </w:r>
                </w:p>
                <w:p w14:paraId="2F27BF36" w14:textId="64F4453B" w:rsidR="00847015" w:rsidRPr="00847015" w:rsidRDefault="00847015" w:rsidP="00847015">
                  <w:pPr>
                    <w:pStyle w:val="divdocumentulli"/>
                    <w:numPr>
                      <w:ilvl w:val="0"/>
                      <w:numId w:val="20"/>
                    </w:numPr>
                    <w:spacing w:line="280" w:lineRule="atLeast"/>
                    <w:ind w:right="360"/>
                    <w:rPr>
                      <w:rStyle w:val="span"/>
                      <w:rFonts w:ascii="Saira" w:eastAsia="Saira" w:hAnsi="Saira" w:cs="Saira"/>
                      <w:color w:val="46464E"/>
                      <w:sz w:val="20"/>
                      <w:szCs w:val="20"/>
                    </w:rPr>
                  </w:pPr>
                  <w:r>
                    <w:rPr>
                      <w:rStyle w:val="span"/>
                      <w:rFonts w:ascii="Saira" w:eastAsia="Saira" w:hAnsi="Saira" w:cs="Saira"/>
                      <w:color w:val="46464E"/>
                      <w:sz w:val="20"/>
                      <w:szCs w:val="20"/>
                    </w:rPr>
                    <w:t>Atlasian Tools , (Jira, Confluence)</w:t>
                  </w:r>
                </w:p>
                <w:p w14:paraId="2E3BDE3D" w14:textId="77777777" w:rsidR="00847015" w:rsidRDefault="00847015" w:rsidP="00847015">
                  <w:pPr>
                    <w:pStyle w:val="divdocumentulli"/>
                    <w:spacing w:line="280" w:lineRule="atLeast"/>
                    <w:ind w:right="360"/>
                    <w:rPr>
                      <w:rStyle w:val="span"/>
                      <w:rFonts w:ascii="Saira" w:eastAsia="Saira" w:hAnsi="Saira" w:cs="Saira"/>
                      <w:color w:val="46464E"/>
                      <w:sz w:val="20"/>
                      <w:szCs w:val="20"/>
                    </w:rPr>
                  </w:pPr>
                </w:p>
                <w:p w14:paraId="599D186F"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lastRenderedPageBreak/>
                    <w:t>Retention Specialist</w:t>
                  </w:r>
                  <w:r>
                    <w:rPr>
                      <w:rStyle w:val="documentjobdates"/>
                      <w:rFonts w:ascii="Saira" w:eastAsia="Saira" w:hAnsi="Saira" w:cs="Saira"/>
                    </w:rPr>
                    <w:t>, 01/2011 to 01/2015</w:t>
                  </w:r>
                </w:p>
                <w:p w14:paraId="7ABF33DC"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Outsurance</w:t>
                  </w:r>
                  <w:r>
                    <w:rPr>
                      <w:rStyle w:val="span"/>
                      <w:rFonts w:ascii="Saira" w:eastAsia="Saira" w:hAnsi="Saira" w:cs="Saira"/>
                      <w:sz w:val="20"/>
                      <w:szCs w:val="20"/>
                    </w:rPr>
                    <w:t xml:space="preserve">, </w:t>
                  </w:r>
                  <w:r>
                    <w:rPr>
                      <w:rStyle w:val="documentjobcity"/>
                      <w:rFonts w:ascii="Saira" w:eastAsia="Saira" w:hAnsi="Saira" w:cs="Saira"/>
                      <w:sz w:val="20"/>
                      <w:szCs w:val="20"/>
                    </w:rPr>
                    <w:t>Centurion, Pretoria</w:t>
                  </w:r>
                  <w:r>
                    <w:rPr>
                      <w:rStyle w:val="span"/>
                      <w:rFonts w:ascii="Saira" w:eastAsia="Saira" w:hAnsi="Saira" w:cs="Saira"/>
                      <w:sz w:val="20"/>
                      <w:szCs w:val="20"/>
                    </w:rPr>
                    <w:t>, Gauteng</w:t>
                  </w:r>
                </w:p>
                <w:p w14:paraId="14358173"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Presented insurance options to customers in order to close sales on new policies.</w:t>
                  </w:r>
                </w:p>
                <w:p w14:paraId="63B3DC70"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Tracked all pending authorizations to ensure timely resolution and avoid revenue loss.</w:t>
                  </w:r>
                </w:p>
                <w:p w14:paraId="061C8F5B"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Researched and resolved routine and complex issues.</w:t>
                  </w:r>
                </w:p>
                <w:p w14:paraId="10B4414C"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Developed and maintained long-term relationships with policyholders and small business entities.</w:t>
                  </w:r>
                </w:p>
                <w:p w14:paraId="6E39ACAA"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Utilized advanced skills in solving problems and making accurate decisions to implement strategies that brought about immediate results.</w:t>
                  </w:r>
                </w:p>
                <w:p w14:paraId="35A1EE78" w14:textId="77777777" w:rsidR="005E7FEB" w:rsidRDefault="00C12F48">
                  <w:pPr>
                    <w:pStyle w:val="divdocumentulli"/>
                    <w:numPr>
                      <w:ilvl w:val="0"/>
                      <w:numId w:val="6"/>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Maximized team knowledge and productivity by effectively training, monitoring and directing employees in application of best practices and regulatory protocols.</w:t>
                  </w:r>
                </w:p>
                <w:p w14:paraId="20463D0C"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Member Service Specialist</w:t>
                  </w:r>
                  <w:r>
                    <w:rPr>
                      <w:rStyle w:val="documentjobdates"/>
                      <w:rFonts w:ascii="Saira" w:eastAsia="Saira" w:hAnsi="Saira" w:cs="Saira"/>
                    </w:rPr>
                    <w:t>, 06/2010 to 09/2011</w:t>
                  </w:r>
                </w:p>
                <w:p w14:paraId="41A0CBD4"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Discovery Health</w:t>
                  </w:r>
                  <w:r>
                    <w:rPr>
                      <w:rStyle w:val="span"/>
                      <w:rFonts w:ascii="Saira" w:eastAsia="Saira" w:hAnsi="Saira" w:cs="Saira"/>
                      <w:sz w:val="20"/>
                      <w:szCs w:val="20"/>
                    </w:rPr>
                    <w:t xml:space="preserve">, </w:t>
                  </w:r>
                  <w:r>
                    <w:rPr>
                      <w:rStyle w:val="documentjobcity"/>
                      <w:rFonts w:ascii="Saira" w:eastAsia="Saira" w:hAnsi="Saira" w:cs="Saira"/>
                      <w:sz w:val="20"/>
                      <w:szCs w:val="20"/>
                    </w:rPr>
                    <w:t>Centurion,Pretoria</w:t>
                  </w:r>
                  <w:r>
                    <w:rPr>
                      <w:rStyle w:val="span"/>
                      <w:rFonts w:ascii="Saira" w:eastAsia="Saira" w:hAnsi="Saira" w:cs="Saira"/>
                      <w:sz w:val="20"/>
                      <w:szCs w:val="20"/>
                    </w:rPr>
                    <w:t>, Gauteng</w:t>
                  </w:r>
                </w:p>
                <w:p w14:paraId="50B84F05" w14:textId="77777777" w:rsidR="005E7FEB" w:rsidRDefault="00C12F48">
                  <w:pPr>
                    <w:pStyle w:val="divdocumentulli"/>
                    <w:numPr>
                      <w:ilvl w:val="0"/>
                      <w:numId w:val="7"/>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Resolution (telephonically, via e-mail/letter and on a face-to-face basis) of escalated complaints and queries in a professional manner that is consistent with Discovery's philosophies and values.</w:t>
                  </w:r>
                </w:p>
                <w:p w14:paraId="49BC45D6" w14:textId="77777777" w:rsidR="005E7FEB" w:rsidRDefault="00C12F48">
                  <w:pPr>
                    <w:pStyle w:val="divdocumentulli"/>
                    <w:numPr>
                      <w:ilvl w:val="0"/>
                      <w:numId w:val="7"/>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Build and establish relationships at all levels with external partners and internal departments (including franchises, Brokers and Members) so as to ensure that efficient resolutions are found to any problems that may arise.</w:t>
                  </w:r>
                </w:p>
                <w:p w14:paraId="56D00678" w14:textId="77777777" w:rsidR="005E7FEB" w:rsidRDefault="00C12F48">
                  <w:pPr>
                    <w:pStyle w:val="divdocumentulli"/>
                    <w:numPr>
                      <w:ilvl w:val="0"/>
                      <w:numId w:val="7"/>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Evaluated customer information to explore issues, develop potential solutions and maintain high-quality service.</w:t>
                  </w:r>
                </w:p>
                <w:p w14:paraId="059520BC" w14:textId="77777777" w:rsidR="005E7FEB" w:rsidRDefault="00C12F48">
                  <w:pPr>
                    <w:pStyle w:val="divdocumentulli"/>
                    <w:numPr>
                      <w:ilvl w:val="0"/>
                      <w:numId w:val="7"/>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Compiled customer feedback and recommended service delivery improvements to management.</w:t>
                  </w:r>
                </w:p>
                <w:p w14:paraId="4515786E"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sz w:val="20"/>
                      <w:szCs w:val="20"/>
                    </w:rPr>
                  </w:pPr>
                  <w:r>
                    <w:rPr>
                      <w:rStyle w:val="documenttxtBold"/>
                      <w:rFonts w:ascii="Saira" w:eastAsia="Saira" w:hAnsi="Saira" w:cs="Saira"/>
                      <w:sz w:val="20"/>
                      <w:szCs w:val="20"/>
                    </w:rPr>
                    <w:t>Customer Service Representative</w:t>
                  </w:r>
                  <w:r>
                    <w:rPr>
                      <w:rStyle w:val="documentjobdates"/>
                      <w:rFonts w:ascii="Saira" w:eastAsia="Saira" w:hAnsi="Saira" w:cs="Saira"/>
                    </w:rPr>
                    <w:t>, 05/2009 to 05/2010</w:t>
                  </w:r>
                </w:p>
                <w:p w14:paraId="63B9ED46"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Cell C</w:t>
                  </w:r>
                  <w:r>
                    <w:rPr>
                      <w:rStyle w:val="span"/>
                      <w:rFonts w:ascii="Saira" w:eastAsia="Saira" w:hAnsi="Saira" w:cs="Saira"/>
                      <w:sz w:val="20"/>
                      <w:szCs w:val="20"/>
                    </w:rPr>
                    <w:t xml:space="preserve">, </w:t>
                  </w:r>
                  <w:r>
                    <w:rPr>
                      <w:rStyle w:val="documentjobcity"/>
                      <w:rFonts w:ascii="Saira" w:eastAsia="Saira" w:hAnsi="Saira" w:cs="Saira"/>
                      <w:sz w:val="20"/>
                      <w:szCs w:val="20"/>
                    </w:rPr>
                    <w:t>Midrand</w:t>
                  </w:r>
                  <w:r>
                    <w:rPr>
                      <w:rStyle w:val="span"/>
                      <w:rFonts w:ascii="Saira" w:eastAsia="Saira" w:hAnsi="Saira" w:cs="Saira"/>
                      <w:sz w:val="20"/>
                      <w:szCs w:val="20"/>
                    </w:rPr>
                    <w:t>, Gauteng</w:t>
                  </w:r>
                </w:p>
                <w:p w14:paraId="6ED0840C" w14:textId="77777777" w:rsidR="005E7FEB" w:rsidRDefault="00C12F48">
                  <w:pPr>
                    <w:pStyle w:val="divdocumentulli"/>
                    <w:numPr>
                      <w:ilvl w:val="0"/>
                      <w:numId w:val="8"/>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Fielded customer questions regarding available merchandise, sales, current prices and upcoming company changes.</w:t>
                  </w:r>
                </w:p>
                <w:p w14:paraId="5066B698" w14:textId="77777777" w:rsidR="005E7FEB" w:rsidRDefault="00C12F48">
                  <w:pPr>
                    <w:pStyle w:val="divdocumentulli"/>
                    <w:numPr>
                      <w:ilvl w:val="0"/>
                      <w:numId w:val="8"/>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Preserved revenue streams by utilizing strong communication and negotiation skills, offering refunds as last resort to maintain customer satisfaction.</w:t>
                  </w:r>
                </w:p>
                <w:p w14:paraId="0F77D756" w14:textId="77777777" w:rsidR="005E7FEB" w:rsidRDefault="00C12F48">
                  <w:pPr>
                    <w:pStyle w:val="divdocumentulli"/>
                    <w:numPr>
                      <w:ilvl w:val="0"/>
                      <w:numId w:val="8"/>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Responded to customer requests for products, services and company information.</w:t>
                  </w:r>
                </w:p>
                <w:p w14:paraId="038CCA39" w14:textId="77777777" w:rsidR="005E7FEB" w:rsidRDefault="00C12F48">
                  <w:pPr>
                    <w:pStyle w:val="divdocumentulli"/>
                    <w:numPr>
                      <w:ilvl w:val="0"/>
                      <w:numId w:val="8"/>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Maintained customer satisfaction with forward-thinking strategies focused on addressing customer needs and resolving concerns.</w:t>
                  </w:r>
                </w:p>
                <w:p w14:paraId="4B36A73A" w14:textId="77777777" w:rsidR="005E7FEB" w:rsidRDefault="00C12F48">
                  <w:pPr>
                    <w:pStyle w:val="divdocumentulli"/>
                    <w:numPr>
                      <w:ilvl w:val="0"/>
                      <w:numId w:val="8"/>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Adhered to company policies and scripts to consistently achieve call-time and quality standards.</w:t>
                  </w:r>
                </w:p>
                <w:p w14:paraId="0ABA3098" w14:textId="77777777" w:rsidR="005E7FEB" w:rsidRDefault="00C12F48">
                  <w:pPr>
                    <w:pStyle w:val="documentsectiontitle"/>
                    <w:spacing w:before="500" w:after="200" w:line="340" w:lineRule="atLeast"/>
                    <w:ind w:left="480" w:right="360"/>
                    <w:rPr>
                      <w:rStyle w:val="divdocumentleft-box"/>
                      <w:rFonts w:ascii="Saira" w:eastAsia="Saira" w:hAnsi="Saira" w:cs="Saira"/>
                      <w:sz w:val="28"/>
                      <w:szCs w:val="28"/>
                    </w:rPr>
                  </w:pPr>
                  <w:r>
                    <w:rPr>
                      <w:rStyle w:val="divdocumentleft-box"/>
                      <w:rFonts w:ascii="Saira" w:eastAsia="Saira" w:hAnsi="Saira" w:cs="Saira"/>
                      <w:sz w:val="28"/>
                      <w:szCs w:val="28"/>
                    </w:rPr>
                    <w:lastRenderedPageBreak/>
                    <w:t>Education</w:t>
                  </w:r>
                </w:p>
                <w:p w14:paraId="23E6E680" w14:textId="77777777" w:rsidR="005E7FEB" w:rsidRDefault="00C12F48">
                  <w:pPr>
                    <w:pStyle w:val="documentleft-boxpaddedline"/>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ISTQB Foundation Level</w:t>
                  </w:r>
                  <w:r>
                    <w:rPr>
                      <w:rStyle w:val="divdocumentleft-box"/>
                      <w:rFonts w:ascii="Saira" w:eastAsia="Saira" w:hAnsi="Saira" w:cs="Saira"/>
                      <w:b/>
                      <w:bCs/>
                      <w:sz w:val="20"/>
                      <w:szCs w:val="20"/>
                    </w:rPr>
                    <w:t xml:space="preserve"> </w:t>
                  </w:r>
                </w:p>
                <w:p w14:paraId="6C258793"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SASTQB</w:t>
                  </w:r>
                  <w:r>
                    <w:rPr>
                      <w:rStyle w:val="divdocumentleft-box"/>
                      <w:rFonts w:ascii="Saira" w:eastAsia="Saira" w:hAnsi="Saira" w:cs="Saira"/>
                      <w:sz w:val="20"/>
                      <w:szCs w:val="20"/>
                    </w:rPr>
                    <w:t xml:space="preserve"> </w:t>
                  </w:r>
                </w:p>
                <w:p w14:paraId="76CF12C0"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ISTQB Advanced Test Analyst</w:t>
                  </w:r>
                  <w:r>
                    <w:rPr>
                      <w:rStyle w:val="divdocumentleft-box"/>
                      <w:rFonts w:ascii="Saira" w:eastAsia="Saira" w:hAnsi="Saira" w:cs="Saira"/>
                      <w:b/>
                      <w:bCs/>
                      <w:sz w:val="20"/>
                      <w:szCs w:val="20"/>
                    </w:rPr>
                    <w:t xml:space="preserve"> </w:t>
                  </w:r>
                </w:p>
                <w:p w14:paraId="010F55CD"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SASTQB</w:t>
                  </w:r>
                  <w:r>
                    <w:rPr>
                      <w:rStyle w:val="divdocumentleft-box"/>
                      <w:rFonts w:ascii="Saira" w:eastAsia="Saira" w:hAnsi="Saira" w:cs="Saira"/>
                      <w:sz w:val="20"/>
                      <w:szCs w:val="20"/>
                    </w:rPr>
                    <w:t xml:space="preserve"> </w:t>
                  </w:r>
                </w:p>
                <w:p w14:paraId="445B4B4D"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ISTQB Advanced Technical Tester</w:t>
                  </w:r>
                  <w:r>
                    <w:rPr>
                      <w:rStyle w:val="divdocumentleft-box"/>
                      <w:rFonts w:ascii="Saira" w:eastAsia="Saira" w:hAnsi="Saira" w:cs="Saira"/>
                      <w:b/>
                      <w:bCs/>
                      <w:sz w:val="20"/>
                      <w:szCs w:val="20"/>
                    </w:rPr>
                    <w:t xml:space="preserve"> </w:t>
                  </w:r>
                </w:p>
                <w:p w14:paraId="7D649ACB"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SASTQB</w:t>
                  </w:r>
                  <w:r>
                    <w:rPr>
                      <w:rStyle w:val="divdocumentleft-box"/>
                      <w:rFonts w:ascii="Saira" w:eastAsia="Saira" w:hAnsi="Saira" w:cs="Saira"/>
                      <w:sz w:val="20"/>
                      <w:szCs w:val="20"/>
                    </w:rPr>
                    <w:t xml:space="preserve"> </w:t>
                  </w:r>
                </w:p>
                <w:p w14:paraId="1793508A"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CFA Level 1</w:t>
                  </w:r>
                  <w:r>
                    <w:rPr>
                      <w:rStyle w:val="span"/>
                      <w:rFonts w:ascii="Saira" w:eastAsia="Saira" w:hAnsi="Saira" w:cs="Saira"/>
                      <w:b/>
                      <w:bCs/>
                      <w:sz w:val="20"/>
                      <w:szCs w:val="20"/>
                    </w:rPr>
                    <w:t>, Finance</w:t>
                  </w:r>
                </w:p>
                <w:p w14:paraId="09857C1A"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CFA Institue</w:t>
                  </w:r>
                  <w:r>
                    <w:rPr>
                      <w:rStyle w:val="divdocumentleft-box"/>
                      <w:rFonts w:ascii="Saira" w:eastAsia="Saira" w:hAnsi="Saira" w:cs="Saira"/>
                      <w:sz w:val="20"/>
                      <w:szCs w:val="20"/>
                    </w:rPr>
                    <w:t xml:space="preserve"> </w:t>
                  </w:r>
                </w:p>
                <w:p w14:paraId="60F6AD3D" w14:textId="77777777" w:rsidR="005E7FEB" w:rsidRDefault="00C12F48">
                  <w:pPr>
                    <w:pStyle w:val="divdocumentulli"/>
                    <w:numPr>
                      <w:ilvl w:val="0"/>
                      <w:numId w:val="9"/>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Received Access Scholarship</w:t>
                  </w:r>
                </w:p>
                <w:p w14:paraId="7260D50C"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CCNA Cisco Cyber Security Training</w:t>
                  </w:r>
                  <w:r>
                    <w:rPr>
                      <w:rStyle w:val="span"/>
                      <w:rFonts w:ascii="Saira" w:eastAsia="Saira" w:hAnsi="Saira" w:cs="Saira"/>
                      <w:b/>
                      <w:bCs/>
                      <w:sz w:val="20"/>
                      <w:szCs w:val="20"/>
                    </w:rPr>
                    <w:t>, Security System Technology</w:t>
                  </w:r>
                </w:p>
                <w:p w14:paraId="07DA300A"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Cisco Learning Academy</w:t>
                  </w:r>
                  <w:r>
                    <w:rPr>
                      <w:rStyle w:val="divdocumentleft-box"/>
                      <w:rFonts w:ascii="Saira" w:eastAsia="Saira" w:hAnsi="Saira" w:cs="Saira"/>
                      <w:sz w:val="20"/>
                      <w:szCs w:val="20"/>
                    </w:rPr>
                    <w:t xml:space="preserve"> </w:t>
                  </w:r>
                </w:p>
                <w:p w14:paraId="58719AB7" w14:textId="77777777" w:rsidR="005E7FEB" w:rsidRDefault="00C12F48">
                  <w:pPr>
                    <w:pStyle w:val="divdocumentulli"/>
                    <w:numPr>
                      <w:ilvl w:val="0"/>
                      <w:numId w:val="10"/>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Received Cisco Cybersecurity Scholarship</w:t>
                  </w:r>
                </w:p>
                <w:p w14:paraId="19494955"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RE5</w:t>
                  </w:r>
                  <w:r>
                    <w:rPr>
                      <w:rStyle w:val="span"/>
                      <w:rFonts w:ascii="Saira" w:eastAsia="Saira" w:hAnsi="Saira" w:cs="Saira"/>
                      <w:b/>
                      <w:bCs/>
                      <w:sz w:val="20"/>
                      <w:szCs w:val="20"/>
                    </w:rPr>
                    <w:t>, Financial Planning And Services, 2012</w:t>
                  </w:r>
                </w:p>
                <w:p w14:paraId="2B8EF61B"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Financial Planning Institute (FPI)</w:t>
                  </w:r>
                  <w:r>
                    <w:rPr>
                      <w:rStyle w:val="divdocumentleft-box"/>
                      <w:rFonts w:ascii="Saira" w:eastAsia="Saira" w:hAnsi="Saira" w:cs="Saira"/>
                      <w:sz w:val="20"/>
                      <w:szCs w:val="20"/>
                    </w:rPr>
                    <w:t xml:space="preserve"> </w:t>
                  </w:r>
                </w:p>
                <w:p w14:paraId="26843470" w14:textId="77777777" w:rsidR="005E7FEB" w:rsidRDefault="00C12F48">
                  <w:pPr>
                    <w:pStyle w:val="divdocumentulli"/>
                    <w:numPr>
                      <w:ilvl w:val="0"/>
                      <w:numId w:val="11"/>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 xml:space="preserve">Graduated in Top </w:t>
                  </w:r>
                  <w:r>
                    <w:rPr>
                      <w:rStyle w:val="font"/>
                      <w:rFonts w:ascii="Saira" w:eastAsia="Saira" w:hAnsi="Saira" w:cs="Saira"/>
                      <w:color w:val="468AE5"/>
                      <w:sz w:val="20"/>
                      <w:szCs w:val="20"/>
                    </w:rPr>
                    <w:t>10</w:t>
                  </w:r>
                  <w:r>
                    <w:rPr>
                      <w:rStyle w:val="span"/>
                      <w:rFonts w:ascii="Saira" w:eastAsia="Saira" w:hAnsi="Saira" w:cs="Saira"/>
                      <w:color w:val="46464E"/>
                      <w:sz w:val="20"/>
                      <w:szCs w:val="20"/>
                    </w:rPr>
                    <w:t>% of group that wrote the exam</w:t>
                  </w:r>
                </w:p>
                <w:p w14:paraId="38DC833B"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Short-Term Insurance Full Qualification</w:t>
                  </w:r>
                  <w:r>
                    <w:rPr>
                      <w:rStyle w:val="span"/>
                      <w:rFonts w:ascii="Saira" w:eastAsia="Saira" w:hAnsi="Saira" w:cs="Saira"/>
                      <w:b/>
                      <w:bCs/>
                      <w:sz w:val="20"/>
                      <w:szCs w:val="20"/>
                    </w:rPr>
                    <w:t>, Insurance And Risk Management, 2014</w:t>
                  </w:r>
                </w:p>
                <w:p w14:paraId="7EA34067"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INSETA</w:t>
                  </w:r>
                  <w:r>
                    <w:rPr>
                      <w:rStyle w:val="divdocumentleft-box"/>
                      <w:rFonts w:ascii="Saira" w:eastAsia="Saira" w:hAnsi="Saira" w:cs="Saira"/>
                      <w:sz w:val="20"/>
                      <w:szCs w:val="20"/>
                    </w:rPr>
                    <w:t xml:space="preserve"> </w:t>
                  </w:r>
                </w:p>
                <w:p w14:paraId="57EAA4AE" w14:textId="77777777" w:rsidR="005E7FEB" w:rsidRDefault="00C12F48">
                  <w:pPr>
                    <w:pStyle w:val="divdocumentulli"/>
                    <w:numPr>
                      <w:ilvl w:val="0"/>
                      <w:numId w:val="12"/>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Professional development completed in Short-term insurance</w:t>
                  </w:r>
                </w:p>
                <w:p w14:paraId="5FBC8B63"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Bachelor of Commerce</w:t>
                  </w:r>
                  <w:r>
                    <w:rPr>
                      <w:rStyle w:val="span"/>
                      <w:rFonts w:ascii="Saira" w:eastAsia="Saira" w:hAnsi="Saira" w:cs="Saira"/>
                      <w:b/>
                      <w:bCs/>
                      <w:sz w:val="20"/>
                      <w:szCs w:val="20"/>
                    </w:rPr>
                    <w:t>, Informatics, 09/2017</w:t>
                  </w:r>
                </w:p>
                <w:p w14:paraId="5F3C4F8C"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UNISA</w:t>
                  </w:r>
                  <w:r>
                    <w:rPr>
                      <w:rStyle w:val="divdocumentleft-box"/>
                      <w:rFonts w:ascii="Saira" w:eastAsia="Saira" w:hAnsi="Saira" w:cs="Saira"/>
                      <w:sz w:val="20"/>
                      <w:szCs w:val="20"/>
                    </w:rPr>
                    <w:t xml:space="preserve"> </w:t>
                  </w:r>
                  <w:r>
                    <w:rPr>
                      <w:rStyle w:val="span"/>
                      <w:rFonts w:ascii="Saira" w:eastAsia="Saira" w:hAnsi="Saira" w:cs="Saira"/>
                      <w:sz w:val="20"/>
                      <w:szCs w:val="20"/>
                    </w:rPr>
                    <w:t xml:space="preserve">- </w:t>
                  </w:r>
                  <w:r>
                    <w:rPr>
                      <w:rStyle w:val="documenteducationjobcity"/>
                      <w:rFonts w:ascii="Saira" w:eastAsia="Saira" w:hAnsi="Saira" w:cs="Saira"/>
                      <w:sz w:val="20"/>
                      <w:szCs w:val="20"/>
                    </w:rPr>
                    <w:t>South Africa</w:t>
                  </w:r>
                  <w:r>
                    <w:rPr>
                      <w:rStyle w:val="divdocumentleft-box"/>
                      <w:rFonts w:ascii="Saira" w:eastAsia="Saira" w:hAnsi="Saira" w:cs="Saira"/>
                      <w:sz w:val="20"/>
                      <w:szCs w:val="20"/>
                    </w:rPr>
                    <w:t xml:space="preserve"> </w:t>
                  </w:r>
                </w:p>
                <w:p w14:paraId="27C48DFF"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Bachelor of Commerce Honours</w:t>
                  </w:r>
                  <w:r>
                    <w:rPr>
                      <w:rStyle w:val="span"/>
                      <w:rFonts w:ascii="Saira" w:eastAsia="Saira" w:hAnsi="Saira" w:cs="Saira"/>
                      <w:b/>
                      <w:bCs/>
                      <w:sz w:val="20"/>
                      <w:szCs w:val="20"/>
                    </w:rPr>
                    <w:t>, Informatics</w:t>
                  </w:r>
                </w:p>
                <w:p w14:paraId="3A8824D6"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 xml:space="preserve">Unisa </w:t>
                  </w:r>
                  <w:r>
                    <w:rPr>
                      <w:rStyle w:val="span"/>
                      <w:rFonts w:ascii="Saira" w:eastAsia="Saira" w:hAnsi="Saira" w:cs="Saira"/>
                      <w:sz w:val="20"/>
                      <w:szCs w:val="20"/>
                    </w:rPr>
                    <w:t xml:space="preserve">- </w:t>
                  </w:r>
                  <w:r>
                    <w:rPr>
                      <w:rStyle w:val="documenteducationjobcity"/>
                      <w:rFonts w:ascii="Saira" w:eastAsia="Saira" w:hAnsi="Saira" w:cs="Saira"/>
                      <w:sz w:val="20"/>
                      <w:szCs w:val="20"/>
                    </w:rPr>
                    <w:t>South Africa</w:t>
                  </w:r>
                  <w:r>
                    <w:rPr>
                      <w:rStyle w:val="divdocumentleft-box"/>
                      <w:rFonts w:ascii="Saira" w:eastAsia="Saira" w:hAnsi="Saira" w:cs="Saira"/>
                      <w:sz w:val="20"/>
                      <w:szCs w:val="20"/>
                    </w:rPr>
                    <w:t xml:space="preserve"> </w:t>
                  </w:r>
                </w:p>
                <w:p w14:paraId="13F9FE3C"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RPA Developer Foundation</w:t>
                  </w:r>
                  <w:r>
                    <w:rPr>
                      <w:rStyle w:val="span"/>
                      <w:rFonts w:ascii="Saira" w:eastAsia="Saira" w:hAnsi="Saira" w:cs="Saira"/>
                      <w:b/>
                      <w:bCs/>
                      <w:sz w:val="20"/>
                      <w:szCs w:val="20"/>
                    </w:rPr>
                    <w:t>, Artificial Intelligence And Robotics</w:t>
                  </w:r>
                </w:p>
                <w:p w14:paraId="789B0B20"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UIPath Academy</w:t>
                  </w:r>
                  <w:r>
                    <w:rPr>
                      <w:rStyle w:val="divdocumentleft-box"/>
                      <w:rFonts w:ascii="Saira" w:eastAsia="Saira" w:hAnsi="Saira" w:cs="Saira"/>
                      <w:sz w:val="20"/>
                      <w:szCs w:val="20"/>
                    </w:rPr>
                    <w:t xml:space="preserve"> </w:t>
                  </w:r>
                </w:p>
                <w:p w14:paraId="6F06C7D4" w14:textId="77777777" w:rsidR="005E7FEB" w:rsidRDefault="00C12F48">
                  <w:pPr>
                    <w:pStyle w:val="documentleft-boxpaddedline"/>
                    <w:pBdr>
                      <w:top w:val="none" w:sz="0" w:space="15" w:color="auto"/>
                    </w:pBdr>
                    <w:spacing w:line="280" w:lineRule="atLeast"/>
                    <w:ind w:left="480" w:right="360"/>
                    <w:rPr>
                      <w:rStyle w:val="divdocumentleft-box"/>
                      <w:rFonts w:ascii="Saira" w:eastAsia="Saira" w:hAnsi="Saira" w:cs="Saira"/>
                      <w:b/>
                      <w:bCs/>
                      <w:sz w:val="20"/>
                      <w:szCs w:val="20"/>
                    </w:rPr>
                  </w:pPr>
                  <w:r>
                    <w:rPr>
                      <w:rStyle w:val="documenttxtBold"/>
                      <w:rFonts w:ascii="Saira" w:eastAsia="Saira" w:hAnsi="Saira" w:cs="Saira"/>
                      <w:sz w:val="20"/>
                      <w:szCs w:val="20"/>
                    </w:rPr>
                    <w:t>Nanodegree</w:t>
                  </w:r>
                  <w:r>
                    <w:rPr>
                      <w:rStyle w:val="span"/>
                      <w:rFonts w:ascii="Saira" w:eastAsia="Saira" w:hAnsi="Saira" w:cs="Saira"/>
                      <w:b/>
                      <w:bCs/>
                      <w:sz w:val="20"/>
                      <w:szCs w:val="20"/>
                    </w:rPr>
                    <w:t>, AI &amp; Computer Vision</w:t>
                  </w:r>
                </w:p>
                <w:p w14:paraId="722CFDEF" w14:textId="77777777" w:rsidR="005E7FEB" w:rsidRDefault="00C12F48">
                  <w:pPr>
                    <w:pStyle w:val="documentleft-boxpaddedline"/>
                    <w:spacing w:line="280" w:lineRule="atLeast"/>
                    <w:ind w:left="480" w:right="360"/>
                    <w:rPr>
                      <w:rStyle w:val="divdocumentleft-box"/>
                      <w:rFonts w:ascii="Saira" w:eastAsia="Saira" w:hAnsi="Saira" w:cs="Saira"/>
                      <w:sz w:val="20"/>
                      <w:szCs w:val="20"/>
                    </w:rPr>
                  </w:pPr>
                  <w:r>
                    <w:rPr>
                      <w:rStyle w:val="documentcompanyname"/>
                      <w:rFonts w:ascii="Saira" w:eastAsia="Saira" w:hAnsi="Saira" w:cs="Saira"/>
                      <w:sz w:val="20"/>
                      <w:szCs w:val="20"/>
                    </w:rPr>
                    <w:t>Udacity</w:t>
                  </w:r>
                  <w:r>
                    <w:rPr>
                      <w:rStyle w:val="divdocumentleft-box"/>
                      <w:rFonts w:ascii="Saira" w:eastAsia="Saira" w:hAnsi="Saira" w:cs="Saira"/>
                      <w:sz w:val="20"/>
                      <w:szCs w:val="20"/>
                    </w:rPr>
                    <w:t xml:space="preserve"> </w:t>
                  </w:r>
                </w:p>
                <w:p w14:paraId="4316A5A5" w14:textId="77777777" w:rsidR="005E7FEB" w:rsidRDefault="00C12F48">
                  <w:pPr>
                    <w:pStyle w:val="divdocumentulli"/>
                    <w:numPr>
                      <w:ilvl w:val="0"/>
                      <w:numId w:val="13"/>
                    </w:numPr>
                    <w:spacing w:line="280" w:lineRule="atLeast"/>
                    <w:ind w:right="360" w:hanging="232"/>
                    <w:rPr>
                      <w:rStyle w:val="span"/>
                      <w:rFonts w:ascii="Saira" w:eastAsia="Saira" w:hAnsi="Saira" w:cs="Saira"/>
                      <w:color w:val="46464E"/>
                      <w:sz w:val="20"/>
                      <w:szCs w:val="20"/>
                    </w:rPr>
                  </w:pPr>
                  <w:r>
                    <w:rPr>
                      <w:rStyle w:val="span"/>
                      <w:rFonts w:ascii="Saira" w:eastAsia="Saira" w:hAnsi="Saira" w:cs="Saira"/>
                      <w:color w:val="46464E"/>
                      <w:sz w:val="20"/>
                      <w:szCs w:val="20"/>
                    </w:rPr>
                    <w:t>Recipient of Intel® Edge AI Scholarship Foundation Course Nanodegree Program Scholarship</w:t>
                  </w:r>
                </w:p>
                <w:p w14:paraId="56DD9377" w14:textId="77777777" w:rsidR="005E7FEB" w:rsidRDefault="005E7FEB">
                  <w:pPr>
                    <w:pStyle w:val="divdocumentleft-boxParagraph"/>
                    <w:pBdr>
                      <w:left w:val="none" w:sz="0" w:space="0" w:color="auto"/>
                      <w:right w:val="none" w:sz="0" w:space="0" w:color="auto"/>
                    </w:pBdr>
                    <w:spacing w:line="280" w:lineRule="atLeast"/>
                    <w:ind w:left="480" w:right="360"/>
                    <w:rPr>
                      <w:rStyle w:val="divdocumentleft-box"/>
                      <w:rFonts w:ascii="Saira" w:eastAsia="Saira" w:hAnsi="Saira" w:cs="Saira"/>
                      <w:color w:val="46464E"/>
                      <w:sz w:val="20"/>
                      <w:szCs w:val="20"/>
                    </w:rPr>
                  </w:pPr>
                </w:p>
              </w:tc>
            </w:tr>
          </w:tbl>
          <w:p w14:paraId="7BEA8879" w14:textId="77777777" w:rsidR="005E7FEB" w:rsidRDefault="005E7FEB">
            <w:pPr>
              <w:rPr>
                <w:rFonts w:ascii="Saira" w:eastAsia="Saira" w:hAnsi="Saira" w:cs="Saira"/>
                <w:color w:val="46464E"/>
                <w:sz w:val="20"/>
                <w:szCs w:val="20"/>
              </w:rPr>
            </w:pPr>
          </w:p>
        </w:tc>
        <w:tc>
          <w:tcPr>
            <w:tcW w:w="4480" w:type="dxa"/>
            <w:shd w:val="clear" w:color="auto" w:fill="2C5A77"/>
            <w:tcMar>
              <w:top w:w="800" w:type="dxa"/>
              <w:left w:w="0" w:type="dxa"/>
              <w:bottom w:w="600" w:type="dxa"/>
              <w:right w:w="0" w:type="dxa"/>
            </w:tcMar>
            <w:hideMark/>
          </w:tcPr>
          <w:p w14:paraId="6F827B3F" w14:textId="77777777" w:rsidR="005E7FEB" w:rsidRDefault="005E7FEB">
            <w:pPr>
              <w:pStyle w:val="div"/>
              <w:pBdr>
                <w:left w:val="none" w:sz="0" w:space="25" w:color="auto"/>
                <w:right w:val="none" w:sz="0" w:space="25" w:color="auto"/>
              </w:pBdr>
              <w:spacing w:line="140" w:lineRule="exact"/>
              <w:ind w:left="500" w:right="500"/>
              <w:rPr>
                <w:rStyle w:val="documentdocumentrightcell"/>
                <w:rFonts w:ascii="Saira" w:eastAsia="Saira" w:hAnsi="Saira" w:cs="Saira"/>
                <w:color w:val="FFFFFF"/>
                <w:sz w:val="20"/>
                <w:szCs w:val="20"/>
                <w:shd w:val="clear" w:color="auto" w:fill="auto"/>
              </w:rPr>
            </w:pPr>
          </w:p>
          <w:p w14:paraId="7BBF124D" w14:textId="77777777" w:rsidR="005E7FEB" w:rsidRDefault="00C12F48">
            <w:pPr>
              <w:pStyle w:val="documentpb5"/>
              <w:spacing w:line="280" w:lineRule="atLeast"/>
              <w:ind w:left="500" w:right="500"/>
              <w:rPr>
                <w:rStyle w:val="documentdocumentrightcell"/>
                <w:rFonts w:ascii="Saira" w:eastAsia="Saira" w:hAnsi="Saira" w:cs="Saira"/>
                <w:color w:val="FFFFFF"/>
                <w:sz w:val="20"/>
                <w:szCs w:val="20"/>
                <w:shd w:val="clear" w:color="auto" w:fill="auto"/>
              </w:rPr>
            </w:pPr>
            <w:r>
              <w:rPr>
                <w:rStyle w:val="span"/>
                <w:rFonts w:ascii="Saira" w:eastAsia="Saira" w:hAnsi="Saira" w:cs="Saira"/>
                <w:b/>
                <w:bCs/>
                <w:color w:val="FFFFFF"/>
                <w:sz w:val="20"/>
                <w:szCs w:val="20"/>
              </w:rPr>
              <w:t>Address</w:t>
            </w:r>
            <w:r>
              <w:rPr>
                <w:rStyle w:val="documentmukcolon"/>
                <w:rFonts w:ascii="Saira" w:eastAsia="Saira" w:hAnsi="Saira" w:cs="Saira"/>
                <w:b/>
                <w:bCs/>
                <w:color w:val="FFFFFF"/>
                <w:sz w:val="20"/>
                <w:szCs w:val="20"/>
              </w:rPr>
              <w:t>:</w:t>
            </w:r>
            <w:r>
              <w:rPr>
                <w:rStyle w:val="span"/>
                <w:rFonts w:ascii="Saira" w:eastAsia="Saira" w:hAnsi="Saira" w:cs="Saira"/>
                <w:b/>
                <w:bCs/>
                <w:color w:val="FFFFFF"/>
                <w:sz w:val="20"/>
                <w:szCs w:val="20"/>
              </w:rPr>
              <w:t> :</w:t>
            </w:r>
            <w:r>
              <w:rPr>
                <w:rStyle w:val="documentdocumentrightcell"/>
                <w:rFonts w:ascii="Saira" w:eastAsia="Saira" w:hAnsi="Saira" w:cs="Saira"/>
                <w:color w:val="FFFFFF"/>
                <w:sz w:val="20"/>
                <w:szCs w:val="20"/>
                <w:shd w:val="clear" w:color="auto" w:fill="auto"/>
              </w:rPr>
              <w:t xml:space="preserve"> </w:t>
            </w:r>
            <w:r>
              <w:rPr>
                <w:rStyle w:val="span"/>
                <w:rFonts w:ascii="Saira" w:eastAsia="Saira" w:hAnsi="Saira" w:cs="Saira"/>
                <w:color w:val="FFFFFF"/>
                <w:sz w:val="20"/>
                <w:szCs w:val="20"/>
              </w:rPr>
              <w:t>Rand West, Gauteng</w:t>
            </w:r>
            <w:r>
              <w:rPr>
                <w:rStyle w:val="documentdocumentrightcell"/>
                <w:rFonts w:ascii="Saira" w:eastAsia="Saira" w:hAnsi="Saira" w:cs="Saira"/>
                <w:color w:val="FFFFFF"/>
                <w:sz w:val="20"/>
                <w:szCs w:val="20"/>
                <w:shd w:val="clear" w:color="auto" w:fill="auto"/>
              </w:rPr>
              <w:t xml:space="preserve"> </w:t>
            </w:r>
            <w:r>
              <w:rPr>
                <w:rStyle w:val="span"/>
                <w:rFonts w:ascii="Saira" w:eastAsia="Saira" w:hAnsi="Saira" w:cs="Saira"/>
                <w:color w:val="FFFFFF"/>
                <w:sz w:val="20"/>
                <w:szCs w:val="20"/>
              </w:rPr>
              <w:t>1759</w:t>
            </w:r>
          </w:p>
          <w:p w14:paraId="6C2DFBE5" w14:textId="77777777" w:rsidR="005E7FEB" w:rsidRDefault="00C12F48">
            <w:pPr>
              <w:pStyle w:val="documentpb5"/>
              <w:spacing w:line="280" w:lineRule="atLeast"/>
              <w:ind w:left="500" w:right="500"/>
              <w:rPr>
                <w:rStyle w:val="documentdocumentrightcell"/>
                <w:rFonts w:ascii="Saira" w:eastAsia="Saira" w:hAnsi="Saira" w:cs="Saira"/>
                <w:vanish/>
                <w:color w:val="FFFFFF"/>
                <w:sz w:val="20"/>
                <w:szCs w:val="20"/>
                <w:shd w:val="clear" w:color="auto" w:fill="auto"/>
              </w:rPr>
            </w:pPr>
            <w:r>
              <w:rPr>
                <w:rStyle w:val="span"/>
                <w:rFonts w:ascii="Saira" w:eastAsia="Saira" w:hAnsi="Saira" w:cs="Saira"/>
                <w:b/>
                <w:bCs/>
                <w:vanish/>
                <w:color w:val="FFFFFF"/>
                <w:sz w:val="20"/>
                <w:szCs w:val="20"/>
              </w:rPr>
              <w:t>Address</w:t>
            </w:r>
            <w:r>
              <w:rPr>
                <w:rStyle w:val="documentmukcolon"/>
                <w:rFonts w:ascii="Saira" w:eastAsia="Saira" w:hAnsi="Saira" w:cs="Saira"/>
                <w:b/>
                <w:bCs/>
                <w:color w:val="FFFFFF"/>
                <w:sz w:val="20"/>
                <w:szCs w:val="20"/>
              </w:rPr>
              <w:t>:</w:t>
            </w:r>
            <w:r>
              <w:rPr>
                <w:rStyle w:val="span"/>
                <w:rFonts w:ascii="Saira" w:eastAsia="Saira" w:hAnsi="Saira" w:cs="Saira"/>
                <w:b/>
                <w:bCs/>
                <w:vanish/>
                <w:color w:val="FFFFFF"/>
                <w:sz w:val="20"/>
                <w:szCs w:val="20"/>
              </w:rPr>
              <w:t> :</w:t>
            </w:r>
            <w:r>
              <w:rPr>
                <w:rStyle w:val="documentdocumentrightcell"/>
                <w:rFonts w:ascii="Saira" w:eastAsia="Saira" w:hAnsi="Saira" w:cs="Saira"/>
                <w:vanish/>
                <w:color w:val="FFFFFF"/>
                <w:sz w:val="20"/>
                <w:szCs w:val="20"/>
                <w:shd w:val="clear" w:color="auto" w:fill="auto"/>
              </w:rPr>
              <w:t xml:space="preserve"> </w:t>
            </w:r>
            <w:r>
              <w:rPr>
                <w:rStyle w:val="span"/>
                <w:rFonts w:ascii="Saira" w:eastAsia="Saira" w:hAnsi="Saira" w:cs="Saira"/>
                <w:vanish/>
                <w:color w:val="FFFFFF"/>
                <w:sz w:val="20"/>
                <w:szCs w:val="20"/>
              </w:rPr>
              <w:t>1759, Rand West, Gauteng</w:t>
            </w:r>
            <w:r>
              <w:rPr>
                <w:rStyle w:val="documentdocumentrightcell"/>
                <w:rFonts w:ascii="Saira" w:eastAsia="Saira" w:hAnsi="Saira" w:cs="Saira"/>
                <w:vanish/>
                <w:color w:val="FFFFFF"/>
                <w:sz w:val="20"/>
                <w:szCs w:val="20"/>
                <w:shd w:val="clear" w:color="auto" w:fill="auto"/>
              </w:rPr>
              <w:t xml:space="preserve"> </w:t>
            </w:r>
          </w:p>
          <w:p w14:paraId="3B257DFF" w14:textId="77777777" w:rsidR="005E7FEB" w:rsidRDefault="005E7FEB">
            <w:pPr>
              <w:pStyle w:val="div"/>
              <w:spacing w:line="100" w:lineRule="exact"/>
              <w:ind w:left="500" w:right="500"/>
              <w:rPr>
                <w:rStyle w:val="documentdocumentrightcell"/>
                <w:rFonts w:ascii="Saira" w:eastAsia="Saira" w:hAnsi="Saira" w:cs="Saira"/>
                <w:color w:val="FFFFFF"/>
                <w:sz w:val="20"/>
                <w:szCs w:val="20"/>
                <w:shd w:val="clear" w:color="auto" w:fill="auto"/>
              </w:rPr>
            </w:pPr>
          </w:p>
          <w:p w14:paraId="285F7894" w14:textId="332A994D" w:rsidR="005E7FEB" w:rsidRDefault="00C12F48">
            <w:pPr>
              <w:pStyle w:val="documentpb5"/>
              <w:spacing w:line="280" w:lineRule="atLeast"/>
              <w:ind w:left="500" w:right="500"/>
              <w:rPr>
                <w:rStyle w:val="documentdocumentrightcell"/>
                <w:rFonts w:ascii="Saira" w:eastAsia="Saira" w:hAnsi="Saira" w:cs="Saira"/>
                <w:color w:val="FFFFFF"/>
                <w:sz w:val="20"/>
                <w:szCs w:val="20"/>
                <w:shd w:val="clear" w:color="auto" w:fill="auto"/>
              </w:rPr>
            </w:pPr>
            <w:r>
              <w:rPr>
                <w:rStyle w:val="span"/>
                <w:rFonts w:ascii="Saira" w:eastAsia="Saira" w:hAnsi="Saira" w:cs="Saira"/>
                <w:b/>
                <w:bCs/>
                <w:color w:val="FFFFFF"/>
                <w:sz w:val="20"/>
                <w:szCs w:val="20"/>
              </w:rPr>
              <w:t>Phone</w:t>
            </w:r>
            <w:r>
              <w:rPr>
                <w:rStyle w:val="documentmukcolon"/>
                <w:rFonts w:ascii="Saira" w:eastAsia="Saira" w:hAnsi="Saira" w:cs="Saira"/>
                <w:b/>
                <w:bCs/>
                <w:color w:val="FFFFFF"/>
                <w:sz w:val="20"/>
                <w:szCs w:val="20"/>
              </w:rPr>
              <w:t>:</w:t>
            </w:r>
            <w:r>
              <w:rPr>
                <w:rStyle w:val="span"/>
                <w:rFonts w:ascii="Saira" w:eastAsia="Saira" w:hAnsi="Saira" w:cs="Saira"/>
                <w:b/>
                <w:bCs/>
                <w:color w:val="FFFFFF"/>
                <w:sz w:val="20"/>
                <w:szCs w:val="20"/>
              </w:rPr>
              <w:t> :</w:t>
            </w:r>
            <w:r>
              <w:rPr>
                <w:rStyle w:val="documentdocumentrightcell"/>
                <w:rFonts w:ascii="Saira" w:eastAsia="Saira" w:hAnsi="Saira" w:cs="Saira"/>
                <w:color w:val="FFFFFF"/>
                <w:sz w:val="20"/>
                <w:szCs w:val="20"/>
                <w:shd w:val="clear" w:color="auto" w:fill="auto"/>
              </w:rPr>
              <w:t xml:space="preserve"> </w:t>
            </w:r>
            <w:r>
              <w:rPr>
                <w:rStyle w:val="span"/>
                <w:rFonts w:ascii="Saira" w:eastAsia="Saira" w:hAnsi="Saira" w:cs="Saira"/>
                <w:color w:val="FFFFFF"/>
                <w:sz w:val="20"/>
                <w:szCs w:val="20"/>
              </w:rPr>
              <w:t>082  693 1101 / 065 992 1054</w:t>
            </w:r>
          </w:p>
          <w:p w14:paraId="71A1908B" w14:textId="77777777" w:rsidR="005E7FEB" w:rsidRDefault="005E7FEB">
            <w:pPr>
              <w:pStyle w:val="div"/>
              <w:spacing w:line="100" w:lineRule="exact"/>
              <w:ind w:left="500" w:right="500"/>
              <w:rPr>
                <w:rStyle w:val="documentdocumentrightcell"/>
                <w:rFonts w:ascii="Saira" w:eastAsia="Saira" w:hAnsi="Saira" w:cs="Saira"/>
                <w:color w:val="FFFFFF"/>
                <w:sz w:val="20"/>
                <w:szCs w:val="20"/>
                <w:shd w:val="clear" w:color="auto" w:fill="auto"/>
              </w:rPr>
            </w:pPr>
          </w:p>
          <w:p w14:paraId="5E3308F9" w14:textId="77777777" w:rsidR="005E7FEB" w:rsidRDefault="00C12F48">
            <w:pPr>
              <w:pStyle w:val="documentpb5"/>
              <w:spacing w:line="280" w:lineRule="atLeast"/>
              <w:ind w:left="500" w:right="500"/>
              <w:rPr>
                <w:rStyle w:val="documentdocumentrightcell"/>
                <w:rFonts w:ascii="Saira" w:eastAsia="Saira" w:hAnsi="Saira" w:cs="Saira"/>
                <w:color w:val="FFFFFF"/>
                <w:sz w:val="20"/>
                <w:szCs w:val="20"/>
                <w:shd w:val="clear" w:color="auto" w:fill="auto"/>
              </w:rPr>
            </w:pPr>
            <w:r>
              <w:rPr>
                <w:rStyle w:val="span"/>
                <w:rFonts w:ascii="Saira" w:eastAsia="Saira" w:hAnsi="Saira" w:cs="Saira"/>
                <w:b/>
                <w:bCs/>
                <w:color w:val="FFFFFF"/>
                <w:sz w:val="20"/>
                <w:szCs w:val="20"/>
              </w:rPr>
              <w:t>Email</w:t>
            </w:r>
            <w:r>
              <w:rPr>
                <w:rStyle w:val="documentmukcolon"/>
                <w:rFonts w:ascii="Saira" w:eastAsia="Saira" w:hAnsi="Saira" w:cs="Saira"/>
                <w:b/>
                <w:bCs/>
                <w:color w:val="FFFFFF"/>
                <w:sz w:val="20"/>
                <w:szCs w:val="20"/>
              </w:rPr>
              <w:t>:</w:t>
            </w:r>
            <w:r>
              <w:rPr>
                <w:rStyle w:val="span"/>
                <w:rFonts w:ascii="Saira" w:eastAsia="Saira" w:hAnsi="Saira" w:cs="Saira"/>
                <w:b/>
                <w:bCs/>
                <w:color w:val="FFFFFF"/>
                <w:sz w:val="20"/>
                <w:szCs w:val="20"/>
              </w:rPr>
              <w:t> :</w:t>
            </w:r>
            <w:r>
              <w:rPr>
                <w:rStyle w:val="documentdocumentrightcell"/>
                <w:rFonts w:ascii="Saira" w:eastAsia="Saira" w:hAnsi="Saira" w:cs="Saira"/>
                <w:color w:val="FFFFFF"/>
                <w:sz w:val="20"/>
                <w:szCs w:val="20"/>
                <w:shd w:val="clear" w:color="auto" w:fill="auto"/>
              </w:rPr>
              <w:t xml:space="preserve"> </w:t>
            </w:r>
            <w:r>
              <w:rPr>
                <w:rStyle w:val="span"/>
                <w:rFonts w:ascii="Saira" w:eastAsia="Saira" w:hAnsi="Saira" w:cs="Saira"/>
                <w:color w:val="FFFFFF"/>
                <w:sz w:val="20"/>
                <w:szCs w:val="20"/>
              </w:rPr>
              <w:t>rldisemelo@gmail.com</w:t>
            </w:r>
          </w:p>
          <w:p w14:paraId="66EC289F" w14:textId="77777777" w:rsidR="005E7FEB" w:rsidRDefault="005E7FEB">
            <w:pPr>
              <w:pStyle w:val="div"/>
              <w:spacing w:line="100" w:lineRule="exact"/>
              <w:ind w:left="500" w:right="500"/>
              <w:rPr>
                <w:rStyle w:val="documentdocumentrightcell"/>
                <w:rFonts w:ascii="Saira" w:eastAsia="Saira" w:hAnsi="Saira" w:cs="Saira"/>
                <w:color w:val="FFFFFF"/>
                <w:sz w:val="20"/>
                <w:szCs w:val="20"/>
                <w:shd w:val="clear" w:color="auto" w:fill="auto"/>
              </w:rPr>
            </w:pPr>
          </w:p>
          <w:p w14:paraId="0CDF58BF" w14:textId="77777777" w:rsidR="005E7FEB" w:rsidRDefault="005E7FEB">
            <w:pPr>
              <w:pStyle w:val="documentalnkemptysection"/>
              <w:spacing w:line="200" w:lineRule="exact"/>
              <w:ind w:right="500"/>
              <w:rPr>
                <w:rStyle w:val="documentdocumentrightcell"/>
                <w:rFonts w:ascii="Saira" w:eastAsia="Saira" w:hAnsi="Saira" w:cs="Saira"/>
                <w:color w:val="FFFFFF"/>
                <w:shd w:val="clear" w:color="auto" w:fill="auto"/>
              </w:rPr>
            </w:pPr>
          </w:p>
          <w:p w14:paraId="6F5C49F6" w14:textId="77777777" w:rsidR="005E7FEB" w:rsidRDefault="00C12F48">
            <w:pPr>
              <w:pStyle w:val="documentright-boxalnkpaddingsection"/>
              <w:ind w:left="500" w:right="500"/>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 </w:t>
            </w:r>
          </w:p>
          <w:p w14:paraId="428E5382" w14:textId="77777777" w:rsidR="005E7FEB" w:rsidRDefault="00C12F48">
            <w:pPr>
              <w:pStyle w:val="documentright-boxsectiontitle"/>
              <w:pBdr>
                <w:bottom w:val="single" w:sz="8" w:space="0" w:color="FFFFFF"/>
              </w:pBdr>
              <w:spacing w:line="340" w:lineRule="atLeast"/>
              <w:ind w:left="500" w:right="500"/>
              <w:rPr>
                <w:rStyle w:val="documentdocumentrightcell"/>
                <w:rFonts w:ascii="Saira" w:eastAsia="Saira" w:hAnsi="Saira" w:cs="Saira"/>
                <w:b/>
                <w:bCs/>
                <w:caps/>
                <w:spacing w:val="10"/>
                <w:sz w:val="28"/>
                <w:szCs w:val="28"/>
                <w:shd w:val="clear" w:color="auto" w:fill="auto"/>
              </w:rPr>
            </w:pPr>
            <w:r>
              <w:rPr>
                <w:rStyle w:val="documentdocumentrightcell"/>
                <w:rFonts w:ascii="Saira" w:eastAsia="Saira" w:hAnsi="Saira" w:cs="Saira"/>
                <w:b/>
                <w:bCs/>
                <w:caps/>
                <w:spacing w:val="10"/>
                <w:sz w:val="28"/>
                <w:szCs w:val="28"/>
                <w:shd w:val="clear" w:color="auto" w:fill="auto"/>
              </w:rPr>
              <w:t>Skills</w:t>
            </w:r>
          </w:p>
          <w:p w14:paraId="692686DA" w14:textId="77777777" w:rsidR="005E7FEB" w:rsidRDefault="00C12F48">
            <w:pPr>
              <w:pStyle w:val="divdocumentulli"/>
              <w:numPr>
                <w:ilvl w:val="0"/>
                <w:numId w:val="14"/>
              </w:numPr>
              <w:pBdr>
                <w:left w:val="none" w:sz="0" w:space="0" w:color="auto"/>
              </w:pBdr>
              <w:spacing w:before="200"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Solution development</w:t>
            </w:r>
          </w:p>
          <w:p w14:paraId="0610573B"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Agile Delivery</w:t>
            </w:r>
          </w:p>
          <w:p w14:paraId="3BEF137A"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Automated Test Development</w:t>
            </w:r>
          </w:p>
          <w:p w14:paraId="5DCB0D21"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Comprehensive Testing Frameworks</w:t>
            </w:r>
          </w:p>
          <w:p w14:paraId="51C394B6"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Remote Management</w:t>
            </w:r>
          </w:p>
          <w:p w14:paraId="572CEF45"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DevOps</w:t>
            </w:r>
          </w:p>
          <w:p w14:paraId="71E40C25"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Project planning</w:t>
            </w:r>
          </w:p>
          <w:p w14:paraId="54B2DEBA" w14:textId="77777777" w:rsidR="005E7FEB" w:rsidRDefault="00C12F48">
            <w:pPr>
              <w:pStyle w:val="divdocumentulli"/>
              <w:numPr>
                <w:ilvl w:val="0"/>
                <w:numId w:val="14"/>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Team Leadership</w:t>
            </w:r>
          </w:p>
          <w:p w14:paraId="6D176600"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Automation knowledge</w:t>
            </w:r>
          </w:p>
          <w:p w14:paraId="35B10570"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Test implementation</w:t>
            </w:r>
          </w:p>
          <w:p w14:paraId="632A61D7"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Technical analysis</w:t>
            </w:r>
          </w:p>
          <w:p w14:paraId="6BF8723C"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Automation design</w:t>
            </w:r>
          </w:p>
          <w:p w14:paraId="35434EAD"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Software automation</w:t>
            </w:r>
          </w:p>
          <w:p w14:paraId="722E0575"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Experience with automated test tools such as Cucumber / Selenium / Selenium WebDriver / Selenium Grid</w:t>
            </w:r>
          </w:p>
          <w:p w14:paraId="6A9445B3"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Experience using test project management wiki tools such as JIRA / Confluence / Azure DevOps</w:t>
            </w:r>
          </w:p>
          <w:p w14:paraId="5542C8F4" w14:textId="77777777" w:rsidR="005E7FEB" w:rsidRDefault="00C12F48">
            <w:pPr>
              <w:pStyle w:val="divdocumentulli"/>
              <w:numPr>
                <w:ilvl w:val="0"/>
                <w:numId w:val="15"/>
              </w:numPr>
              <w:spacing w:line="280" w:lineRule="atLeast"/>
              <w:ind w:left="740" w:right="500" w:hanging="232"/>
              <w:rPr>
                <w:rStyle w:val="documentdocumentrightcell"/>
                <w:rFonts w:ascii="Saira" w:eastAsia="Saira" w:hAnsi="Saira" w:cs="Saira"/>
                <w:color w:val="FFFFFF"/>
                <w:sz w:val="20"/>
                <w:szCs w:val="20"/>
                <w:shd w:val="clear" w:color="auto" w:fill="auto"/>
              </w:rPr>
            </w:pPr>
            <w:r>
              <w:rPr>
                <w:rStyle w:val="documentdocumentrightcell"/>
                <w:rFonts w:ascii="Saira" w:eastAsia="Saira" w:hAnsi="Saira" w:cs="Saira"/>
                <w:color w:val="FFFFFF"/>
                <w:sz w:val="20"/>
                <w:szCs w:val="20"/>
                <w:shd w:val="clear" w:color="auto" w:fill="auto"/>
              </w:rPr>
              <w:t>Experience with HP Test Suite tools: ALM/Quality Center, and QTP/UFT with VB Scripting</w:t>
            </w:r>
            <w:r>
              <w:rPr>
                <w:rStyle w:val="documentdocumentrightcell"/>
                <w:rFonts w:ascii="Saira" w:eastAsia="Saira" w:hAnsi="Saira" w:cs="Saira"/>
                <w:color w:val="FFFFFF"/>
                <w:sz w:val="20"/>
                <w:szCs w:val="20"/>
                <w:shd w:val="clear" w:color="auto" w:fill="auto"/>
              </w:rPr>
              <w:br/>
              <w:t>Knowledge and experience with the HP LoadRunner tool, and JMeter</w:t>
            </w:r>
            <w:r>
              <w:rPr>
                <w:rStyle w:val="documentdocumentrightcell"/>
                <w:rFonts w:ascii="Saira" w:eastAsia="Saira" w:hAnsi="Saira" w:cs="Saira"/>
                <w:color w:val="FFFFFF"/>
                <w:sz w:val="20"/>
                <w:szCs w:val="20"/>
                <w:shd w:val="clear" w:color="auto" w:fill="auto"/>
              </w:rPr>
              <w:br/>
              <w:t>Experience developing test automation scripts in VBscript,C#,Java</w:t>
            </w:r>
          </w:p>
        </w:tc>
      </w:tr>
    </w:tbl>
    <w:p w14:paraId="4CBFBDFF" w14:textId="77777777" w:rsidR="005E7FEB" w:rsidRDefault="00C12F48">
      <w:pPr>
        <w:spacing w:line="20" w:lineRule="auto"/>
        <w:rPr>
          <w:rFonts w:ascii="Saira" w:eastAsia="Saira" w:hAnsi="Saira" w:cs="Saira"/>
          <w:color w:val="46464E"/>
          <w:sz w:val="20"/>
          <w:szCs w:val="20"/>
        </w:rPr>
      </w:pPr>
      <w:r>
        <w:rPr>
          <w:color w:val="FFFFFF"/>
          <w:sz w:val="2"/>
        </w:rPr>
        <w:lastRenderedPageBreak/>
        <w:t>.</w:t>
      </w:r>
    </w:p>
    <w:sectPr w:rsidR="005E7FEB">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ira">
    <w:charset w:val="00"/>
    <w:family w:val="auto"/>
    <w:pitch w:val="default"/>
    <w:sig w:usb0="00000000" w:usb1="00000000" w:usb2="00000000" w:usb3="00000000" w:csb0="00000001" w:csb1="00000000"/>
    <w:embedRegular r:id="rId1" w:fontKey="{6C4A88B4-847B-44AA-BDAF-D8773C45198F}"/>
    <w:embedBold r:id="rId2" w:fontKey="{C35CE6DA-BE02-462F-8688-35E7455B5665}"/>
  </w:font>
  <w:font w:name="Calibri Light">
    <w:panose1 w:val="020F0302020204030204"/>
    <w:charset w:val="00"/>
    <w:family w:val="swiss"/>
    <w:pitch w:val="variable"/>
    <w:sig w:usb0="E4002EFF" w:usb1="C000247B" w:usb2="00000009" w:usb3="00000000" w:csb0="000001FF" w:csb1="00000000"/>
    <w:embedRegular r:id="rId3" w:fontKey="{A8BC0053-3A8D-4034-B65F-90ADAB32BA9C}"/>
  </w:font>
  <w:font w:name="Calibri">
    <w:panose1 w:val="020F0502020204030204"/>
    <w:charset w:val="00"/>
    <w:family w:val="swiss"/>
    <w:pitch w:val="variable"/>
    <w:sig w:usb0="E4002EFF" w:usb1="C000247B" w:usb2="00000009" w:usb3="00000000" w:csb0="000001FF" w:csb1="00000000"/>
    <w:embedRegular r:id="rId4" w:fontKey="{E06C5648-C35D-49F2-97A4-DE641FD517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7930BCD8">
      <w:start w:val="1"/>
      <w:numFmt w:val="bullet"/>
      <w:lvlText w:val=""/>
      <w:lvlJc w:val="left"/>
      <w:pPr>
        <w:ind w:left="720" w:hanging="360"/>
      </w:pPr>
      <w:rPr>
        <w:rFonts w:ascii="Symbol" w:hAnsi="Symbol"/>
      </w:rPr>
    </w:lvl>
    <w:lvl w:ilvl="1" w:tplc="3F227F6A">
      <w:start w:val="1"/>
      <w:numFmt w:val="bullet"/>
      <w:lvlText w:val="o"/>
      <w:lvlJc w:val="left"/>
      <w:pPr>
        <w:tabs>
          <w:tab w:val="num" w:pos="1440"/>
        </w:tabs>
        <w:ind w:left="1440" w:hanging="360"/>
      </w:pPr>
      <w:rPr>
        <w:rFonts w:ascii="Courier New" w:hAnsi="Courier New"/>
      </w:rPr>
    </w:lvl>
    <w:lvl w:ilvl="2" w:tplc="A7E8F954">
      <w:start w:val="1"/>
      <w:numFmt w:val="bullet"/>
      <w:lvlText w:val=""/>
      <w:lvlJc w:val="left"/>
      <w:pPr>
        <w:tabs>
          <w:tab w:val="num" w:pos="2160"/>
        </w:tabs>
        <w:ind w:left="2160" w:hanging="360"/>
      </w:pPr>
      <w:rPr>
        <w:rFonts w:ascii="Wingdings" w:hAnsi="Wingdings"/>
      </w:rPr>
    </w:lvl>
    <w:lvl w:ilvl="3" w:tplc="C6204AD0">
      <w:start w:val="1"/>
      <w:numFmt w:val="bullet"/>
      <w:lvlText w:val=""/>
      <w:lvlJc w:val="left"/>
      <w:pPr>
        <w:tabs>
          <w:tab w:val="num" w:pos="2880"/>
        </w:tabs>
        <w:ind w:left="2880" w:hanging="360"/>
      </w:pPr>
      <w:rPr>
        <w:rFonts w:ascii="Symbol" w:hAnsi="Symbol"/>
      </w:rPr>
    </w:lvl>
    <w:lvl w:ilvl="4" w:tplc="66C4C558">
      <w:start w:val="1"/>
      <w:numFmt w:val="bullet"/>
      <w:lvlText w:val="o"/>
      <w:lvlJc w:val="left"/>
      <w:pPr>
        <w:tabs>
          <w:tab w:val="num" w:pos="3600"/>
        </w:tabs>
        <w:ind w:left="3600" w:hanging="360"/>
      </w:pPr>
      <w:rPr>
        <w:rFonts w:ascii="Courier New" w:hAnsi="Courier New"/>
      </w:rPr>
    </w:lvl>
    <w:lvl w:ilvl="5" w:tplc="6FE8726E">
      <w:start w:val="1"/>
      <w:numFmt w:val="bullet"/>
      <w:lvlText w:val=""/>
      <w:lvlJc w:val="left"/>
      <w:pPr>
        <w:tabs>
          <w:tab w:val="num" w:pos="4320"/>
        </w:tabs>
        <w:ind w:left="4320" w:hanging="360"/>
      </w:pPr>
      <w:rPr>
        <w:rFonts w:ascii="Wingdings" w:hAnsi="Wingdings"/>
      </w:rPr>
    </w:lvl>
    <w:lvl w:ilvl="6" w:tplc="76F41006">
      <w:start w:val="1"/>
      <w:numFmt w:val="bullet"/>
      <w:lvlText w:val=""/>
      <w:lvlJc w:val="left"/>
      <w:pPr>
        <w:tabs>
          <w:tab w:val="num" w:pos="5040"/>
        </w:tabs>
        <w:ind w:left="5040" w:hanging="360"/>
      </w:pPr>
      <w:rPr>
        <w:rFonts w:ascii="Symbol" w:hAnsi="Symbol"/>
      </w:rPr>
    </w:lvl>
    <w:lvl w:ilvl="7" w:tplc="F390778C">
      <w:start w:val="1"/>
      <w:numFmt w:val="bullet"/>
      <w:lvlText w:val="o"/>
      <w:lvlJc w:val="left"/>
      <w:pPr>
        <w:tabs>
          <w:tab w:val="num" w:pos="5760"/>
        </w:tabs>
        <w:ind w:left="5760" w:hanging="360"/>
      </w:pPr>
      <w:rPr>
        <w:rFonts w:ascii="Courier New" w:hAnsi="Courier New"/>
      </w:rPr>
    </w:lvl>
    <w:lvl w:ilvl="8" w:tplc="972012D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3C74A632">
      <w:start w:val="1"/>
      <w:numFmt w:val="bullet"/>
      <w:lvlText w:val=""/>
      <w:lvlJc w:val="left"/>
      <w:pPr>
        <w:ind w:left="720" w:hanging="360"/>
      </w:pPr>
      <w:rPr>
        <w:rFonts w:ascii="Symbol" w:hAnsi="Symbol"/>
      </w:rPr>
    </w:lvl>
    <w:lvl w:ilvl="1" w:tplc="6D026752">
      <w:start w:val="1"/>
      <w:numFmt w:val="bullet"/>
      <w:lvlText w:val="o"/>
      <w:lvlJc w:val="left"/>
      <w:pPr>
        <w:tabs>
          <w:tab w:val="num" w:pos="1440"/>
        </w:tabs>
        <w:ind w:left="1440" w:hanging="360"/>
      </w:pPr>
      <w:rPr>
        <w:rFonts w:ascii="Courier New" w:hAnsi="Courier New"/>
      </w:rPr>
    </w:lvl>
    <w:lvl w:ilvl="2" w:tplc="55900ECC">
      <w:start w:val="1"/>
      <w:numFmt w:val="bullet"/>
      <w:lvlText w:val=""/>
      <w:lvlJc w:val="left"/>
      <w:pPr>
        <w:tabs>
          <w:tab w:val="num" w:pos="2160"/>
        </w:tabs>
        <w:ind w:left="2160" w:hanging="360"/>
      </w:pPr>
      <w:rPr>
        <w:rFonts w:ascii="Wingdings" w:hAnsi="Wingdings"/>
      </w:rPr>
    </w:lvl>
    <w:lvl w:ilvl="3" w:tplc="E8BAB332">
      <w:start w:val="1"/>
      <w:numFmt w:val="bullet"/>
      <w:lvlText w:val=""/>
      <w:lvlJc w:val="left"/>
      <w:pPr>
        <w:tabs>
          <w:tab w:val="num" w:pos="2880"/>
        </w:tabs>
        <w:ind w:left="2880" w:hanging="360"/>
      </w:pPr>
      <w:rPr>
        <w:rFonts w:ascii="Symbol" w:hAnsi="Symbol"/>
      </w:rPr>
    </w:lvl>
    <w:lvl w:ilvl="4" w:tplc="F4BC8AAC">
      <w:start w:val="1"/>
      <w:numFmt w:val="bullet"/>
      <w:lvlText w:val="o"/>
      <w:lvlJc w:val="left"/>
      <w:pPr>
        <w:tabs>
          <w:tab w:val="num" w:pos="3600"/>
        </w:tabs>
        <w:ind w:left="3600" w:hanging="360"/>
      </w:pPr>
      <w:rPr>
        <w:rFonts w:ascii="Courier New" w:hAnsi="Courier New"/>
      </w:rPr>
    </w:lvl>
    <w:lvl w:ilvl="5" w:tplc="7BD8A85A">
      <w:start w:val="1"/>
      <w:numFmt w:val="bullet"/>
      <w:lvlText w:val=""/>
      <w:lvlJc w:val="left"/>
      <w:pPr>
        <w:tabs>
          <w:tab w:val="num" w:pos="4320"/>
        </w:tabs>
        <w:ind w:left="4320" w:hanging="360"/>
      </w:pPr>
      <w:rPr>
        <w:rFonts w:ascii="Wingdings" w:hAnsi="Wingdings"/>
      </w:rPr>
    </w:lvl>
    <w:lvl w:ilvl="6" w:tplc="3894E77E">
      <w:start w:val="1"/>
      <w:numFmt w:val="bullet"/>
      <w:lvlText w:val=""/>
      <w:lvlJc w:val="left"/>
      <w:pPr>
        <w:tabs>
          <w:tab w:val="num" w:pos="5040"/>
        </w:tabs>
        <w:ind w:left="5040" w:hanging="360"/>
      </w:pPr>
      <w:rPr>
        <w:rFonts w:ascii="Symbol" w:hAnsi="Symbol"/>
      </w:rPr>
    </w:lvl>
    <w:lvl w:ilvl="7" w:tplc="6AF6F0A4">
      <w:start w:val="1"/>
      <w:numFmt w:val="bullet"/>
      <w:lvlText w:val="o"/>
      <w:lvlJc w:val="left"/>
      <w:pPr>
        <w:tabs>
          <w:tab w:val="num" w:pos="5760"/>
        </w:tabs>
        <w:ind w:left="5760" w:hanging="360"/>
      </w:pPr>
      <w:rPr>
        <w:rFonts w:ascii="Courier New" w:hAnsi="Courier New"/>
      </w:rPr>
    </w:lvl>
    <w:lvl w:ilvl="8" w:tplc="501A692C">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A844A140">
      <w:start w:val="1"/>
      <w:numFmt w:val="bullet"/>
      <w:lvlText w:val=""/>
      <w:lvlJc w:val="left"/>
      <w:pPr>
        <w:ind w:left="720" w:hanging="360"/>
      </w:pPr>
      <w:rPr>
        <w:rFonts w:ascii="Symbol" w:hAnsi="Symbol"/>
      </w:rPr>
    </w:lvl>
    <w:lvl w:ilvl="1" w:tplc="8A2C3714">
      <w:start w:val="1"/>
      <w:numFmt w:val="bullet"/>
      <w:lvlText w:val="o"/>
      <w:lvlJc w:val="left"/>
      <w:pPr>
        <w:tabs>
          <w:tab w:val="num" w:pos="1440"/>
        </w:tabs>
        <w:ind w:left="1440" w:hanging="360"/>
      </w:pPr>
      <w:rPr>
        <w:rFonts w:ascii="Courier New" w:hAnsi="Courier New"/>
      </w:rPr>
    </w:lvl>
    <w:lvl w:ilvl="2" w:tplc="55948A64">
      <w:start w:val="1"/>
      <w:numFmt w:val="bullet"/>
      <w:lvlText w:val=""/>
      <w:lvlJc w:val="left"/>
      <w:pPr>
        <w:tabs>
          <w:tab w:val="num" w:pos="2160"/>
        </w:tabs>
        <w:ind w:left="2160" w:hanging="360"/>
      </w:pPr>
      <w:rPr>
        <w:rFonts w:ascii="Wingdings" w:hAnsi="Wingdings"/>
      </w:rPr>
    </w:lvl>
    <w:lvl w:ilvl="3" w:tplc="A1C4717E">
      <w:start w:val="1"/>
      <w:numFmt w:val="bullet"/>
      <w:lvlText w:val=""/>
      <w:lvlJc w:val="left"/>
      <w:pPr>
        <w:tabs>
          <w:tab w:val="num" w:pos="2880"/>
        </w:tabs>
        <w:ind w:left="2880" w:hanging="360"/>
      </w:pPr>
      <w:rPr>
        <w:rFonts w:ascii="Symbol" w:hAnsi="Symbol"/>
      </w:rPr>
    </w:lvl>
    <w:lvl w:ilvl="4" w:tplc="48D80B56">
      <w:start w:val="1"/>
      <w:numFmt w:val="bullet"/>
      <w:lvlText w:val="o"/>
      <w:lvlJc w:val="left"/>
      <w:pPr>
        <w:tabs>
          <w:tab w:val="num" w:pos="3600"/>
        </w:tabs>
        <w:ind w:left="3600" w:hanging="360"/>
      </w:pPr>
      <w:rPr>
        <w:rFonts w:ascii="Courier New" w:hAnsi="Courier New"/>
      </w:rPr>
    </w:lvl>
    <w:lvl w:ilvl="5" w:tplc="509E0F48">
      <w:start w:val="1"/>
      <w:numFmt w:val="bullet"/>
      <w:lvlText w:val=""/>
      <w:lvlJc w:val="left"/>
      <w:pPr>
        <w:tabs>
          <w:tab w:val="num" w:pos="4320"/>
        </w:tabs>
        <w:ind w:left="4320" w:hanging="360"/>
      </w:pPr>
      <w:rPr>
        <w:rFonts w:ascii="Wingdings" w:hAnsi="Wingdings"/>
      </w:rPr>
    </w:lvl>
    <w:lvl w:ilvl="6" w:tplc="AE381544">
      <w:start w:val="1"/>
      <w:numFmt w:val="bullet"/>
      <w:lvlText w:val=""/>
      <w:lvlJc w:val="left"/>
      <w:pPr>
        <w:tabs>
          <w:tab w:val="num" w:pos="5040"/>
        </w:tabs>
        <w:ind w:left="5040" w:hanging="360"/>
      </w:pPr>
      <w:rPr>
        <w:rFonts w:ascii="Symbol" w:hAnsi="Symbol"/>
      </w:rPr>
    </w:lvl>
    <w:lvl w:ilvl="7" w:tplc="493E46AE">
      <w:start w:val="1"/>
      <w:numFmt w:val="bullet"/>
      <w:lvlText w:val="o"/>
      <w:lvlJc w:val="left"/>
      <w:pPr>
        <w:tabs>
          <w:tab w:val="num" w:pos="5760"/>
        </w:tabs>
        <w:ind w:left="5760" w:hanging="360"/>
      </w:pPr>
      <w:rPr>
        <w:rFonts w:ascii="Courier New" w:hAnsi="Courier New"/>
      </w:rPr>
    </w:lvl>
    <w:lvl w:ilvl="8" w:tplc="F790FCA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FDEE01A">
      <w:start w:val="1"/>
      <w:numFmt w:val="bullet"/>
      <w:lvlText w:val=""/>
      <w:lvlJc w:val="left"/>
      <w:pPr>
        <w:ind w:left="720" w:hanging="360"/>
      </w:pPr>
      <w:rPr>
        <w:rFonts w:ascii="Symbol" w:hAnsi="Symbol"/>
      </w:rPr>
    </w:lvl>
    <w:lvl w:ilvl="1" w:tplc="F072E374">
      <w:start w:val="1"/>
      <w:numFmt w:val="bullet"/>
      <w:lvlText w:val="o"/>
      <w:lvlJc w:val="left"/>
      <w:pPr>
        <w:tabs>
          <w:tab w:val="num" w:pos="1440"/>
        </w:tabs>
        <w:ind w:left="1440" w:hanging="360"/>
      </w:pPr>
      <w:rPr>
        <w:rFonts w:ascii="Courier New" w:hAnsi="Courier New"/>
      </w:rPr>
    </w:lvl>
    <w:lvl w:ilvl="2" w:tplc="623AD5E8">
      <w:start w:val="1"/>
      <w:numFmt w:val="bullet"/>
      <w:lvlText w:val=""/>
      <w:lvlJc w:val="left"/>
      <w:pPr>
        <w:tabs>
          <w:tab w:val="num" w:pos="2160"/>
        </w:tabs>
        <w:ind w:left="2160" w:hanging="360"/>
      </w:pPr>
      <w:rPr>
        <w:rFonts w:ascii="Wingdings" w:hAnsi="Wingdings"/>
      </w:rPr>
    </w:lvl>
    <w:lvl w:ilvl="3" w:tplc="DC9E4734">
      <w:start w:val="1"/>
      <w:numFmt w:val="bullet"/>
      <w:lvlText w:val=""/>
      <w:lvlJc w:val="left"/>
      <w:pPr>
        <w:tabs>
          <w:tab w:val="num" w:pos="2880"/>
        </w:tabs>
        <w:ind w:left="2880" w:hanging="360"/>
      </w:pPr>
      <w:rPr>
        <w:rFonts w:ascii="Symbol" w:hAnsi="Symbol"/>
      </w:rPr>
    </w:lvl>
    <w:lvl w:ilvl="4" w:tplc="22C412AA">
      <w:start w:val="1"/>
      <w:numFmt w:val="bullet"/>
      <w:lvlText w:val="o"/>
      <w:lvlJc w:val="left"/>
      <w:pPr>
        <w:tabs>
          <w:tab w:val="num" w:pos="3600"/>
        </w:tabs>
        <w:ind w:left="3600" w:hanging="360"/>
      </w:pPr>
      <w:rPr>
        <w:rFonts w:ascii="Courier New" w:hAnsi="Courier New"/>
      </w:rPr>
    </w:lvl>
    <w:lvl w:ilvl="5" w:tplc="483CAD30">
      <w:start w:val="1"/>
      <w:numFmt w:val="bullet"/>
      <w:lvlText w:val=""/>
      <w:lvlJc w:val="left"/>
      <w:pPr>
        <w:tabs>
          <w:tab w:val="num" w:pos="4320"/>
        </w:tabs>
        <w:ind w:left="4320" w:hanging="360"/>
      </w:pPr>
      <w:rPr>
        <w:rFonts w:ascii="Wingdings" w:hAnsi="Wingdings"/>
      </w:rPr>
    </w:lvl>
    <w:lvl w:ilvl="6" w:tplc="7674B320">
      <w:start w:val="1"/>
      <w:numFmt w:val="bullet"/>
      <w:lvlText w:val=""/>
      <w:lvlJc w:val="left"/>
      <w:pPr>
        <w:tabs>
          <w:tab w:val="num" w:pos="5040"/>
        </w:tabs>
        <w:ind w:left="5040" w:hanging="360"/>
      </w:pPr>
      <w:rPr>
        <w:rFonts w:ascii="Symbol" w:hAnsi="Symbol"/>
      </w:rPr>
    </w:lvl>
    <w:lvl w:ilvl="7" w:tplc="8744CE9C">
      <w:start w:val="1"/>
      <w:numFmt w:val="bullet"/>
      <w:lvlText w:val="o"/>
      <w:lvlJc w:val="left"/>
      <w:pPr>
        <w:tabs>
          <w:tab w:val="num" w:pos="5760"/>
        </w:tabs>
        <w:ind w:left="5760" w:hanging="360"/>
      </w:pPr>
      <w:rPr>
        <w:rFonts w:ascii="Courier New" w:hAnsi="Courier New"/>
      </w:rPr>
    </w:lvl>
    <w:lvl w:ilvl="8" w:tplc="AC5E11D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4BAD512">
      <w:start w:val="1"/>
      <w:numFmt w:val="bullet"/>
      <w:lvlText w:val=""/>
      <w:lvlJc w:val="left"/>
      <w:pPr>
        <w:ind w:left="720" w:hanging="360"/>
      </w:pPr>
      <w:rPr>
        <w:rFonts w:ascii="Symbol" w:hAnsi="Symbol"/>
      </w:rPr>
    </w:lvl>
    <w:lvl w:ilvl="1" w:tplc="9F72603C">
      <w:start w:val="1"/>
      <w:numFmt w:val="bullet"/>
      <w:lvlText w:val="o"/>
      <w:lvlJc w:val="left"/>
      <w:pPr>
        <w:tabs>
          <w:tab w:val="num" w:pos="1440"/>
        </w:tabs>
        <w:ind w:left="1440" w:hanging="360"/>
      </w:pPr>
      <w:rPr>
        <w:rFonts w:ascii="Courier New" w:hAnsi="Courier New"/>
      </w:rPr>
    </w:lvl>
    <w:lvl w:ilvl="2" w:tplc="33F6DC18">
      <w:start w:val="1"/>
      <w:numFmt w:val="bullet"/>
      <w:lvlText w:val=""/>
      <w:lvlJc w:val="left"/>
      <w:pPr>
        <w:tabs>
          <w:tab w:val="num" w:pos="2160"/>
        </w:tabs>
        <w:ind w:left="2160" w:hanging="360"/>
      </w:pPr>
      <w:rPr>
        <w:rFonts w:ascii="Wingdings" w:hAnsi="Wingdings"/>
      </w:rPr>
    </w:lvl>
    <w:lvl w:ilvl="3" w:tplc="39889B46">
      <w:start w:val="1"/>
      <w:numFmt w:val="bullet"/>
      <w:lvlText w:val=""/>
      <w:lvlJc w:val="left"/>
      <w:pPr>
        <w:tabs>
          <w:tab w:val="num" w:pos="2880"/>
        </w:tabs>
        <w:ind w:left="2880" w:hanging="360"/>
      </w:pPr>
      <w:rPr>
        <w:rFonts w:ascii="Symbol" w:hAnsi="Symbol"/>
      </w:rPr>
    </w:lvl>
    <w:lvl w:ilvl="4" w:tplc="362EC964">
      <w:start w:val="1"/>
      <w:numFmt w:val="bullet"/>
      <w:lvlText w:val="o"/>
      <w:lvlJc w:val="left"/>
      <w:pPr>
        <w:tabs>
          <w:tab w:val="num" w:pos="3600"/>
        </w:tabs>
        <w:ind w:left="3600" w:hanging="360"/>
      </w:pPr>
      <w:rPr>
        <w:rFonts w:ascii="Courier New" w:hAnsi="Courier New"/>
      </w:rPr>
    </w:lvl>
    <w:lvl w:ilvl="5" w:tplc="AF167D5A">
      <w:start w:val="1"/>
      <w:numFmt w:val="bullet"/>
      <w:lvlText w:val=""/>
      <w:lvlJc w:val="left"/>
      <w:pPr>
        <w:tabs>
          <w:tab w:val="num" w:pos="4320"/>
        </w:tabs>
        <w:ind w:left="4320" w:hanging="360"/>
      </w:pPr>
      <w:rPr>
        <w:rFonts w:ascii="Wingdings" w:hAnsi="Wingdings"/>
      </w:rPr>
    </w:lvl>
    <w:lvl w:ilvl="6" w:tplc="45DA3FB8">
      <w:start w:val="1"/>
      <w:numFmt w:val="bullet"/>
      <w:lvlText w:val=""/>
      <w:lvlJc w:val="left"/>
      <w:pPr>
        <w:tabs>
          <w:tab w:val="num" w:pos="5040"/>
        </w:tabs>
        <w:ind w:left="5040" w:hanging="360"/>
      </w:pPr>
      <w:rPr>
        <w:rFonts w:ascii="Symbol" w:hAnsi="Symbol"/>
      </w:rPr>
    </w:lvl>
    <w:lvl w:ilvl="7" w:tplc="0908CD18">
      <w:start w:val="1"/>
      <w:numFmt w:val="bullet"/>
      <w:lvlText w:val="o"/>
      <w:lvlJc w:val="left"/>
      <w:pPr>
        <w:tabs>
          <w:tab w:val="num" w:pos="5760"/>
        </w:tabs>
        <w:ind w:left="5760" w:hanging="360"/>
      </w:pPr>
      <w:rPr>
        <w:rFonts w:ascii="Courier New" w:hAnsi="Courier New"/>
      </w:rPr>
    </w:lvl>
    <w:lvl w:ilvl="8" w:tplc="8586D48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AF8E59FC">
      <w:start w:val="1"/>
      <w:numFmt w:val="bullet"/>
      <w:lvlText w:val=""/>
      <w:lvlJc w:val="left"/>
      <w:pPr>
        <w:ind w:left="720" w:hanging="360"/>
      </w:pPr>
      <w:rPr>
        <w:rFonts w:ascii="Symbol" w:hAnsi="Symbol"/>
      </w:rPr>
    </w:lvl>
    <w:lvl w:ilvl="1" w:tplc="89589E7A">
      <w:start w:val="1"/>
      <w:numFmt w:val="bullet"/>
      <w:lvlText w:val="o"/>
      <w:lvlJc w:val="left"/>
      <w:pPr>
        <w:tabs>
          <w:tab w:val="num" w:pos="1440"/>
        </w:tabs>
        <w:ind w:left="1440" w:hanging="360"/>
      </w:pPr>
      <w:rPr>
        <w:rFonts w:ascii="Courier New" w:hAnsi="Courier New"/>
      </w:rPr>
    </w:lvl>
    <w:lvl w:ilvl="2" w:tplc="1D1CFF72">
      <w:start w:val="1"/>
      <w:numFmt w:val="bullet"/>
      <w:lvlText w:val=""/>
      <w:lvlJc w:val="left"/>
      <w:pPr>
        <w:tabs>
          <w:tab w:val="num" w:pos="2160"/>
        </w:tabs>
        <w:ind w:left="2160" w:hanging="360"/>
      </w:pPr>
      <w:rPr>
        <w:rFonts w:ascii="Wingdings" w:hAnsi="Wingdings"/>
      </w:rPr>
    </w:lvl>
    <w:lvl w:ilvl="3" w:tplc="55D8DBD2">
      <w:start w:val="1"/>
      <w:numFmt w:val="bullet"/>
      <w:lvlText w:val=""/>
      <w:lvlJc w:val="left"/>
      <w:pPr>
        <w:tabs>
          <w:tab w:val="num" w:pos="2880"/>
        </w:tabs>
        <w:ind w:left="2880" w:hanging="360"/>
      </w:pPr>
      <w:rPr>
        <w:rFonts w:ascii="Symbol" w:hAnsi="Symbol"/>
      </w:rPr>
    </w:lvl>
    <w:lvl w:ilvl="4" w:tplc="844A7602">
      <w:start w:val="1"/>
      <w:numFmt w:val="bullet"/>
      <w:lvlText w:val="o"/>
      <w:lvlJc w:val="left"/>
      <w:pPr>
        <w:tabs>
          <w:tab w:val="num" w:pos="3600"/>
        </w:tabs>
        <w:ind w:left="3600" w:hanging="360"/>
      </w:pPr>
      <w:rPr>
        <w:rFonts w:ascii="Courier New" w:hAnsi="Courier New"/>
      </w:rPr>
    </w:lvl>
    <w:lvl w:ilvl="5" w:tplc="B8228B9C">
      <w:start w:val="1"/>
      <w:numFmt w:val="bullet"/>
      <w:lvlText w:val=""/>
      <w:lvlJc w:val="left"/>
      <w:pPr>
        <w:tabs>
          <w:tab w:val="num" w:pos="4320"/>
        </w:tabs>
        <w:ind w:left="4320" w:hanging="360"/>
      </w:pPr>
      <w:rPr>
        <w:rFonts w:ascii="Wingdings" w:hAnsi="Wingdings"/>
      </w:rPr>
    </w:lvl>
    <w:lvl w:ilvl="6" w:tplc="5FC68C36">
      <w:start w:val="1"/>
      <w:numFmt w:val="bullet"/>
      <w:lvlText w:val=""/>
      <w:lvlJc w:val="left"/>
      <w:pPr>
        <w:tabs>
          <w:tab w:val="num" w:pos="5040"/>
        </w:tabs>
        <w:ind w:left="5040" w:hanging="360"/>
      </w:pPr>
      <w:rPr>
        <w:rFonts w:ascii="Symbol" w:hAnsi="Symbol"/>
      </w:rPr>
    </w:lvl>
    <w:lvl w:ilvl="7" w:tplc="9B2A05A0">
      <w:start w:val="1"/>
      <w:numFmt w:val="bullet"/>
      <w:lvlText w:val="o"/>
      <w:lvlJc w:val="left"/>
      <w:pPr>
        <w:tabs>
          <w:tab w:val="num" w:pos="5760"/>
        </w:tabs>
        <w:ind w:left="5760" w:hanging="360"/>
      </w:pPr>
      <w:rPr>
        <w:rFonts w:ascii="Courier New" w:hAnsi="Courier New"/>
      </w:rPr>
    </w:lvl>
    <w:lvl w:ilvl="8" w:tplc="1CF8AB1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75ACA740">
      <w:start w:val="1"/>
      <w:numFmt w:val="bullet"/>
      <w:lvlText w:val=""/>
      <w:lvlJc w:val="left"/>
      <w:pPr>
        <w:ind w:left="720" w:hanging="360"/>
      </w:pPr>
      <w:rPr>
        <w:rFonts w:ascii="Symbol" w:hAnsi="Symbol"/>
      </w:rPr>
    </w:lvl>
    <w:lvl w:ilvl="1" w:tplc="DF8EDB74">
      <w:start w:val="1"/>
      <w:numFmt w:val="bullet"/>
      <w:lvlText w:val="o"/>
      <w:lvlJc w:val="left"/>
      <w:pPr>
        <w:tabs>
          <w:tab w:val="num" w:pos="1440"/>
        </w:tabs>
        <w:ind w:left="1440" w:hanging="360"/>
      </w:pPr>
      <w:rPr>
        <w:rFonts w:ascii="Courier New" w:hAnsi="Courier New"/>
      </w:rPr>
    </w:lvl>
    <w:lvl w:ilvl="2" w:tplc="6E0AE7B0">
      <w:start w:val="1"/>
      <w:numFmt w:val="bullet"/>
      <w:lvlText w:val=""/>
      <w:lvlJc w:val="left"/>
      <w:pPr>
        <w:tabs>
          <w:tab w:val="num" w:pos="2160"/>
        </w:tabs>
        <w:ind w:left="2160" w:hanging="360"/>
      </w:pPr>
      <w:rPr>
        <w:rFonts w:ascii="Wingdings" w:hAnsi="Wingdings"/>
      </w:rPr>
    </w:lvl>
    <w:lvl w:ilvl="3" w:tplc="0ABC15D6">
      <w:start w:val="1"/>
      <w:numFmt w:val="bullet"/>
      <w:lvlText w:val=""/>
      <w:lvlJc w:val="left"/>
      <w:pPr>
        <w:tabs>
          <w:tab w:val="num" w:pos="2880"/>
        </w:tabs>
        <w:ind w:left="2880" w:hanging="360"/>
      </w:pPr>
      <w:rPr>
        <w:rFonts w:ascii="Symbol" w:hAnsi="Symbol"/>
      </w:rPr>
    </w:lvl>
    <w:lvl w:ilvl="4" w:tplc="F68CF90C">
      <w:start w:val="1"/>
      <w:numFmt w:val="bullet"/>
      <w:lvlText w:val="o"/>
      <w:lvlJc w:val="left"/>
      <w:pPr>
        <w:tabs>
          <w:tab w:val="num" w:pos="3600"/>
        </w:tabs>
        <w:ind w:left="3600" w:hanging="360"/>
      </w:pPr>
      <w:rPr>
        <w:rFonts w:ascii="Courier New" w:hAnsi="Courier New"/>
      </w:rPr>
    </w:lvl>
    <w:lvl w:ilvl="5" w:tplc="0D7C9354">
      <w:start w:val="1"/>
      <w:numFmt w:val="bullet"/>
      <w:lvlText w:val=""/>
      <w:lvlJc w:val="left"/>
      <w:pPr>
        <w:tabs>
          <w:tab w:val="num" w:pos="4320"/>
        </w:tabs>
        <w:ind w:left="4320" w:hanging="360"/>
      </w:pPr>
      <w:rPr>
        <w:rFonts w:ascii="Wingdings" w:hAnsi="Wingdings"/>
      </w:rPr>
    </w:lvl>
    <w:lvl w:ilvl="6" w:tplc="6BE48BB8">
      <w:start w:val="1"/>
      <w:numFmt w:val="bullet"/>
      <w:lvlText w:val=""/>
      <w:lvlJc w:val="left"/>
      <w:pPr>
        <w:tabs>
          <w:tab w:val="num" w:pos="5040"/>
        </w:tabs>
        <w:ind w:left="5040" w:hanging="360"/>
      </w:pPr>
      <w:rPr>
        <w:rFonts w:ascii="Symbol" w:hAnsi="Symbol"/>
      </w:rPr>
    </w:lvl>
    <w:lvl w:ilvl="7" w:tplc="B64E644E">
      <w:start w:val="1"/>
      <w:numFmt w:val="bullet"/>
      <w:lvlText w:val="o"/>
      <w:lvlJc w:val="left"/>
      <w:pPr>
        <w:tabs>
          <w:tab w:val="num" w:pos="5760"/>
        </w:tabs>
        <w:ind w:left="5760" w:hanging="360"/>
      </w:pPr>
      <w:rPr>
        <w:rFonts w:ascii="Courier New" w:hAnsi="Courier New"/>
      </w:rPr>
    </w:lvl>
    <w:lvl w:ilvl="8" w:tplc="6DF23A9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99C6E634">
      <w:start w:val="1"/>
      <w:numFmt w:val="bullet"/>
      <w:lvlText w:val=""/>
      <w:lvlJc w:val="left"/>
      <w:pPr>
        <w:ind w:left="720" w:hanging="360"/>
      </w:pPr>
      <w:rPr>
        <w:rFonts w:ascii="Symbol" w:hAnsi="Symbol"/>
      </w:rPr>
    </w:lvl>
    <w:lvl w:ilvl="1" w:tplc="0AACE4F2">
      <w:start w:val="1"/>
      <w:numFmt w:val="bullet"/>
      <w:lvlText w:val="o"/>
      <w:lvlJc w:val="left"/>
      <w:pPr>
        <w:tabs>
          <w:tab w:val="num" w:pos="1440"/>
        </w:tabs>
        <w:ind w:left="1440" w:hanging="360"/>
      </w:pPr>
      <w:rPr>
        <w:rFonts w:ascii="Courier New" w:hAnsi="Courier New"/>
      </w:rPr>
    </w:lvl>
    <w:lvl w:ilvl="2" w:tplc="BB3C89DA">
      <w:start w:val="1"/>
      <w:numFmt w:val="bullet"/>
      <w:lvlText w:val=""/>
      <w:lvlJc w:val="left"/>
      <w:pPr>
        <w:tabs>
          <w:tab w:val="num" w:pos="2160"/>
        </w:tabs>
        <w:ind w:left="2160" w:hanging="360"/>
      </w:pPr>
      <w:rPr>
        <w:rFonts w:ascii="Wingdings" w:hAnsi="Wingdings"/>
      </w:rPr>
    </w:lvl>
    <w:lvl w:ilvl="3" w:tplc="F39C60C0">
      <w:start w:val="1"/>
      <w:numFmt w:val="bullet"/>
      <w:lvlText w:val=""/>
      <w:lvlJc w:val="left"/>
      <w:pPr>
        <w:tabs>
          <w:tab w:val="num" w:pos="2880"/>
        </w:tabs>
        <w:ind w:left="2880" w:hanging="360"/>
      </w:pPr>
      <w:rPr>
        <w:rFonts w:ascii="Symbol" w:hAnsi="Symbol"/>
      </w:rPr>
    </w:lvl>
    <w:lvl w:ilvl="4" w:tplc="1C6E0C02">
      <w:start w:val="1"/>
      <w:numFmt w:val="bullet"/>
      <w:lvlText w:val="o"/>
      <w:lvlJc w:val="left"/>
      <w:pPr>
        <w:tabs>
          <w:tab w:val="num" w:pos="3600"/>
        </w:tabs>
        <w:ind w:left="3600" w:hanging="360"/>
      </w:pPr>
      <w:rPr>
        <w:rFonts w:ascii="Courier New" w:hAnsi="Courier New"/>
      </w:rPr>
    </w:lvl>
    <w:lvl w:ilvl="5" w:tplc="1884E4F8">
      <w:start w:val="1"/>
      <w:numFmt w:val="bullet"/>
      <w:lvlText w:val=""/>
      <w:lvlJc w:val="left"/>
      <w:pPr>
        <w:tabs>
          <w:tab w:val="num" w:pos="4320"/>
        </w:tabs>
        <w:ind w:left="4320" w:hanging="360"/>
      </w:pPr>
      <w:rPr>
        <w:rFonts w:ascii="Wingdings" w:hAnsi="Wingdings"/>
      </w:rPr>
    </w:lvl>
    <w:lvl w:ilvl="6" w:tplc="BEE4DB38">
      <w:start w:val="1"/>
      <w:numFmt w:val="bullet"/>
      <w:lvlText w:val=""/>
      <w:lvlJc w:val="left"/>
      <w:pPr>
        <w:tabs>
          <w:tab w:val="num" w:pos="5040"/>
        </w:tabs>
        <w:ind w:left="5040" w:hanging="360"/>
      </w:pPr>
      <w:rPr>
        <w:rFonts w:ascii="Symbol" w:hAnsi="Symbol"/>
      </w:rPr>
    </w:lvl>
    <w:lvl w:ilvl="7" w:tplc="81D692DC">
      <w:start w:val="1"/>
      <w:numFmt w:val="bullet"/>
      <w:lvlText w:val="o"/>
      <w:lvlJc w:val="left"/>
      <w:pPr>
        <w:tabs>
          <w:tab w:val="num" w:pos="5760"/>
        </w:tabs>
        <w:ind w:left="5760" w:hanging="360"/>
      </w:pPr>
      <w:rPr>
        <w:rFonts w:ascii="Courier New" w:hAnsi="Courier New"/>
      </w:rPr>
    </w:lvl>
    <w:lvl w:ilvl="8" w:tplc="8C8EB936">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958C85C2">
      <w:start w:val="1"/>
      <w:numFmt w:val="bullet"/>
      <w:lvlText w:val=""/>
      <w:lvlJc w:val="left"/>
      <w:pPr>
        <w:ind w:left="720" w:hanging="360"/>
      </w:pPr>
      <w:rPr>
        <w:rFonts w:ascii="Symbol" w:hAnsi="Symbol"/>
      </w:rPr>
    </w:lvl>
    <w:lvl w:ilvl="1" w:tplc="F51CD8E0">
      <w:start w:val="1"/>
      <w:numFmt w:val="bullet"/>
      <w:lvlText w:val="o"/>
      <w:lvlJc w:val="left"/>
      <w:pPr>
        <w:tabs>
          <w:tab w:val="num" w:pos="1440"/>
        </w:tabs>
        <w:ind w:left="1440" w:hanging="360"/>
      </w:pPr>
      <w:rPr>
        <w:rFonts w:ascii="Courier New" w:hAnsi="Courier New"/>
      </w:rPr>
    </w:lvl>
    <w:lvl w:ilvl="2" w:tplc="9CC6C186">
      <w:start w:val="1"/>
      <w:numFmt w:val="bullet"/>
      <w:lvlText w:val=""/>
      <w:lvlJc w:val="left"/>
      <w:pPr>
        <w:tabs>
          <w:tab w:val="num" w:pos="2160"/>
        </w:tabs>
        <w:ind w:left="2160" w:hanging="360"/>
      </w:pPr>
      <w:rPr>
        <w:rFonts w:ascii="Wingdings" w:hAnsi="Wingdings"/>
      </w:rPr>
    </w:lvl>
    <w:lvl w:ilvl="3" w:tplc="BD9824B0">
      <w:start w:val="1"/>
      <w:numFmt w:val="bullet"/>
      <w:lvlText w:val=""/>
      <w:lvlJc w:val="left"/>
      <w:pPr>
        <w:tabs>
          <w:tab w:val="num" w:pos="2880"/>
        </w:tabs>
        <w:ind w:left="2880" w:hanging="360"/>
      </w:pPr>
      <w:rPr>
        <w:rFonts w:ascii="Symbol" w:hAnsi="Symbol"/>
      </w:rPr>
    </w:lvl>
    <w:lvl w:ilvl="4" w:tplc="FB8CD740">
      <w:start w:val="1"/>
      <w:numFmt w:val="bullet"/>
      <w:lvlText w:val="o"/>
      <w:lvlJc w:val="left"/>
      <w:pPr>
        <w:tabs>
          <w:tab w:val="num" w:pos="3600"/>
        </w:tabs>
        <w:ind w:left="3600" w:hanging="360"/>
      </w:pPr>
      <w:rPr>
        <w:rFonts w:ascii="Courier New" w:hAnsi="Courier New"/>
      </w:rPr>
    </w:lvl>
    <w:lvl w:ilvl="5" w:tplc="34B220C6">
      <w:start w:val="1"/>
      <w:numFmt w:val="bullet"/>
      <w:lvlText w:val=""/>
      <w:lvlJc w:val="left"/>
      <w:pPr>
        <w:tabs>
          <w:tab w:val="num" w:pos="4320"/>
        </w:tabs>
        <w:ind w:left="4320" w:hanging="360"/>
      </w:pPr>
      <w:rPr>
        <w:rFonts w:ascii="Wingdings" w:hAnsi="Wingdings"/>
      </w:rPr>
    </w:lvl>
    <w:lvl w:ilvl="6" w:tplc="8E78F8DC">
      <w:start w:val="1"/>
      <w:numFmt w:val="bullet"/>
      <w:lvlText w:val=""/>
      <w:lvlJc w:val="left"/>
      <w:pPr>
        <w:tabs>
          <w:tab w:val="num" w:pos="5040"/>
        </w:tabs>
        <w:ind w:left="5040" w:hanging="360"/>
      </w:pPr>
      <w:rPr>
        <w:rFonts w:ascii="Symbol" w:hAnsi="Symbol"/>
      </w:rPr>
    </w:lvl>
    <w:lvl w:ilvl="7" w:tplc="D3BC5512">
      <w:start w:val="1"/>
      <w:numFmt w:val="bullet"/>
      <w:lvlText w:val="o"/>
      <w:lvlJc w:val="left"/>
      <w:pPr>
        <w:tabs>
          <w:tab w:val="num" w:pos="5760"/>
        </w:tabs>
        <w:ind w:left="5760" w:hanging="360"/>
      </w:pPr>
      <w:rPr>
        <w:rFonts w:ascii="Courier New" w:hAnsi="Courier New"/>
      </w:rPr>
    </w:lvl>
    <w:lvl w:ilvl="8" w:tplc="1304011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E8968636">
      <w:start w:val="1"/>
      <w:numFmt w:val="bullet"/>
      <w:lvlText w:val=""/>
      <w:lvlJc w:val="left"/>
      <w:pPr>
        <w:ind w:left="720" w:hanging="360"/>
      </w:pPr>
      <w:rPr>
        <w:rFonts w:ascii="Symbol" w:hAnsi="Symbol"/>
      </w:rPr>
    </w:lvl>
    <w:lvl w:ilvl="1" w:tplc="592EC78A">
      <w:start w:val="1"/>
      <w:numFmt w:val="bullet"/>
      <w:lvlText w:val="o"/>
      <w:lvlJc w:val="left"/>
      <w:pPr>
        <w:tabs>
          <w:tab w:val="num" w:pos="1440"/>
        </w:tabs>
        <w:ind w:left="1440" w:hanging="360"/>
      </w:pPr>
      <w:rPr>
        <w:rFonts w:ascii="Courier New" w:hAnsi="Courier New"/>
      </w:rPr>
    </w:lvl>
    <w:lvl w:ilvl="2" w:tplc="6D2CAB98">
      <w:start w:val="1"/>
      <w:numFmt w:val="bullet"/>
      <w:lvlText w:val=""/>
      <w:lvlJc w:val="left"/>
      <w:pPr>
        <w:tabs>
          <w:tab w:val="num" w:pos="2160"/>
        </w:tabs>
        <w:ind w:left="2160" w:hanging="360"/>
      </w:pPr>
      <w:rPr>
        <w:rFonts w:ascii="Wingdings" w:hAnsi="Wingdings"/>
      </w:rPr>
    </w:lvl>
    <w:lvl w:ilvl="3" w:tplc="8640A986">
      <w:start w:val="1"/>
      <w:numFmt w:val="bullet"/>
      <w:lvlText w:val=""/>
      <w:lvlJc w:val="left"/>
      <w:pPr>
        <w:tabs>
          <w:tab w:val="num" w:pos="2880"/>
        </w:tabs>
        <w:ind w:left="2880" w:hanging="360"/>
      </w:pPr>
      <w:rPr>
        <w:rFonts w:ascii="Symbol" w:hAnsi="Symbol"/>
      </w:rPr>
    </w:lvl>
    <w:lvl w:ilvl="4" w:tplc="26F861EC">
      <w:start w:val="1"/>
      <w:numFmt w:val="bullet"/>
      <w:lvlText w:val="o"/>
      <w:lvlJc w:val="left"/>
      <w:pPr>
        <w:tabs>
          <w:tab w:val="num" w:pos="3600"/>
        </w:tabs>
        <w:ind w:left="3600" w:hanging="360"/>
      </w:pPr>
      <w:rPr>
        <w:rFonts w:ascii="Courier New" w:hAnsi="Courier New"/>
      </w:rPr>
    </w:lvl>
    <w:lvl w:ilvl="5" w:tplc="2A2EA2DA">
      <w:start w:val="1"/>
      <w:numFmt w:val="bullet"/>
      <w:lvlText w:val=""/>
      <w:lvlJc w:val="left"/>
      <w:pPr>
        <w:tabs>
          <w:tab w:val="num" w:pos="4320"/>
        </w:tabs>
        <w:ind w:left="4320" w:hanging="360"/>
      </w:pPr>
      <w:rPr>
        <w:rFonts w:ascii="Wingdings" w:hAnsi="Wingdings"/>
      </w:rPr>
    </w:lvl>
    <w:lvl w:ilvl="6" w:tplc="F90854FE">
      <w:start w:val="1"/>
      <w:numFmt w:val="bullet"/>
      <w:lvlText w:val=""/>
      <w:lvlJc w:val="left"/>
      <w:pPr>
        <w:tabs>
          <w:tab w:val="num" w:pos="5040"/>
        </w:tabs>
        <w:ind w:left="5040" w:hanging="360"/>
      </w:pPr>
      <w:rPr>
        <w:rFonts w:ascii="Symbol" w:hAnsi="Symbol"/>
      </w:rPr>
    </w:lvl>
    <w:lvl w:ilvl="7" w:tplc="2064F0B6">
      <w:start w:val="1"/>
      <w:numFmt w:val="bullet"/>
      <w:lvlText w:val="o"/>
      <w:lvlJc w:val="left"/>
      <w:pPr>
        <w:tabs>
          <w:tab w:val="num" w:pos="5760"/>
        </w:tabs>
        <w:ind w:left="5760" w:hanging="360"/>
      </w:pPr>
      <w:rPr>
        <w:rFonts w:ascii="Courier New" w:hAnsi="Courier New"/>
      </w:rPr>
    </w:lvl>
    <w:lvl w:ilvl="8" w:tplc="0A0E2484">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8A905A34">
      <w:start w:val="1"/>
      <w:numFmt w:val="bullet"/>
      <w:lvlText w:val=""/>
      <w:lvlJc w:val="left"/>
      <w:pPr>
        <w:ind w:left="720" w:hanging="360"/>
      </w:pPr>
      <w:rPr>
        <w:rFonts w:ascii="Symbol" w:hAnsi="Symbol"/>
      </w:rPr>
    </w:lvl>
    <w:lvl w:ilvl="1" w:tplc="F7B22FEA">
      <w:start w:val="1"/>
      <w:numFmt w:val="bullet"/>
      <w:lvlText w:val="o"/>
      <w:lvlJc w:val="left"/>
      <w:pPr>
        <w:tabs>
          <w:tab w:val="num" w:pos="1440"/>
        </w:tabs>
        <w:ind w:left="1440" w:hanging="360"/>
      </w:pPr>
      <w:rPr>
        <w:rFonts w:ascii="Courier New" w:hAnsi="Courier New"/>
      </w:rPr>
    </w:lvl>
    <w:lvl w:ilvl="2" w:tplc="9746DE86">
      <w:start w:val="1"/>
      <w:numFmt w:val="bullet"/>
      <w:lvlText w:val=""/>
      <w:lvlJc w:val="left"/>
      <w:pPr>
        <w:tabs>
          <w:tab w:val="num" w:pos="2160"/>
        </w:tabs>
        <w:ind w:left="2160" w:hanging="360"/>
      </w:pPr>
      <w:rPr>
        <w:rFonts w:ascii="Wingdings" w:hAnsi="Wingdings"/>
      </w:rPr>
    </w:lvl>
    <w:lvl w:ilvl="3" w:tplc="638C5CE6">
      <w:start w:val="1"/>
      <w:numFmt w:val="bullet"/>
      <w:lvlText w:val=""/>
      <w:lvlJc w:val="left"/>
      <w:pPr>
        <w:tabs>
          <w:tab w:val="num" w:pos="2880"/>
        </w:tabs>
        <w:ind w:left="2880" w:hanging="360"/>
      </w:pPr>
      <w:rPr>
        <w:rFonts w:ascii="Symbol" w:hAnsi="Symbol"/>
      </w:rPr>
    </w:lvl>
    <w:lvl w:ilvl="4" w:tplc="571C3414">
      <w:start w:val="1"/>
      <w:numFmt w:val="bullet"/>
      <w:lvlText w:val="o"/>
      <w:lvlJc w:val="left"/>
      <w:pPr>
        <w:tabs>
          <w:tab w:val="num" w:pos="3600"/>
        </w:tabs>
        <w:ind w:left="3600" w:hanging="360"/>
      </w:pPr>
      <w:rPr>
        <w:rFonts w:ascii="Courier New" w:hAnsi="Courier New"/>
      </w:rPr>
    </w:lvl>
    <w:lvl w:ilvl="5" w:tplc="298AEC3C">
      <w:start w:val="1"/>
      <w:numFmt w:val="bullet"/>
      <w:lvlText w:val=""/>
      <w:lvlJc w:val="left"/>
      <w:pPr>
        <w:tabs>
          <w:tab w:val="num" w:pos="4320"/>
        </w:tabs>
        <w:ind w:left="4320" w:hanging="360"/>
      </w:pPr>
      <w:rPr>
        <w:rFonts w:ascii="Wingdings" w:hAnsi="Wingdings"/>
      </w:rPr>
    </w:lvl>
    <w:lvl w:ilvl="6" w:tplc="475E38B6">
      <w:start w:val="1"/>
      <w:numFmt w:val="bullet"/>
      <w:lvlText w:val=""/>
      <w:lvlJc w:val="left"/>
      <w:pPr>
        <w:tabs>
          <w:tab w:val="num" w:pos="5040"/>
        </w:tabs>
        <w:ind w:left="5040" w:hanging="360"/>
      </w:pPr>
      <w:rPr>
        <w:rFonts w:ascii="Symbol" w:hAnsi="Symbol"/>
      </w:rPr>
    </w:lvl>
    <w:lvl w:ilvl="7" w:tplc="F9EC6E9C">
      <w:start w:val="1"/>
      <w:numFmt w:val="bullet"/>
      <w:lvlText w:val="o"/>
      <w:lvlJc w:val="left"/>
      <w:pPr>
        <w:tabs>
          <w:tab w:val="num" w:pos="5760"/>
        </w:tabs>
        <w:ind w:left="5760" w:hanging="360"/>
      </w:pPr>
      <w:rPr>
        <w:rFonts w:ascii="Courier New" w:hAnsi="Courier New"/>
      </w:rPr>
    </w:lvl>
    <w:lvl w:ilvl="8" w:tplc="F01C1210">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915C1ADC">
      <w:start w:val="1"/>
      <w:numFmt w:val="bullet"/>
      <w:lvlText w:val=""/>
      <w:lvlJc w:val="left"/>
      <w:pPr>
        <w:ind w:left="720" w:hanging="360"/>
      </w:pPr>
      <w:rPr>
        <w:rFonts w:ascii="Symbol" w:hAnsi="Symbol"/>
      </w:rPr>
    </w:lvl>
    <w:lvl w:ilvl="1" w:tplc="CC3A8A4E">
      <w:start w:val="1"/>
      <w:numFmt w:val="bullet"/>
      <w:lvlText w:val="o"/>
      <w:lvlJc w:val="left"/>
      <w:pPr>
        <w:tabs>
          <w:tab w:val="num" w:pos="1440"/>
        </w:tabs>
        <w:ind w:left="1440" w:hanging="360"/>
      </w:pPr>
      <w:rPr>
        <w:rFonts w:ascii="Courier New" w:hAnsi="Courier New"/>
      </w:rPr>
    </w:lvl>
    <w:lvl w:ilvl="2" w:tplc="732E1EDA">
      <w:start w:val="1"/>
      <w:numFmt w:val="bullet"/>
      <w:lvlText w:val=""/>
      <w:lvlJc w:val="left"/>
      <w:pPr>
        <w:tabs>
          <w:tab w:val="num" w:pos="2160"/>
        </w:tabs>
        <w:ind w:left="2160" w:hanging="360"/>
      </w:pPr>
      <w:rPr>
        <w:rFonts w:ascii="Wingdings" w:hAnsi="Wingdings"/>
      </w:rPr>
    </w:lvl>
    <w:lvl w:ilvl="3" w:tplc="D7D8F5B2">
      <w:start w:val="1"/>
      <w:numFmt w:val="bullet"/>
      <w:lvlText w:val=""/>
      <w:lvlJc w:val="left"/>
      <w:pPr>
        <w:tabs>
          <w:tab w:val="num" w:pos="2880"/>
        </w:tabs>
        <w:ind w:left="2880" w:hanging="360"/>
      </w:pPr>
      <w:rPr>
        <w:rFonts w:ascii="Symbol" w:hAnsi="Symbol"/>
      </w:rPr>
    </w:lvl>
    <w:lvl w:ilvl="4" w:tplc="4D6C7778">
      <w:start w:val="1"/>
      <w:numFmt w:val="bullet"/>
      <w:lvlText w:val="o"/>
      <w:lvlJc w:val="left"/>
      <w:pPr>
        <w:tabs>
          <w:tab w:val="num" w:pos="3600"/>
        </w:tabs>
        <w:ind w:left="3600" w:hanging="360"/>
      </w:pPr>
      <w:rPr>
        <w:rFonts w:ascii="Courier New" w:hAnsi="Courier New"/>
      </w:rPr>
    </w:lvl>
    <w:lvl w:ilvl="5" w:tplc="C7C2E328">
      <w:start w:val="1"/>
      <w:numFmt w:val="bullet"/>
      <w:lvlText w:val=""/>
      <w:lvlJc w:val="left"/>
      <w:pPr>
        <w:tabs>
          <w:tab w:val="num" w:pos="4320"/>
        </w:tabs>
        <w:ind w:left="4320" w:hanging="360"/>
      </w:pPr>
      <w:rPr>
        <w:rFonts w:ascii="Wingdings" w:hAnsi="Wingdings"/>
      </w:rPr>
    </w:lvl>
    <w:lvl w:ilvl="6" w:tplc="0B3E90CA">
      <w:start w:val="1"/>
      <w:numFmt w:val="bullet"/>
      <w:lvlText w:val=""/>
      <w:lvlJc w:val="left"/>
      <w:pPr>
        <w:tabs>
          <w:tab w:val="num" w:pos="5040"/>
        </w:tabs>
        <w:ind w:left="5040" w:hanging="360"/>
      </w:pPr>
      <w:rPr>
        <w:rFonts w:ascii="Symbol" w:hAnsi="Symbol"/>
      </w:rPr>
    </w:lvl>
    <w:lvl w:ilvl="7" w:tplc="0E4E2A50">
      <w:start w:val="1"/>
      <w:numFmt w:val="bullet"/>
      <w:lvlText w:val="o"/>
      <w:lvlJc w:val="left"/>
      <w:pPr>
        <w:tabs>
          <w:tab w:val="num" w:pos="5760"/>
        </w:tabs>
        <w:ind w:left="5760" w:hanging="360"/>
      </w:pPr>
      <w:rPr>
        <w:rFonts w:ascii="Courier New" w:hAnsi="Courier New"/>
      </w:rPr>
    </w:lvl>
    <w:lvl w:ilvl="8" w:tplc="89B6A940">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5164E6B2">
      <w:start w:val="1"/>
      <w:numFmt w:val="bullet"/>
      <w:lvlText w:val=""/>
      <w:lvlJc w:val="left"/>
      <w:pPr>
        <w:ind w:left="720" w:hanging="360"/>
      </w:pPr>
      <w:rPr>
        <w:rFonts w:ascii="Symbol" w:hAnsi="Symbol"/>
      </w:rPr>
    </w:lvl>
    <w:lvl w:ilvl="1" w:tplc="019E5970">
      <w:start w:val="1"/>
      <w:numFmt w:val="bullet"/>
      <w:lvlText w:val="o"/>
      <w:lvlJc w:val="left"/>
      <w:pPr>
        <w:tabs>
          <w:tab w:val="num" w:pos="1440"/>
        </w:tabs>
        <w:ind w:left="1440" w:hanging="360"/>
      </w:pPr>
      <w:rPr>
        <w:rFonts w:ascii="Courier New" w:hAnsi="Courier New"/>
      </w:rPr>
    </w:lvl>
    <w:lvl w:ilvl="2" w:tplc="7A023E64">
      <w:start w:val="1"/>
      <w:numFmt w:val="bullet"/>
      <w:lvlText w:val=""/>
      <w:lvlJc w:val="left"/>
      <w:pPr>
        <w:tabs>
          <w:tab w:val="num" w:pos="2160"/>
        </w:tabs>
        <w:ind w:left="2160" w:hanging="360"/>
      </w:pPr>
      <w:rPr>
        <w:rFonts w:ascii="Wingdings" w:hAnsi="Wingdings"/>
      </w:rPr>
    </w:lvl>
    <w:lvl w:ilvl="3" w:tplc="D26E6AAC">
      <w:start w:val="1"/>
      <w:numFmt w:val="bullet"/>
      <w:lvlText w:val=""/>
      <w:lvlJc w:val="left"/>
      <w:pPr>
        <w:tabs>
          <w:tab w:val="num" w:pos="2880"/>
        </w:tabs>
        <w:ind w:left="2880" w:hanging="360"/>
      </w:pPr>
      <w:rPr>
        <w:rFonts w:ascii="Symbol" w:hAnsi="Symbol"/>
      </w:rPr>
    </w:lvl>
    <w:lvl w:ilvl="4" w:tplc="C2A4B228">
      <w:start w:val="1"/>
      <w:numFmt w:val="bullet"/>
      <w:lvlText w:val="o"/>
      <w:lvlJc w:val="left"/>
      <w:pPr>
        <w:tabs>
          <w:tab w:val="num" w:pos="3600"/>
        </w:tabs>
        <w:ind w:left="3600" w:hanging="360"/>
      </w:pPr>
      <w:rPr>
        <w:rFonts w:ascii="Courier New" w:hAnsi="Courier New"/>
      </w:rPr>
    </w:lvl>
    <w:lvl w:ilvl="5" w:tplc="59F0E530">
      <w:start w:val="1"/>
      <w:numFmt w:val="bullet"/>
      <w:lvlText w:val=""/>
      <w:lvlJc w:val="left"/>
      <w:pPr>
        <w:tabs>
          <w:tab w:val="num" w:pos="4320"/>
        </w:tabs>
        <w:ind w:left="4320" w:hanging="360"/>
      </w:pPr>
      <w:rPr>
        <w:rFonts w:ascii="Wingdings" w:hAnsi="Wingdings"/>
      </w:rPr>
    </w:lvl>
    <w:lvl w:ilvl="6" w:tplc="0254A21A">
      <w:start w:val="1"/>
      <w:numFmt w:val="bullet"/>
      <w:lvlText w:val=""/>
      <w:lvlJc w:val="left"/>
      <w:pPr>
        <w:tabs>
          <w:tab w:val="num" w:pos="5040"/>
        </w:tabs>
        <w:ind w:left="5040" w:hanging="360"/>
      </w:pPr>
      <w:rPr>
        <w:rFonts w:ascii="Symbol" w:hAnsi="Symbol"/>
      </w:rPr>
    </w:lvl>
    <w:lvl w:ilvl="7" w:tplc="624A3C86">
      <w:start w:val="1"/>
      <w:numFmt w:val="bullet"/>
      <w:lvlText w:val="o"/>
      <w:lvlJc w:val="left"/>
      <w:pPr>
        <w:tabs>
          <w:tab w:val="num" w:pos="5760"/>
        </w:tabs>
        <w:ind w:left="5760" w:hanging="360"/>
      </w:pPr>
      <w:rPr>
        <w:rFonts w:ascii="Courier New" w:hAnsi="Courier New"/>
      </w:rPr>
    </w:lvl>
    <w:lvl w:ilvl="8" w:tplc="751AF816">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7094796C">
      <w:start w:val="1"/>
      <w:numFmt w:val="bullet"/>
      <w:lvlText w:val=""/>
      <w:lvlJc w:val="left"/>
      <w:pPr>
        <w:ind w:left="720" w:hanging="360"/>
      </w:pPr>
      <w:rPr>
        <w:rFonts w:ascii="Symbol" w:hAnsi="Symbol"/>
      </w:rPr>
    </w:lvl>
    <w:lvl w:ilvl="1" w:tplc="97D06DE4">
      <w:start w:val="1"/>
      <w:numFmt w:val="bullet"/>
      <w:lvlText w:val="o"/>
      <w:lvlJc w:val="left"/>
      <w:pPr>
        <w:tabs>
          <w:tab w:val="num" w:pos="1440"/>
        </w:tabs>
        <w:ind w:left="1440" w:hanging="360"/>
      </w:pPr>
      <w:rPr>
        <w:rFonts w:ascii="Courier New" w:hAnsi="Courier New"/>
      </w:rPr>
    </w:lvl>
    <w:lvl w:ilvl="2" w:tplc="6532B7FC">
      <w:start w:val="1"/>
      <w:numFmt w:val="bullet"/>
      <w:lvlText w:val=""/>
      <w:lvlJc w:val="left"/>
      <w:pPr>
        <w:tabs>
          <w:tab w:val="num" w:pos="2160"/>
        </w:tabs>
        <w:ind w:left="2160" w:hanging="360"/>
      </w:pPr>
      <w:rPr>
        <w:rFonts w:ascii="Wingdings" w:hAnsi="Wingdings"/>
      </w:rPr>
    </w:lvl>
    <w:lvl w:ilvl="3" w:tplc="DB283DE0">
      <w:start w:val="1"/>
      <w:numFmt w:val="bullet"/>
      <w:lvlText w:val=""/>
      <w:lvlJc w:val="left"/>
      <w:pPr>
        <w:tabs>
          <w:tab w:val="num" w:pos="2880"/>
        </w:tabs>
        <w:ind w:left="2880" w:hanging="360"/>
      </w:pPr>
      <w:rPr>
        <w:rFonts w:ascii="Symbol" w:hAnsi="Symbol"/>
      </w:rPr>
    </w:lvl>
    <w:lvl w:ilvl="4" w:tplc="09AC567A">
      <w:start w:val="1"/>
      <w:numFmt w:val="bullet"/>
      <w:lvlText w:val="o"/>
      <w:lvlJc w:val="left"/>
      <w:pPr>
        <w:tabs>
          <w:tab w:val="num" w:pos="3600"/>
        </w:tabs>
        <w:ind w:left="3600" w:hanging="360"/>
      </w:pPr>
      <w:rPr>
        <w:rFonts w:ascii="Courier New" w:hAnsi="Courier New"/>
      </w:rPr>
    </w:lvl>
    <w:lvl w:ilvl="5" w:tplc="FA66C6B0">
      <w:start w:val="1"/>
      <w:numFmt w:val="bullet"/>
      <w:lvlText w:val=""/>
      <w:lvlJc w:val="left"/>
      <w:pPr>
        <w:tabs>
          <w:tab w:val="num" w:pos="4320"/>
        </w:tabs>
        <w:ind w:left="4320" w:hanging="360"/>
      </w:pPr>
      <w:rPr>
        <w:rFonts w:ascii="Wingdings" w:hAnsi="Wingdings"/>
      </w:rPr>
    </w:lvl>
    <w:lvl w:ilvl="6" w:tplc="EF4855D0">
      <w:start w:val="1"/>
      <w:numFmt w:val="bullet"/>
      <w:lvlText w:val=""/>
      <w:lvlJc w:val="left"/>
      <w:pPr>
        <w:tabs>
          <w:tab w:val="num" w:pos="5040"/>
        </w:tabs>
        <w:ind w:left="5040" w:hanging="360"/>
      </w:pPr>
      <w:rPr>
        <w:rFonts w:ascii="Symbol" w:hAnsi="Symbol"/>
      </w:rPr>
    </w:lvl>
    <w:lvl w:ilvl="7" w:tplc="64489756">
      <w:start w:val="1"/>
      <w:numFmt w:val="bullet"/>
      <w:lvlText w:val="o"/>
      <w:lvlJc w:val="left"/>
      <w:pPr>
        <w:tabs>
          <w:tab w:val="num" w:pos="5760"/>
        </w:tabs>
        <w:ind w:left="5760" w:hanging="360"/>
      </w:pPr>
      <w:rPr>
        <w:rFonts w:ascii="Courier New" w:hAnsi="Courier New"/>
      </w:rPr>
    </w:lvl>
    <w:lvl w:ilvl="8" w:tplc="4C42F862">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D20CA6CA">
      <w:start w:val="1"/>
      <w:numFmt w:val="bullet"/>
      <w:lvlText w:val=""/>
      <w:lvlJc w:val="left"/>
      <w:pPr>
        <w:ind w:left="720" w:hanging="360"/>
      </w:pPr>
      <w:rPr>
        <w:rFonts w:ascii="Symbol" w:hAnsi="Symbol"/>
      </w:rPr>
    </w:lvl>
    <w:lvl w:ilvl="1" w:tplc="3C725656">
      <w:start w:val="1"/>
      <w:numFmt w:val="bullet"/>
      <w:lvlText w:val="o"/>
      <w:lvlJc w:val="left"/>
      <w:pPr>
        <w:tabs>
          <w:tab w:val="num" w:pos="1440"/>
        </w:tabs>
        <w:ind w:left="1440" w:hanging="360"/>
      </w:pPr>
      <w:rPr>
        <w:rFonts w:ascii="Courier New" w:hAnsi="Courier New"/>
      </w:rPr>
    </w:lvl>
    <w:lvl w:ilvl="2" w:tplc="81CE5F96">
      <w:start w:val="1"/>
      <w:numFmt w:val="bullet"/>
      <w:lvlText w:val=""/>
      <w:lvlJc w:val="left"/>
      <w:pPr>
        <w:tabs>
          <w:tab w:val="num" w:pos="2160"/>
        </w:tabs>
        <w:ind w:left="2160" w:hanging="360"/>
      </w:pPr>
      <w:rPr>
        <w:rFonts w:ascii="Wingdings" w:hAnsi="Wingdings"/>
      </w:rPr>
    </w:lvl>
    <w:lvl w:ilvl="3" w:tplc="58EE0CA0">
      <w:start w:val="1"/>
      <w:numFmt w:val="bullet"/>
      <w:lvlText w:val=""/>
      <w:lvlJc w:val="left"/>
      <w:pPr>
        <w:tabs>
          <w:tab w:val="num" w:pos="2880"/>
        </w:tabs>
        <w:ind w:left="2880" w:hanging="360"/>
      </w:pPr>
      <w:rPr>
        <w:rFonts w:ascii="Symbol" w:hAnsi="Symbol"/>
      </w:rPr>
    </w:lvl>
    <w:lvl w:ilvl="4" w:tplc="C8725184">
      <w:start w:val="1"/>
      <w:numFmt w:val="bullet"/>
      <w:lvlText w:val="o"/>
      <w:lvlJc w:val="left"/>
      <w:pPr>
        <w:tabs>
          <w:tab w:val="num" w:pos="3600"/>
        </w:tabs>
        <w:ind w:left="3600" w:hanging="360"/>
      </w:pPr>
      <w:rPr>
        <w:rFonts w:ascii="Courier New" w:hAnsi="Courier New"/>
      </w:rPr>
    </w:lvl>
    <w:lvl w:ilvl="5" w:tplc="C360CC0E">
      <w:start w:val="1"/>
      <w:numFmt w:val="bullet"/>
      <w:lvlText w:val=""/>
      <w:lvlJc w:val="left"/>
      <w:pPr>
        <w:tabs>
          <w:tab w:val="num" w:pos="4320"/>
        </w:tabs>
        <w:ind w:left="4320" w:hanging="360"/>
      </w:pPr>
      <w:rPr>
        <w:rFonts w:ascii="Wingdings" w:hAnsi="Wingdings"/>
      </w:rPr>
    </w:lvl>
    <w:lvl w:ilvl="6" w:tplc="E146006C">
      <w:start w:val="1"/>
      <w:numFmt w:val="bullet"/>
      <w:lvlText w:val=""/>
      <w:lvlJc w:val="left"/>
      <w:pPr>
        <w:tabs>
          <w:tab w:val="num" w:pos="5040"/>
        </w:tabs>
        <w:ind w:left="5040" w:hanging="360"/>
      </w:pPr>
      <w:rPr>
        <w:rFonts w:ascii="Symbol" w:hAnsi="Symbol"/>
      </w:rPr>
    </w:lvl>
    <w:lvl w:ilvl="7" w:tplc="6B9A8FE0">
      <w:start w:val="1"/>
      <w:numFmt w:val="bullet"/>
      <w:lvlText w:val="o"/>
      <w:lvlJc w:val="left"/>
      <w:pPr>
        <w:tabs>
          <w:tab w:val="num" w:pos="5760"/>
        </w:tabs>
        <w:ind w:left="5760" w:hanging="360"/>
      </w:pPr>
      <w:rPr>
        <w:rFonts w:ascii="Courier New" w:hAnsi="Courier New"/>
      </w:rPr>
    </w:lvl>
    <w:lvl w:ilvl="8" w:tplc="F7F4D6F2">
      <w:start w:val="1"/>
      <w:numFmt w:val="bullet"/>
      <w:lvlText w:val=""/>
      <w:lvlJc w:val="left"/>
      <w:pPr>
        <w:tabs>
          <w:tab w:val="num" w:pos="6480"/>
        </w:tabs>
        <w:ind w:left="6480" w:hanging="360"/>
      </w:pPr>
      <w:rPr>
        <w:rFonts w:ascii="Wingdings" w:hAnsi="Wingdings"/>
      </w:rPr>
    </w:lvl>
  </w:abstractNum>
  <w:abstractNum w:abstractNumId="15" w15:restartNumberingAfterBreak="0">
    <w:nsid w:val="1044304D"/>
    <w:multiLevelType w:val="hybridMultilevel"/>
    <w:tmpl w:val="F9327C4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6" w15:restartNumberingAfterBreak="0">
    <w:nsid w:val="3789370C"/>
    <w:multiLevelType w:val="hybridMultilevel"/>
    <w:tmpl w:val="F9327C4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5AA116EC"/>
    <w:multiLevelType w:val="hybridMultilevel"/>
    <w:tmpl w:val="F9327C4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5D7173D0"/>
    <w:multiLevelType w:val="hybridMultilevel"/>
    <w:tmpl w:val="F9327C4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9" w15:restartNumberingAfterBreak="0">
    <w:nsid w:val="7673791E"/>
    <w:multiLevelType w:val="hybridMultilevel"/>
    <w:tmpl w:val="F9327C4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9"/>
  </w:num>
  <w:num w:numId="18">
    <w:abstractNumId w:val="17"/>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FEB"/>
    <w:rsid w:val="0004100E"/>
    <w:rsid w:val="00523B9E"/>
    <w:rsid w:val="005E7FEB"/>
    <w:rsid w:val="00847015"/>
    <w:rsid w:val="00BA0F75"/>
    <w:rsid w:val="00C12F4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B93"/>
  <w15:docId w15:val="{1103E0E5-B6F1-4C8A-8F8A-0AC42D0A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fontsize">
    <w:name w:val="document_fontsize"/>
    <w:basedOn w:val="Normal"/>
    <w:rPr>
      <w:sz w:val="20"/>
      <w:szCs w:val="20"/>
    </w:rPr>
  </w:style>
  <w:style w:type="character" w:customStyle="1" w:styleId="documentleftcell">
    <w:name w:val="documentleftcell"/>
    <w:basedOn w:val="DefaultParagraphFont"/>
  </w:style>
  <w:style w:type="character" w:customStyle="1" w:styleId="divdocumentleft-box">
    <w:name w:val="div_document_left-box"/>
    <w:basedOn w:val="DefaultParagraphFont"/>
  </w:style>
  <w:style w:type="paragraph" w:customStyle="1" w:styleId="documentleft-boxsectionnth-child1">
    <w:name w:val="document_left-box_section_nth-child(1)"/>
    <w:basedOn w:val="Normal"/>
  </w:style>
  <w:style w:type="paragraph" w:customStyle="1" w:styleId="documentleft-boxparagraph">
    <w:name w:val="document_left-box_paragraph"/>
    <w:basedOn w:val="Normal"/>
  </w:style>
  <w:style w:type="paragraph" w:customStyle="1" w:styleId="documentname">
    <w:name w:val="document_name"/>
    <w:basedOn w:val="Normal"/>
    <w:pPr>
      <w:pBdr>
        <w:bottom w:val="none" w:sz="0" w:space="10" w:color="auto"/>
      </w:pBdr>
      <w:spacing w:line="680" w:lineRule="atLeast"/>
    </w:pPr>
    <w:rPr>
      <w:b/>
      <w:bCs/>
      <w:caps/>
      <w:color w:val="2C5A77"/>
      <w:spacing w:val="18"/>
      <w:sz w:val="72"/>
      <w:szCs w:val="72"/>
    </w:rPr>
  </w:style>
  <w:style w:type="character" w:customStyle="1" w:styleId="span">
    <w:name w:val="span"/>
    <w:basedOn w:val="DefaultParagraphFont"/>
    <w:rPr>
      <w:bdr w:val="none" w:sz="0" w:space="0" w:color="auto"/>
      <w:vertAlign w:val="baseline"/>
    </w:rPr>
  </w:style>
  <w:style w:type="paragraph" w:customStyle="1" w:styleId="documentemptyborderdiv">
    <w:name w:val="document_emptyborderdiv"/>
    <w:basedOn w:val="Normal"/>
    <w:pPr>
      <w:pBdr>
        <w:top w:val="single" w:sz="8" w:space="0" w:color="2C5A77"/>
      </w:pBdr>
      <w:spacing w:line="20" w:lineRule="atLeast"/>
    </w:pPr>
    <w:rPr>
      <w:sz w:val="2"/>
      <w:szCs w:val="2"/>
    </w:rPr>
  </w:style>
  <w:style w:type="paragraph" w:customStyle="1" w:styleId="documentleft-boxsection">
    <w:name w:val="document_left-box_section"/>
    <w:basedOn w:val="Normal"/>
  </w:style>
  <w:style w:type="paragraph" w:customStyle="1" w:styleId="documentheading">
    <w:name w:val="document_heading"/>
    <w:basedOn w:val="Normal"/>
    <w:pPr>
      <w:spacing w:line="340" w:lineRule="atLeast"/>
    </w:pPr>
    <w:rPr>
      <w:sz w:val="28"/>
      <w:szCs w:val="28"/>
    </w:rPr>
  </w:style>
  <w:style w:type="paragraph" w:customStyle="1" w:styleId="documentsectiontitle">
    <w:name w:val="document_sectiontitle"/>
    <w:basedOn w:val="Normal"/>
    <w:pPr>
      <w:pBdr>
        <w:bottom w:val="single" w:sz="8" w:space="0" w:color="2C5A77"/>
      </w:pBdr>
    </w:pPr>
    <w:rPr>
      <w:b/>
      <w:bCs/>
      <w:caps/>
      <w:color w:val="2C5A77"/>
      <w:spacing w:val="10"/>
    </w:rPr>
  </w:style>
  <w:style w:type="paragraph" w:customStyle="1" w:styleId="documentleft-boxsinglecolumn">
    <w:name w:val="document_left-box_singlecolumn"/>
    <w:basedOn w:val="Normal"/>
  </w:style>
  <w:style w:type="paragraph" w:customStyle="1" w:styleId="p">
    <w:name w:val="p"/>
    <w:basedOn w:val="Normal"/>
  </w:style>
  <w:style w:type="paragraph" w:customStyle="1" w:styleId="documentleft-boxpaddedline">
    <w:name w:val="document_left-box_paddedline"/>
    <w:basedOn w:val="Normal"/>
    <w:rPr>
      <w:color w:val="000000"/>
    </w:rPr>
  </w:style>
  <w:style w:type="character" w:customStyle="1" w:styleId="documenttxtBold">
    <w:name w:val="document_txtBold"/>
    <w:basedOn w:val="DefaultParagraphFont"/>
    <w:rPr>
      <w:b/>
      <w:bCs/>
    </w:rPr>
  </w:style>
  <w:style w:type="character" w:customStyle="1" w:styleId="documentjobdates">
    <w:name w:val="document_jobdates"/>
    <w:basedOn w:val="DefaultParagraphFont"/>
    <w:rPr>
      <w:b/>
      <w:bCs/>
      <w:sz w:val="20"/>
      <w:szCs w:val="20"/>
    </w:rPr>
  </w:style>
  <w:style w:type="character" w:customStyle="1" w:styleId="documentcompanyname">
    <w:name w:val="document_companyname"/>
    <w:basedOn w:val="DefaultParagraphFont"/>
    <w:rPr>
      <w:b/>
      <w:bCs/>
    </w:rPr>
  </w:style>
  <w:style w:type="character" w:customStyle="1" w:styleId="documentjobcity">
    <w:name w:val="document_jobcity"/>
    <w:basedOn w:val="DefaultParagraphFont"/>
    <w:rPr>
      <w:b w:val="0"/>
      <w:bCs w:val="0"/>
    </w:rPr>
  </w:style>
  <w:style w:type="paragraph" w:customStyle="1" w:styleId="divdocumentulli">
    <w:name w:val="div_document_ul_li"/>
    <w:basedOn w:val="Normal"/>
    <w:pPr>
      <w:pBdr>
        <w:left w:val="none" w:sz="0" w:space="2" w:color="auto"/>
      </w:pBdr>
    </w:pPr>
  </w:style>
  <w:style w:type="character" w:customStyle="1" w:styleId="documenteducationjobcity">
    <w:name w:val="document_education_jobcity"/>
    <w:basedOn w:val="DefaultParagraphFont"/>
    <w:rPr>
      <w:b w:val="0"/>
      <w:bCs w:val="0"/>
    </w:rPr>
  </w:style>
  <w:style w:type="character" w:customStyle="1" w:styleId="educationjoblocation">
    <w:name w:val="education_joblocation"/>
    <w:basedOn w:val="DefaultParagraphFont"/>
    <w:rPr>
      <w:b w:val="0"/>
      <w:bCs w:val="0"/>
    </w:rPr>
  </w:style>
  <w:style w:type="character" w:customStyle="1" w:styleId="font">
    <w:name w:val="font"/>
    <w:basedOn w:val="DefaultParagraphFont"/>
    <w:rPr>
      <w:bdr w:val="none" w:sz="0" w:space="0" w:color="auto"/>
      <w:vertAlign w:val="baseline"/>
    </w:rPr>
  </w:style>
  <w:style w:type="paragraph" w:customStyle="1" w:styleId="divdocumentleft-boxParagraph">
    <w:name w:val="div_document_left-box Paragraph"/>
    <w:basedOn w:val="Normal"/>
    <w:pPr>
      <w:pBdr>
        <w:left w:val="none" w:sz="0" w:space="8" w:color="auto"/>
        <w:right w:val="none" w:sz="0" w:space="6" w:color="auto"/>
      </w:pBdr>
    </w:pPr>
  </w:style>
  <w:style w:type="table" w:customStyle="1" w:styleId="divdocumentleft-table">
    <w:name w:val="div_document_left-table"/>
    <w:basedOn w:val="TableNormal"/>
    <w:tblPr/>
  </w:style>
  <w:style w:type="character" w:customStyle="1" w:styleId="documentdocumentrightcell">
    <w:name w:val="document_documentrightcell"/>
    <w:basedOn w:val="DefaultParagraphFont"/>
    <w:rPr>
      <w:shd w:val="clear" w:color="auto" w:fill="2C5A77"/>
    </w:rPr>
  </w:style>
  <w:style w:type="paragraph" w:customStyle="1" w:styleId="divdocumentright-box">
    <w:name w:val="div_document_right-box"/>
    <w:basedOn w:val="Normal"/>
    <w:pPr>
      <w:pBdr>
        <w:left w:val="none" w:sz="0" w:space="25" w:color="auto"/>
        <w:right w:val="none" w:sz="0" w:space="25" w:color="auto"/>
      </w:pBdr>
      <w:shd w:val="clear" w:color="auto" w:fill="2C5A77"/>
    </w:pPr>
    <w:rPr>
      <w:color w:val="FFFFFF"/>
      <w:shd w:val="clear" w:color="auto" w:fill="2C5A77"/>
    </w:rPr>
  </w:style>
  <w:style w:type="paragraph" w:customStyle="1" w:styleId="documentright-boxsectionnth-child1">
    <w:name w:val="document_right-box_section_nth-child(1)"/>
    <w:basedOn w:val="Normal"/>
  </w:style>
  <w:style w:type="paragraph" w:customStyle="1" w:styleId="documentright-boxsectionnth-child1paragraph">
    <w:name w:val="document_right-box_section_nth-child(1)_paragraph"/>
    <w:basedOn w:val="Normal"/>
  </w:style>
  <w:style w:type="paragraph" w:customStyle="1" w:styleId="div">
    <w:name w:val="div"/>
    <w:basedOn w:val="Normal"/>
  </w:style>
  <w:style w:type="paragraph" w:customStyle="1" w:styleId="documentparentContainerright-boxsinglecolumn">
    <w:name w:val="document_parentContainer_right-box_singlecolumn"/>
    <w:basedOn w:val="Normal"/>
  </w:style>
  <w:style w:type="paragraph" w:customStyle="1" w:styleId="documentpb5">
    <w:name w:val="document_pb5"/>
    <w:basedOn w:val="Normal"/>
  </w:style>
  <w:style w:type="character" w:customStyle="1" w:styleId="documentmukcolon">
    <w:name w:val="document_mukcolon"/>
    <w:basedOn w:val="DefaultParagraphFont"/>
    <w:rPr>
      <w:vanish/>
    </w:rPr>
  </w:style>
  <w:style w:type="paragraph" w:customStyle="1" w:styleId="documentalnkemptysection">
    <w:name w:val="document_alnkemptysection"/>
    <w:basedOn w:val="Normal"/>
    <w:pPr>
      <w:pBdr>
        <w:bottom w:val="single" w:sz="8" w:space="0" w:color="FFFFFF"/>
      </w:pBdr>
    </w:pPr>
    <w:rPr>
      <w:sz w:val="20"/>
      <w:szCs w:val="20"/>
    </w:rPr>
  </w:style>
  <w:style w:type="paragraph" w:customStyle="1" w:styleId="documentright-boxalnkpaddingsection">
    <w:name w:val="document_right-box_alnkpaddingsection"/>
    <w:basedOn w:val="Normal"/>
    <w:pPr>
      <w:spacing w:line="500" w:lineRule="atLeast"/>
    </w:pPr>
  </w:style>
  <w:style w:type="paragraph" w:customStyle="1" w:styleId="documentright-boxsectionnth-last-of-type1">
    <w:name w:val="document_right-box_section_nth-last-of-type(1)"/>
    <w:basedOn w:val="Normal"/>
  </w:style>
  <w:style w:type="paragraph" w:customStyle="1" w:styleId="documentright-boxheading">
    <w:name w:val="document_right-box_heading"/>
    <w:basedOn w:val="Normal"/>
  </w:style>
  <w:style w:type="paragraph" w:customStyle="1" w:styleId="documentright-boxsectiontitle">
    <w:name w:val="document_right-box_sectiontitle"/>
    <w:basedOn w:val="Normal"/>
    <w:pPr>
      <w:pBdr>
        <w:left w:val="none" w:sz="0" w:space="25" w:color="auto"/>
      </w:pBdr>
    </w:pPr>
    <w:rPr>
      <w:color w:val="FFFFFF"/>
    </w:rPr>
  </w:style>
  <w:style w:type="paragraph" w:customStyle="1" w:styleId="documentright-boxsectionnotadditionallnknotSECTIONCNTCfirstparagraph">
    <w:name w:val="document_right-box_section_not(.additional_lnk)_not(.SECTION_CNTC)_firstparagraph"/>
    <w:basedOn w:val="Normal"/>
  </w:style>
  <w:style w:type="paragraph" w:customStyle="1" w:styleId="documentpaddedline">
    <w:name w:val="document_paddedline"/>
    <w:basedOn w:val="Normal"/>
  </w:style>
  <w:style w:type="table" w:customStyle="1" w:styleId="documentparentContainer">
    <w:name w:val="document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1237</Words>
  <Characters>7053</Characters>
  <Application>Microsoft Office Word</Application>
  <DocSecurity>0</DocSecurity>
  <Lines>58</Lines>
  <Paragraphs>16</Paragraphs>
  <ScaleCrop>false</ScaleCrop>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Labius RamonoDisemelo</dc:title>
  <dc:creator>Ramono  Labius Disemelo</dc:creator>
  <cp:lastModifiedBy>Ramono  Labius Disemelo</cp:lastModifiedBy>
  <cp:revision>4</cp:revision>
  <dcterms:created xsi:type="dcterms:W3CDTF">2020-04-12T11:30:00Z</dcterms:created>
  <dcterms:modified xsi:type="dcterms:W3CDTF">2020-04-12T13:09:00Z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IKoAAB+LCAAAAAAABAAUmrViw0AQBT9IhZhKMZPF6sRMFuvr43QpEsu5231vJjECiSTGMyRNijhK0BBCCyyCsDwhcBhMElzdgCvsxFevuMFoMuNHsJx00EcmVY3JOnW0dPTqSiKaBfG4RiKXHtCvDlWVscKVS4YJUgthckVZUGXTSFnAZcbWKXG5LKz2rZJb51Et6I3llPYQ87GS0wHzi811jMztkK471k4VPJVncNnfDMgHazmHKT8rV6moZqY</vt:lpwstr>
  </property>
  <property fmtid="{D5CDD505-2E9C-101B-9397-08002B2CF9AE}" pid="3" name="x1ye=1">
    <vt:lpwstr>HFTeY6tlpJqu0QEu/Jze0EiHPZdkOE6Dx++N4vjiuKkI99m0Gp7EwlfZGFoc3btxUB5WjSUI7S/a24MLWCOSdO2FSrmJ7QyO201el9eOpGtY+vkddlXTaNGLHSi6TfFbj42RjMRwx0xrDhuFdTgH1lN6YmiFXNE9kfB7KATosGdYbPywuuWPlte1RUvqtSGqtccct3UtY6wxxbrLRDuClnbNvLT6r9mG87mKg5BSKsY2+dw0GY9nlVzyWWQt0dO</vt:lpwstr>
  </property>
  <property fmtid="{D5CDD505-2E9C-101B-9397-08002B2CF9AE}" pid="4" name="x1ye=10">
    <vt:lpwstr>Df/Gyrw67HrrsNK1n9hL8N6jJ28tRvWcyngpFR4Zme5o5W1bEVaslTnksdAhvZuSQWDGB2FJ4REGe8RFww/YQvx55hWuc7CTLcE2LEut4yVVKFn26+4+e+nrLaZ/Z9hHWPWy+334kEpKxLC+9rIyHKb5ooZGiy1YNxiMIDX0Nw5fqKpJN1Qq2A3JVFq+e4UQGTXpJdrB+lPMfHbs7KMwiFn+QnukMmAj2xIKcWIst7lLQI//Try7ku0pnH+ObOw</vt:lpwstr>
  </property>
  <property fmtid="{D5CDD505-2E9C-101B-9397-08002B2CF9AE}" pid="5" name="x1ye=100">
    <vt:lpwstr>BgHKimC6xIQBQvNBoawi3J8iSeNsboCqOI4HpEOVs+MZn4Gc1caoo5gvid+jog1fT6NXNMeSUjVaIn+Qo8e8s664/h7gJOZMJ4D04SGiL194eB+d81GiyiSA5TiR0YJgQSULZGoMmxQn/8QgSXKJWNY7kQisp0ufotBl7dgbM+RxrSie1wfRUQGIAoE8iO0NAs+yzWzb1XmReW0zhTRcvZ7R+tHGE/52QA4PnKF8MbTcE3mWdRP5YSmIBJ6Odgp</vt:lpwstr>
  </property>
  <property fmtid="{D5CDD505-2E9C-101B-9397-08002B2CF9AE}" pid="6" name="x1ye=101">
    <vt:lpwstr>aYwSRWoA06InpMzJybR4m3XGg3M2Fc95GvOreRp6TahwtWGy4FDebG9glMWk+6P0LiSsaNqwjNPwMr4WjT4YIMaZCLd/GQueMS8CGUxvM8Lj63gm2nvaWOKtSssEvtonKPI4peVriZvkLkCY/6zzCm2X6EJtuN/6BXr2R31jqDfYqRKm6glcuNDMW3XLk1bKvvv56WfZQeSuxoZ2aEDCnvNOV+D6FFgv0hdSBhQuyaLg17ormqwakUh4X/AraaQ</vt:lpwstr>
  </property>
  <property fmtid="{D5CDD505-2E9C-101B-9397-08002B2CF9AE}" pid="7" name="x1ye=102">
    <vt:lpwstr>HwuXHZ+JDOD/5/voJnpvt8IZU2afj48nQlgq7W/wIohxE+5BbyQ5YynVsDZml01OdjMAbPzjfNnUQYNQ0x84l0yVvAypRwWEN/WMItsRuG77h/CXcxJtv9ziP0Wd0jYt6AaENvnpykroHiGdyHxw3l3KkatPWgTwADRuuvln1smnn9z8PdwuHEaRhRhZ7C4DcpU9zDcK1WfiS/kRJ3UUmvHK9uyjHS1dWeLcqXj20jWf6EH6QvN6cAQ8+VQsYTn</vt:lpwstr>
  </property>
  <property fmtid="{D5CDD505-2E9C-101B-9397-08002B2CF9AE}" pid="8" name="x1ye=103">
    <vt:lpwstr>MzSX+JdaNA6r3McAB0kv4Ru42ydAwlVjnm78lJds8K1PCV+aUeKoTJiq1uWTu0RRWOeKFSu9enwUfjyYxbdsfcyOL/ETUw3CTLxTG7cU53nl4EcxVQZ3X+JlVz2ghOJaZHemheOnRwRkgbq1JKH7+U9O26WuExgkzshp9/PpQeRyWLRCjTl87kcNyz7fVwsG7/gUjhe8T0ZbqptC6rtieh9J4wjdo3egetXld5ppi9nDMq54iKU/YADb2IwXV7f</vt:lpwstr>
  </property>
  <property fmtid="{D5CDD505-2E9C-101B-9397-08002B2CF9AE}" pid="9" name="x1ye=104">
    <vt:lpwstr>803dg2SJUe9NPO7Y/VWT4yO5Pu8hWnxmrEKjxwogLI8QsC1c8COZIdS5Ygce3D+pYiyMaWGOGmp0XLE2fEmvkTcp8jRBVIpp27SXxPPi4Cj6QYU6dHCVTRH9tL/TqIi1nwdMqyYPtl7TC3DVS9gIR0lFFWrC6PeazZnAiWzgYwTAEjhjvPZDC1rID66waY7jnlLMpT5AvhLjoWVhI5bev0eZXJnCtq1KIvHoOewNY3jdrMhC6YLRetxSw15iIMT</vt:lpwstr>
  </property>
  <property fmtid="{D5CDD505-2E9C-101B-9397-08002B2CF9AE}" pid="10" name="x1ye=105">
    <vt:lpwstr>aTok4EU5wH84cSB1imJUA1joZ8apGJYRjkL9OYF9nR7HyCb0mO/SqrBLHKqsDfDe/HGDF187nD1F3g6GTS45+6i9WgOgZ7pxApAjtyPDk7ifO4pQ92QLZNK6SWm5W1GyRguRvvb3qa6d5fQwpB3BEr8zflx3XSi3WaWZEuACaWyruR7rM7+0LD2m3uTmkx/fWHGPFaSZjafutjm95uXnDgHyZou1FAXjS5pWzdlq6eiVEkz81HJw3nW5qrh52Zl</vt:lpwstr>
  </property>
  <property fmtid="{D5CDD505-2E9C-101B-9397-08002B2CF9AE}" pid="11" name="x1ye=106">
    <vt:lpwstr>98PWHldocrfWJF3r+2iLNGQv568IMO+OTtP6oPm/KevyXk9YqICII4N2WhHfXgfw20OKod2hjXE9llWW1Uw11Y7ZUHctRzh69MmO2qX5Al2E/rex+QCVvZ/dWAjbCW3VbOa52ypYNf+Nag0axvwMShwLppLBIMKPtCEOgUBO+JOaEbtJbvjDIT4yzVmWKKnE5qRAS2scHP57VcBFOn5/U1nxtqt6APps0HOjHzKY0xNA0lLZhb+M85JyBoCmfkH</vt:lpwstr>
  </property>
  <property fmtid="{D5CDD505-2E9C-101B-9397-08002B2CF9AE}" pid="12" name="x1ye=107">
    <vt:lpwstr>oWi4UWn+0DirJs+O53hL0x7B85tZvTwuyAWLLv0E57TIPFK9XA/2jey+HjDxH1b5fa1+YpRo1INNPaTIZM1CjfjLCnz6VxKVLLakWYqbN5Foc9r//3wgYhkDEKhjOs2BvZZaKil1ndAo8k0yjwYJV//obL3lqY82ca1WEbI6YWEJMuWicTHZABbm57ist03Nb7xDQeLmgKxacsZRjP81S/z1b4u3fDGoayfMKTBLWR/Vq+E81fgmPtooClULEWf</vt:lpwstr>
  </property>
  <property fmtid="{D5CDD505-2E9C-101B-9397-08002B2CF9AE}" pid="13" name="x1ye=108">
    <vt:lpwstr>SlDD2YJQwH6Jl+H22/GDLO1g0tI6d/wXVXO90Ip+2jDrLB0jGsVBAo2DIGsoJutOa/A6605UbEqt1muTWvtW6O3BsjT53NxMS0jYZlyla7+LkFgUDwMWIKKKu3NIDVfFHcC91+RDKUCP9m1aNYiBEwbj3+3MFmmvABh92SQQRqYJ52Xw0di+VvD9/job/K6pt6iockLXTz2BENEPbHsMIa5Ac53fUCdLrH8MfJc+10Jlu/GUVulPG/CBdiX5OSm</vt:lpwstr>
  </property>
  <property fmtid="{D5CDD505-2E9C-101B-9397-08002B2CF9AE}" pid="14" name="x1ye=109">
    <vt:lpwstr>w2jtij1AN+m43U5P6gPxP5KqRnQ9sbjz4gtcDuA3WB3NBvIdiWgxlCwcXWlB+rsmv+CW7SeV5VzCl5tAl5VlPIkmIuPoaqapcgwEoidRlVrrFce62DPT/jIBv6ZFXo3JGY98s0MbfTQtVcpzYW96jKQ7aJHNkkSwvgYY8LyIoDty2InLheWYF7dO884nPAZXvUmC9Zk/UNCRjKnZK2FvShk4BxTyQrxlfnN3nj0oav+lhgdwB7Rlz9jxJ4qtlCu</vt:lpwstr>
  </property>
  <property fmtid="{D5CDD505-2E9C-101B-9397-08002B2CF9AE}" pid="15" name="x1ye=11">
    <vt:lpwstr>VLSnX2FEFuYaL4GdhRAoiitISqdYTA0/9DXpg5YGSaxtxL8edOFYHcAa4fIbXhMVp46pnJVmFTRb4cWwjTmOL3pZImCcJUP/LS8gzoXxIRHldxUkrS0SneceKoI0p6KQHNC+Ru01TVsYlN7Aa3gemYG+CdMJrWrEhGcRf85N3Zsy0PeM4FWFIC2aOAoVETh3Hkziypa9XHCzIiGiEo9rqwZkqq0DAyului3dWzBMjBSfRWsZ0vYAGVuNfx7sYDI</vt:lpwstr>
  </property>
  <property fmtid="{D5CDD505-2E9C-101B-9397-08002B2CF9AE}" pid="16" name="x1ye=110">
    <vt:lpwstr>NK/GdLzNfkbUmyS04ttYQD263HsPkZKL0x6yW/hFR6cd1jHELOhYmwSU1DrM6N2054qhAcePGG9JRBLoSQSvEaSPpw4Lhc6Oi3um1BfLhSVLYopyuPgt3dxUN35hLH7RxaAGEuH6qywb2W/XGQsjI9oPHjziBgmYLWb+atmBloFvIJxbhVekgWqsdSPSRaoUrConmezvsWWoStlNQJpEp+4PYdYRgxA099e9svVSg8M8KIkyW/RwaJrUbtnHJbr</vt:lpwstr>
  </property>
  <property fmtid="{D5CDD505-2E9C-101B-9397-08002B2CF9AE}" pid="17" name="x1ye=111">
    <vt:lpwstr>TpIkGQ/TUAV0BS3YeZBL4iIcOTorvwY+t3wnH1c16Q2j8CFvXQvvzVqvG9VN7jdAOgjEJGx8wK1gTCiRodVlMH1ML9038nji0I/s50kUebKyQhkHr0Osb/3dqXZWbAnXOxQzkAtuSfUI53geMGkzHPJ+G2WB+fiujes4j2z9KI8C11+60qKapywzvtgh85PtpsccB+wY/2kfnaB4GB47JPaBsw0rRkeaAzqHFBaMNx2bYt/Lt7XConXj3q/WBE4</vt:lpwstr>
  </property>
  <property fmtid="{D5CDD505-2E9C-101B-9397-08002B2CF9AE}" pid="18" name="x1ye=112">
    <vt:lpwstr>wQKRyFtFcgDdaj0xVFItQuO4OVGkGHjEPxGLzFNVnDoj6d7WqoLylrHC79ffd/DCxpdY2Fl/oqA2lnxUm+V6FX5nnxvEf4nNfhy00sdAblaZ0QrHG78b+vHrgS8eD5/hoVxDYP0s8qfW2xnbMtBFd0i8XzUsdPXJRfW3s+U4IvxXvjHA+8QPLbszK4k1MvE38ROpnibLUb3lqZYALpcljixmbF8sqBrBzEYfmQsssa8sYp1oNGvx5/OTaosxx8i</vt:lpwstr>
  </property>
  <property fmtid="{D5CDD505-2E9C-101B-9397-08002B2CF9AE}" pid="19" name="x1ye=113">
    <vt:lpwstr>AA3Buv2YETur0kbUfseRFlS2mjqnDJ4o7ALXt3WrJZaDJfOcOISTfVhUYg7QD7H5JxRQzWDE2VEtJyyWEknpGQIOAUxfjqA31TgNHRZEraA7HHVFPeOxZIVx+7HRFadvOUm/nw+swhAhR2TU23yKuYot7TauYLmpwAHIdfkr0zPYUTmpCtSQmAnJ/KcsHvKkmkerrDApczBAtIxgI2Uqm/OBnJVtD2R7tD7QOgcbI4jHBOSuH/MYIlWc7m73dD5</vt:lpwstr>
  </property>
  <property fmtid="{D5CDD505-2E9C-101B-9397-08002B2CF9AE}" pid="20" name="x1ye=114">
    <vt:lpwstr>wWScIdM8FSay1+56ZP3s7dbtaNuVHHm2klC81idlQbffOSPH7ij1A8yBQNSFAwmyDEnQduxsdlDmmktdYwXvpSWnYR+rEg/dakMmayvp1s6nCO6SwBT0ks97KaNu1dM/VdWoD58N1ZKlgD0EctSAi3MTtFTVDTRktQ0TX7EcAdDKlQCKF0Nj9wdxPGIjqLeH9Z6KFqnkKd4B2PHOuYc58YnL0evBh8jyiNdatzTKLZF7JiKII6nZocwmBesj1x2</vt:lpwstr>
  </property>
  <property fmtid="{D5CDD505-2E9C-101B-9397-08002B2CF9AE}" pid="21" name="x1ye=115">
    <vt:lpwstr>/52VDbb0qlBGOoLhCWNxatlmy9NN7CDli8MagH/Gvf/XEGi7QEeuXMYG/D3Qp5e2r+ocRMxXM29bU4/Fyp42W8Yz/WQc4j12zE0uyZpnahBZ52ljqf1QRbgBAh1E97p2nI+uQW41g15YTcf63BNvDk0Iv1Rup/A/jKKrfgcKOl8LTRnFREy32r6/6IE2GGKV6iWRPih4PTmbmRVcVTgwjg0mRIv4DxjJ72bTwL4t6kHY+sctjcYnAHadKOPA3VL</vt:lpwstr>
  </property>
  <property fmtid="{D5CDD505-2E9C-101B-9397-08002B2CF9AE}" pid="22" name="x1ye=116">
    <vt:lpwstr>UJCJMDGQBnHgtvtRj5OvoVt4AViRKjYtR2StDiaMyeROEa6qP5wVjVcvuGE+o+prNzJefQwdnd0QiYrhsizG+tG39rYMU2cBvcFZ1wMV368ywfoUr42qvN8lmfXlwGwovHWxo7tU9w8cBPNUxqDoKjV17v4UeNNTV4j3OldTeYHJRe9iKBdp7D6yk14VTDpPI/jKLEUNGu+EHHCZe63ZiFUDQM6nSS5hwxDqzlMvaWnua2P8Om5WTq3gL2DCiI3</vt:lpwstr>
  </property>
  <property fmtid="{D5CDD505-2E9C-101B-9397-08002B2CF9AE}" pid="23" name="x1ye=117">
    <vt:lpwstr>0+BufMEp9DsmsPgXqDrUixAo5PKyV1f/3PITcu6RMQ0SXPNIz5pMu7r2rjCb2g9j1s3gcXw61KBMRr346OvwmoQepXztvSmfD616xt/eFGb0yNUL3SVWKfHaHS9WJfOwob6O4fGCWs7UiB4uspzBPZMoyb7zQe6t3pvpIoEv6Qgb2sDx7Lg59OiVUoTA/oen3l0e/AxkzCukEegQf9dSFs24+v1PVHwmFxITTm9zXl5/kGy9CKomKZFA2QFTJO9</vt:lpwstr>
  </property>
  <property fmtid="{D5CDD505-2E9C-101B-9397-08002B2CF9AE}" pid="24" name="x1ye=118">
    <vt:lpwstr>Z8/I7Wy2tDG6G7Bh+T6eYoLEWWqIf7UMAdh9T6xqV4fJum3bbJp17E6pSkkK9Q0dleUAkcgUlBl8+S79M1v5+RxiAa46NMB/cKPNBeLU8rruPvSc2DqQUQdOOldxHS8sgiI22zSr+expIHfDn+F6GqKGVSlvGTjFsLTFd2FkjI/OROV+s+8xlqN9PWvezBGxzpeM4j3ud5NA1vg0C78PV+dIT7sIYs03AJfdEwj8RPNJrfaP+8xRQ3xuPBDdBy6</vt:lpwstr>
  </property>
  <property fmtid="{D5CDD505-2E9C-101B-9397-08002B2CF9AE}" pid="25" name="x1ye=119">
    <vt:lpwstr>1B8RRbNSIVSRbAsB/ajXUnDqnkSNEcP+8tt1g+FVHpXDL89cD/8jDPAI5bVOeLhlskcsPDsTTI15FbSes0nV24FmIz4PqZIQ5Bjmfmh+hLwas+K9orQiUCLux75iop7mZWdrkyabNnfKtUqK7J3nHIaldY7FSRzled0Cx0hajVS7gDdoszhX9yGGe9VKhr2pv6Zy+m7WchFMfp209D3Lp2C6XKTnDCttHoUOYAjP9P8g7n1UpVzR/D7Qt7zPqRT</vt:lpwstr>
  </property>
  <property fmtid="{D5CDD505-2E9C-101B-9397-08002B2CF9AE}" pid="26" name="x1ye=12">
    <vt:lpwstr>OJf60/zOFXek51MLmwrx3+1rdJLZpyK80kRdsWT/a+PRNMF1Lw7qpWYvYrYqSyGYxM9CDDA05L1DjbfCyrhOUQleyv3QNfIp9UU/S9WxwvbGAAwsV4p3VmXX60WgFjcwAM2j4+ygb158kYvx9aSg/8Rgs1mX99nj1SrgFm/4PFpybfjFbs/83MFqcOtbCBY64nwznRIfD4wzQ9ycYPMHuOrxyBCt0fiY52UcvAYAMtjI1jzfLXg1gapThue5cy1</vt:lpwstr>
  </property>
  <property fmtid="{D5CDD505-2E9C-101B-9397-08002B2CF9AE}" pid="27" name="x1ye=120">
    <vt:lpwstr>mx8B+bxHmdnEHlgsegKfXM8RJuoQPUZVXpUyX42X7rkqPyFM5EsUU2/c9m1CbRVpy/9psKgXj+VXQjBpqeimjjVlalEsz8a5J8cBtybilXKmcytJHeDreoeD+JT/0Yk1omA/IBaNUKFrwbHQ+U4POf3KTGAoKAobjRZvNWb5i/YG2QC7Qy6moMtDX2I9hct2M0h1TdEAE5TwZgIjTN1HgG7CqJTXOanEcrzsBPG22FalBdeQRXFAoM9XG3dxmQn</vt:lpwstr>
  </property>
  <property fmtid="{D5CDD505-2E9C-101B-9397-08002B2CF9AE}" pid="28" name="x1ye=121">
    <vt:lpwstr>q9GrRqrpuCno1Mv9IaadOU8IqiPYd0U8ml6PnCcUwmxz9LmInDcjMuQzJg1nksiN8tbbc85YkF5aSbyg1CypPDhKtG/6veEKD0dqpdwzbAJajAOORConqkLI1bxz6FePUuqmCt9K3ew0v4k3fPp2X/x8+QWoErE5F6QJxoQYt7cX1+vI40ZCtl29EJ5xXDJ5TY1xRRHmmWGUQ5xZK+/4vNdDKMUix/7Lk5R2UTSqcu37sWmt8b+onl1IoMoRILx</vt:lpwstr>
  </property>
  <property fmtid="{D5CDD505-2E9C-101B-9397-08002B2CF9AE}" pid="29" name="x1ye=122">
    <vt:lpwstr>O+Zn7P1QyMGPm7dX9IVAAccrwOi7vroonRv0yHTkLiEJF7ku1N/Rp1WTyZvsar+EAkQVNo98o057lCuBv8LQ14giL1GAHA1fzvcvzA6jZvAZbZAO1PHYg0kZ/BCIfJiwo6yDzJapUIkY/EMdVn54Rsk6c2XdNO0+bpASJvOguJP89+qaCUKjPVPlFdDVrYfPJbjKZnQ5fjTeDzKSGP6DuykteblzKk986aPguUUshEO3qluXdStNvtzk1TuUel8</vt:lpwstr>
  </property>
  <property fmtid="{D5CDD505-2E9C-101B-9397-08002B2CF9AE}" pid="30" name="x1ye=123">
    <vt:lpwstr>FVaCFSKTgzUskShqfuZ9xolv4cfpSpDX6DGHGklhAP6VOdIpyEmVwpEetB6pd0oy5aal/XZQV8We/oM5EpfQYo0IPv+AGb0u0dSFefYRAUNLN4/i3M/pFL/rCqOxKQzeUQDYQDEIubyGNTBEZ01BMB1A4e9une2t6n3OdHfFTdzRcWbYXv4Jhcqmb/d0GYhuCxxsJyyJRZ4PxnG3mQUQlF1a4WsRRP4HperqaaSCP+eLCnqkhCGHUNdMFMUMUym</vt:lpwstr>
  </property>
  <property fmtid="{D5CDD505-2E9C-101B-9397-08002B2CF9AE}" pid="31" name="x1ye=124">
    <vt:lpwstr>qTG0V7+d/I+Dteq2sOSB1lW932CLhMQbf5/mJ4f28Ow4SQS6FEEOFF1k7gLKaSOtOvi+T+cdjU4TU/9MioWPeZpNUPZYihk+v0z+CoJ0D0ZGh/Sc1410Xo3CG1uKmGDbR2eALzKvN/PUnSa7tI290xvVKd13pLJP/QH+H+kHEs3/3tK2Wsj027EUyglzfEOYAS2S9qqI1UOIZWPe6mgVkDvap/pOHqeeb0by3dindmJ1Mj1YkZeXrsL679SOcKD</vt:lpwstr>
  </property>
  <property fmtid="{D5CDD505-2E9C-101B-9397-08002B2CF9AE}" pid="32" name="x1ye=125">
    <vt:lpwstr>Tr+P/yDAny7658oSSaP2WK1IzNuFH+8jq6ArXPDRlllb7ibx00D2I2unkkdjHyeHRAG/hwulDvm0hdKTiLeE3x+PQGnglrCwUOePj/KzJTLIB8NisrPMh9CWfruzJ0AfQxMR9A8HzKd/k0QyDxwMR8Lbg3/mduOj51ahvvk5hFQUiiJ+VsZ4nT00qVkRwFO7oKX4RzGm4xBESDWkYdpnyW+SJxD3qPPvmhe0yyaDMd8E2uD/6xbSUIyUPLeCuO5</vt:lpwstr>
  </property>
  <property fmtid="{D5CDD505-2E9C-101B-9397-08002B2CF9AE}" pid="33" name="x1ye=126">
    <vt:lpwstr>Ic+bNTEjXWKkOLOrP8VCxzAn/gVsx24ShSvjgssdlXP7CXycQ5qIdBHZAaFdry+OSf70Y7NO9+AZ3YHl9lLybnLwh7JprqpKJQ8/OoKGNtv2/z/0LSBJcdn374GHhgqm9w6rULHhw+mq/CHjRw9Ptd7Zeah4dhGpSvUcbkBw5VPHGEhopgSivn7noiL6TPmol7Ql+WKfo+CoRwOeqbkc58ue9ahRNeyCgFLAZmeQ6CL62Qp5nqi+O7lgXl49TVQ</vt:lpwstr>
  </property>
  <property fmtid="{D5CDD505-2E9C-101B-9397-08002B2CF9AE}" pid="34" name="x1ye=127">
    <vt:lpwstr>cK7Pqy7aR8mcyvHkfMpQoYnZp1Z015Svzaihq3E5zo8yMizukPEe/1dH206KixF3jlZn/P/tJulshb+JcIaMMMvNYRiru8rV3lw8jXEcAvAJ/ec9yiskM6UCg64fXVNfEoW1sV++gpRUNuHkU+80ypu0/fTM7+LXwtudF3yojtUILBny1N0s7YCE0dckL9WpQrgB+l/HkiaBdq16JT0Yfp2uE0r4DBopc6/wPj/MsaVkKP2Y0H7kj9IfH839ks/</vt:lpwstr>
  </property>
  <property fmtid="{D5CDD505-2E9C-101B-9397-08002B2CF9AE}" pid="35" name="x1ye=128">
    <vt:lpwstr>w9Pf9hKdJ2HKpCse40RqTLYbSduIPMFGKr7L3fwQVGi0BAQZwbhOW21VBUD/oJrIrNyaU80XJ5NGUx9lUvUo2nq3RzHluHWqORjPUQlqv/RuMDXtbAjsWIGboDbxmz3msVgEDRpQe5qNS55x5XjNSoapBIoXKn8HMCCr6cJdeAZaZkDUknMrlaNbbBgT8yjO7YTCYVjdN7Gc/Pxir/KWx+xm2DnT1v0lAcr8tUcsy27BZzIwSFyKOr3x3CuMKE6</vt:lpwstr>
  </property>
  <property fmtid="{D5CDD505-2E9C-101B-9397-08002B2CF9AE}" pid="36" name="x1ye=129">
    <vt:lpwstr>a46qnpxC33j9xa+RM7s+9Qrh67w5+LPhfF+H/9/rKIDIXRNyAPeIaPILQJKUoIiaKid2Nrlc3gazYLcCJT+D74523Cq+sIa30m6XcaOJTeb5g1wQyQKeQzAUrUMMOK/0wrysqwNIpbR4dyMFSZ3kD4eWN5C+uMyhtDKhPkAq0XJk1dD+TzNjkTmj3HnfD5w8MESmvcekJw4nsCVrQiBJq//QkaPdHL1g+43k1CravJfu+FGCDNYt7l1NvX5SxTT</vt:lpwstr>
  </property>
  <property fmtid="{D5CDD505-2E9C-101B-9397-08002B2CF9AE}" pid="37" name="x1ye=13">
    <vt:lpwstr>EF6ZTTxyiWY/2rhH4w5dfdCOA4ApvolAB0jontfLOAmvVGuUAgM5IL9KsszWb3qoEi/bO9wzwFju0n0wgmdBvoqWG2EfKK/61c2mol0cl+zoysORx6Qqq6JALCln+1a4EtQZbycgx4tQPmT+55Mo8X/oVqs3x7/jarwCVs3eLiQfby+8EeLuXqCGa7Xb2+9lYLdsszHU8LHfbqgC4L/4inGKyZtoauFFnZxDORKVFyqVC3PrEjbiwXG7psy65Kr</vt:lpwstr>
  </property>
  <property fmtid="{D5CDD505-2E9C-101B-9397-08002B2CF9AE}" pid="38" name="x1ye=130">
    <vt:lpwstr>TdhvqCub3PX3H9UhsfBPHHN1k0FYjxyEqWnlyXPWE8baqX2j6ecyHbru/GQvF75Xjp/k5MyhCcp4ipdNVPWKB62fAPvk/hKLCft4GRToA7rqK4WYibdP3TNqy7bGc/pkN9P8NB51gbjHthKwOI2x0G0hxaR73PxTZJedClRdgSv9arwLnUUBsjrV8Fvd6sHKboLjIM/X8G7WdeeP9wsNroopzesOkjm1//4agfIY/HavlK6127K+PTbzF+6/KRN</vt:lpwstr>
  </property>
  <property fmtid="{D5CDD505-2E9C-101B-9397-08002B2CF9AE}" pid="39" name="x1ye=131">
    <vt:lpwstr>bRVhCE9zvqmS9IRDciPdDaYrwrd3AruO2WU4xV8S/0o74X84qR5GdyolZ/shlo3+BgViIvKD0NX+hDbHzgZBNAE8YRTLwIkcDseT7C1oZ3zOIt0n0n4mc1+2nyQP/MYgBQ/qa+sJBlMX92B9gPn9yNTsRH3w/Ag2liGNed0NhwC4kS9qfgm/S3IyFuyoLbg+F2onifuSgjgruQy5J77sU53ES9T49pz9POUQ/To9ol6rOfyd/qZhxUEK8g+gv+H</vt:lpwstr>
  </property>
  <property fmtid="{D5CDD505-2E9C-101B-9397-08002B2CF9AE}" pid="40" name="x1ye=132">
    <vt:lpwstr>domRk0ptC632irbqjwkvn+fRF8zMs2OEePvwgeATFkGqqjdJ1Hr5ue8XXravbwOeIPl986KfD6VWHBW+5B2qFYrnLyUISAm8XhKK7Oys2vQQ34iYcqTgk21tUcRQPgRahwD6EMVnGJDnO3Xc+mFA5mNs+g2TXvfI1+KPjTGKFs0+7Yfl8dvDQQwwJwnfClhfkg6FKrPQiT3835xJRonFo0Qu/CZKFUpks4I7i9UiDhpc8tqKtRao+fmYrZO2580</vt:lpwstr>
  </property>
  <property fmtid="{D5CDD505-2E9C-101B-9397-08002B2CF9AE}" pid="41" name="x1ye=133">
    <vt:lpwstr>4jkWCJ3oYtPGVaZ90PMU8kNAulqveKezG9bm4LEjh2GTWYe3ybSu5xJyEy9e8jAxXo9ibzLXpTstUj7MX/PLUUmQQ0dvQ4SFr9dSLVNpaP0Jyte0GYWujuQeZmYLjViO7XkFBPYV8Dln42vMF3dMN2Siu/qYjJ/Qs8OKhpRjRoKgWCNandO8cFnka++Xi9Gmjq3GP6r4cj0dED4eX9vvRSMVcspONoGMZus9qHpkLEDPP0IoktL1t9IN5wye8ND</vt:lpwstr>
  </property>
  <property fmtid="{D5CDD505-2E9C-101B-9397-08002B2CF9AE}" pid="42" name="x1ye=134">
    <vt:lpwstr>j+4ElrcqzDIu4oHn8VnbeSg0AQRD+IAO9CQIDw3inDe+/5+uMyBSoKrWa6X8MyeH2cAxw/DZy6mHC5s2ajpPHnkM686yiOQtFEMdbHh5coa69ubctqhoLwoQQwbMNCsZTK3sy3+kBQXqqXu6lQwA64BO+EVecNfCNBoWTeHAj0MVcRXkaxcbtpBcThK6XRb3Iw5/99HNIglgWNHasK4xOUFP5z891L3hs1h7DEdvpbUzTjiRi63+GslVVD+70dS</vt:lpwstr>
  </property>
  <property fmtid="{D5CDD505-2E9C-101B-9397-08002B2CF9AE}" pid="43" name="x1ye=135">
    <vt:lpwstr>891NaNCvSclxfI3W6xEjIMj7IpZiGddRx7f1L95061Ym8qTsqCSeVwRYpLCZVmwCm/43D8N9hNp/bO0VWKUzQfysfTyn4cdb22WNuiFv+tZq7Eq2Lj9ehyZmcB563oO1KIy3NVb7EXhHzs5ehg6gF5tSYP8IyF4K4+trLjPkQnHHJzdTguGb//YGHw+MlWk9pZsHeg0A+xieqF7tVleub4+P0AEm0dhci86k5VRE3/cxM0axPx4wlCSFMpVmsdY</vt:lpwstr>
  </property>
  <property fmtid="{D5CDD505-2E9C-101B-9397-08002B2CF9AE}" pid="44" name="x1ye=136">
    <vt:lpwstr>IAowRUF6in1CnD1lRSnHDff+yTi4LBaxCkKY+oFXHJiMPPgjNVUVzVygluZ+gtrPNt4wMZHrwjRK/q6bsjTdfFGHBHm9rfu2Gb+Gwz1RbyPmWRovccPTkytBTkjbCSjs/ZRIKdfSouGCAF4+iMYgxxaRMhJRAP1+9Au/NOPTt/5JOLXx2PR2srunqbxgvrriRD3SGC6iIDRylVTU6mX6NmT3K9wZJQITkcJwnhI/G0E4iGPFcXNIkfyU+0IG5Ub</vt:lpwstr>
  </property>
  <property fmtid="{D5CDD505-2E9C-101B-9397-08002B2CF9AE}" pid="45" name="x1ye=137">
    <vt:lpwstr>mCKw/h9BZ9u4ORPlmPFaVZyB21MmrQZ/yA2LwH/nnxKedPAUrJuwydE5YsQ8U/r4BLwgvYrO/LRg7wvl1uBDe0s6ubPD9aA0+3E99kZiwACt9X4/Cma5mvghFtwlvQGjQOCNO7c0CwBEd0Bu+Z3SgtRf2ZHzXXwXv4M+F2BwKFDxVahP4xGBL1f1Xe4/qegj5gzhOrPCgcrm7LjOohJdZYnsrqBBnWcCswrz/6bWqa67spyOG/msla/S2E6W1JD</vt:lpwstr>
  </property>
  <property fmtid="{D5CDD505-2E9C-101B-9397-08002B2CF9AE}" pid="46" name="x1ye=138">
    <vt:lpwstr>6KQpGfe/L/zlFsUPJp023A8qol/dnmcrXrgueiGvog+GJmiONUMeEkrJBA+R1GAOnQ1amiA6DYBVxB/fClIMa+DwjFjOp8T7B+eguphGmVLPzk0GTCYpXw0aVbve2tSfv2hLvOFebTsOFIfmxSVRduSWYUeS6uynRhjLoVoDiULSM/pEVPB1m9xj9IfigXeH/Z9hM1fffTuOe+mcL3OqKPjm18M7raRbqVK94R1VKxE9yuWYoVtuyZO9Sz/fpOK</vt:lpwstr>
  </property>
  <property fmtid="{D5CDD505-2E9C-101B-9397-08002B2CF9AE}" pid="47" name="x1ye=139">
    <vt:lpwstr>FItJxeco5iwkyf/jO502qEt+31RXYZ6MzxTOXKyHibn6wcJhiciJLf21ILVt/48LxV0WqZXhwmN/C3MyAk/2jl/q1CyLQRWvj5fOnNVsiTusdAuwYvGKj3g3/bXJyhqi8y9fzYjKNhBIHh8KqOeNes9R7CQvy7ns87lWs8UXZ4vu37pWsvIeKGj5hrGmpBNtvr0qBP0RFuwGFaEfTk7owjE4LnZap0IzNeXvjYEfsrfVHyS9usOdplxDs4v3u6W</vt:lpwstr>
  </property>
  <property fmtid="{D5CDD505-2E9C-101B-9397-08002B2CF9AE}" pid="48" name="x1ye=14">
    <vt:lpwstr>Ipb0U65FNbNyBi4UCGX+gcRney3cdE9wdW2fub+L/RFqFMpJPxd9S0/3n4tQjS9OuizLDVEOrCJj62PfadfKrNHjpFIJG7V2IZxmqAhfnUICLWdTSflymtLAjmSTDUaiGmdxpJIiR+QAkxwQm8KZ30rlcgJjDzwcWjqSD3nRWFKoKIaBEVGmNIq0rlR5h35s7r6NPlYvaXiOqECy60okQ7yeoYUkuEQjtqP6F5b/ATK/xP1A4lW+JjnW/rfS7Xp</vt:lpwstr>
  </property>
  <property fmtid="{D5CDD505-2E9C-101B-9397-08002B2CF9AE}" pid="49" name="x1ye=140">
    <vt:lpwstr>EqDgFY0MAaXiQsoiWDGisfTzAQNTIBvs9muuFqJWeRlzBWM1wN2HMvCZXyvQ4zdwL5DFee0hRJ5r3vng00IllUVd6ZSNI3NLgYBOupywiZfYpQxh/2w95MEMFhAvFZf+LKGH6XICoelv9CzHKLIvlEutenRpF1k2z/7G2OFSbQqorZUaEjCfz01R6cuO/dWcxcdfdLnZxCxCj5PFiSOggU+v9wQZO864n6PU6fozlcdX3L89fc6AmJF3Etxhl+B</vt:lpwstr>
  </property>
  <property fmtid="{D5CDD505-2E9C-101B-9397-08002B2CF9AE}" pid="50" name="x1ye=141">
    <vt:lpwstr>BsWIAZNkhA0UOiFI/Bv2/SkK9XV9TQT9jSKFvqpsiTGqJD8//3lMqL/nxa7leWvPg9SQ0XoEtuQBgSOmY1+9O1zx7GemHDnT7KIUv70DF4pVMjGUD6rIHHjYGnupChyHgtPOvwBEiaExEw55i01tAu8YffOwAvpJQAZXwKM9Sdlz3D9GAP6qddHyG5UWF+MWn0VcWk4DjtdBE0GzyuNxYTG7Ir2VIPByU2oiXeoFWFO5XqgGsTTO2BW6hKtOySi</vt:lpwstr>
  </property>
  <property fmtid="{D5CDD505-2E9C-101B-9397-08002B2CF9AE}" pid="51" name="x1ye=142">
    <vt:lpwstr>MUmpfiQuvdbOmWdEdwJZHsIazRbWhjfH+4Ohh1M7gfyVymqyRDWOmhjGtS9QfHJyLqdjYCvzKkg3JwLeVqSqR7PoJIA6ZKzKse+W+I/5DrOXrMVYC/HjPNS+3OkyR0+hlsL+2G0i87mvlyYSfsovuyhExUd59udm8+WiWJv+/YO2dt45VZSB/wWUg3vHGqpsDUGKdSpPZZGJr722VgLxncZok6SoGg0oPU1s0x8GCBG6RcCQ6b/f/K96GKhLMJf</vt:lpwstr>
  </property>
  <property fmtid="{D5CDD505-2E9C-101B-9397-08002B2CF9AE}" pid="52" name="x1ye=143">
    <vt:lpwstr>IeXPYqBM3mxD6n7CZT8ZqvSb3+O9yII3ImdBWasWO2CGgxyZFBcO1CuDr5CfB6gXuHoQbtSg8Tl660lsWHFRjQ+QFde5tQpwfUtMZCNi+E7eBvB9fvYnstjpaKf0TEZrNsW+qXWR7XGTg5JtuHaxWONmHEWOSjrISMWya+3Wc95vckdziEsA3zIB5UDZhyvtNHgBHjT5EJL49u0gxi8XgA84J8U00SscqXjbRVp67kS248+coKwO6plIkJ+xfO4</vt:lpwstr>
  </property>
  <property fmtid="{D5CDD505-2E9C-101B-9397-08002B2CF9AE}" pid="53" name="x1ye=144">
    <vt:lpwstr>S+k5TIo9PdJqLhba7WPf75VPpc6XrKStYLTHdXj8lMnXSPhoczXD5r7G8oEXuqi1UVlLfu+zNUAfWziPVfkWnur4FZ+POgMeehI5Hi3b2DhOZi12k0jn7cN9JX1iLVlY9EqTeYerGJNGw4X9qFw2qb8F+hH8eIGuYvJiczY/IdYXwmLZT32prGEctGGSheul6BStXJBJW9W3Y4zFoFFcogwt+fJSO7PoXreRkNx8mnOg6IJkalHSr2r2eKZETbX</vt:lpwstr>
  </property>
  <property fmtid="{D5CDD505-2E9C-101B-9397-08002B2CF9AE}" pid="54" name="x1ye=145">
    <vt:lpwstr>O6ZGLWyzQSD9T3I+nUooPdo1anLjYeGi6tb8yzhK4UmQoP5oDnCh21qlLoln7f/ACl09Mra7UpAwGBt5QkvCv+fjhkMDPwr40LvpUN44uAiYcw3kb37ppg3GD6/NUnbK7Kbt1jhmzBIVcy1mIak6qUN46vT7eR9Im62ySI6FxCHKjkEnKPoj64OC3TwEfDPIx+IN3NAVvr7YadUvTInZrSdmY7DiidwoqgY9jL6l2nVItfnP4WgDkcnbXqTj+gy</vt:lpwstr>
  </property>
  <property fmtid="{D5CDD505-2E9C-101B-9397-08002B2CF9AE}" pid="55" name="x1ye=146">
    <vt:lpwstr>DzaaADHcc/3VMN2ZDVVY137F41fyPwus7SWSVbHIzaETIduOaVmAnySYzr0OvVGfpaapb6ZiltUeZ5eU6MGkjOEanrXbuC51U7dMm5VpcXPbEz5SaOsERatxrtJzqVFLCevhWo9YVZX9FQpdTbLaPp+RGRxV/GX1Exyqrzw2wBaYMv0QZjhak/xvV78BtSiMLZ92rDx/X/hAa3jtsb/JVxEKsQSVKdopZhjHH39RUY4jc6QtOM+/qO/VVrK5ODQ</vt:lpwstr>
  </property>
  <property fmtid="{D5CDD505-2E9C-101B-9397-08002B2CF9AE}" pid="56" name="x1ye=147">
    <vt:lpwstr>+0BdQA/1IlrJG5qc26LxhJ1dAi1dF3snnSvkJbxhlXiQKGLGbh+6/83xCQw5M9frX1yKKA8/NL7D7N1Q+jnXa+aEPNC+RG/eZtqhBgeg+97AIqoHokge+yc/ucCQyuG1b3ydWn0eklke4TBjQxNduBexixJMIWGv3h49bur1m6njIED/L6KVQtmdRTMJyQF+o0mWbspPLspweXh8QoE0c3alhXUVMnerdacTtd/ChbZvWlKDs6r78PGSLFQkp8n</vt:lpwstr>
  </property>
  <property fmtid="{D5CDD505-2E9C-101B-9397-08002B2CF9AE}" pid="57" name="x1ye=148">
    <vt:lpwstr>vHQj4iwBxXC1MpLI4M42rPYgmIqJHKj+GGrfQzPMmoICxk6bGCu9pTXMuyjxsntCm9JP5iYlMAPOkjxcdsVkepqeURoEq3kN/N8YILcdta/z0V19GcAqs/U2N0YnVHUaV3qoexzel/whKAiwjOfDJU7GwF7UOuLSE+4iWpa0y3DabLt5lJ0PH70a1TC2q9es7RUSL4s7pSPva/o7sT7uLE5AYWhJQeKQEZhwMYND8PGzhv1brVW3+w61+4wW1fH</vt:lpwstr>
  </property>
  <property fmtid="{D5CDD505-2E9C-101B-9397-08002B2CF9AE}" pid="58" name="x1ye=149">
    <vt:lpwstr>paWEeQdZ0o11nEMyZ/izJaRgM2g2+FTYA+J+4hL8G5VWEFoNRdk+qCcP+yL9ozrJJoUwiqRtRYvVwmgzK+R2Hkzof7w5C5Vw+HFlo7vMt+bNFLHIHFx5bA0EbmeH7yJ+olMpItO06T2v/osoEcC151NOXoXU7DaI9pw+UvirjjvSV7/Yv8Z1T7NK1cfbiOpgRjsMg6lPrPXawwen0BHBcaTC9GIsPhsNZ7ZS3PYGjtsk0Y19+QPIG5S+OMkLVT4</vt:lpwstr>
  </property>
  <property fmtid="{D5CDD505-2E9C-101B-9397-08002B2CF9AE}" pid="59" name="x1ye=15">
    <vt:lpwstr>4p9fapzxFZz2X7rPz49QAEWE47i6KlWcUoY89DKbwHEZhUVSVxzJJ1GIT0l5ficLLPku9iXNd8Q2nDZGkCc6fH5vJ8zLeKS5VLcgsDpPN2UEWLtarbpRUm9ghvzphADKu3Hd3Cos0Xt2z5Obadw2FTjxwPMoYI97HxwDufA6XfKwsHB6Wqx+KveUeWHenhge7rqzq/GLu3SXvNT2gs6opXgwnX0YT9ZVUa6XCBn8itJLNno7BkPyJqcwDS7AlCr</vt:lpwstr>
  </property>
  <property fmtid="{D5CDD505-2E9C-101B-9397-08002B2CF9AE}" pid="60" name="x1ye=150">
    <vt:lpwstr>9YoP3ZmG0Aoo5IlKNrc5P36l3F/IxJrSs7PMrsJSLQXpu7vKTIwTfwO0GeR0bzeRUpbt0//v9euXVA4o6S5ZhSITvD4IOfAWEu34YFVTDjw0HKJhh2KJeg+/Wzp5JBJmggRxI0fxBA68fNM6eIa6+RuPlmhemPYMvO2jQU69hFM5sKW/s45WBv5XsnCe6i/ilUivKb7pNns4aBQK4q6copwYqnKjyJIKTVYVae/7sf/dXzQEbleEsf5RzikWs1K</vt:lpwstr>
  </property>
  <property fmtid="{D5CDD505-2E9C-101B-9397-08002B2CF9AE}" pid="61" name="x1ye=151">
    <vt:lpwstr>r7gwi8irW9aF27tI3Gtp6OMAbe4yGyOQGwF2MByM0nJSGA/mM9WMTMj8jaqL6/dfc0qYuFPzGAzbiQdjrxrMnzX7FQx0k40y4APWQhX9FSPH/hlNAmoWyYhRq8CW3mt3bc8kmO/7v5bW8hbLxdt6r5kWMrCYbT7vQ2ZYMhtyq4vOYwvzHyyOIeTMZ7pgjbBkgpuyBMhaUcD9f0yzHng7hqI/pMMgtKzdjSwyX80ZRewTLkNvr5famsAc7fbiqoR</vt:lpwstr>
  </property>
  <property fmtid="{D5CDD505-2E9C-101B-9397-08002B2CF9AE}" pid="62" name="x1ye=152">
    <vt:lpwstr>0RgSMUyH2A+i0qrSyDFwp2kGx6gGR9B7KWyo0x7zeFiL6hNJCWZuzcgz6bSgsprgs3/RHGpv/DecslxNuyTmfqHsXA0CQvmQNRmEaZ9YbA1uWl5VZcxmmm0VCnT0JcqIapGcGwx1ckNHsRWG5Av8RA8gfYhAYnoSvs0fjuPGW26M7EOavP86yb4CGckgHGcN3oRiY8kFistL0iO0sf2vsZcWNiF8NteG1rIwQaCVHZzzc+GYWk4grNheY0Wb3wL</vt:lpwstr>
  </property>
  <property fmtid="{D5CDD505-2E9C-101B-9397-08002B2CF9AE}" pid="63" name="x1ye=153">
    <vt:lpwstr>Wg2oGB1mE4MUg9r6kcX6DgYY8v1g3aQya4ltPi/X1+22rv+l5/ZsJon0SURCyvpjhI/OdrbmxkaqILz8TQHvMS0ZOaq9at+Rl/dCOoxb0Qzhdc+2/vT/XTodXCCIeXWyXm2Q3tXzDkKGdZfDIOhdXofCprPstIW9+WBH6TX4xcVxnjqJt+d2giQam0Z8G5hmQv71CwqVNGatUYwIzF0J79jW4+Bn/I/0meKQCgTTWHC7st1JMEcTllfXkyxKKgf</vt:lpwstr>
  </property>
  <property fmtid="{D5CDD505-2E9C-101B-9397-08002B2CF9AE}" pid="64" name="x1ye=154">
    <vt:lpwstr>O+JyWnoLIGh7UdA5zrktZ7bjVx91dewZ7DscbcmG8ky0bJwMBCKVlKrojyyE6X4z1Aqjvci5BZ+Upx0SryC9rlcnfrVxUElhGhaIFp5HJAf5Ho8TVvhfJ/u2+Gd9W8ibsEx6vEKnXL20pfxfoHvjDbn8ueQDlfYiIoikpHtAy/n7oQ97m6ll99XzxLFC43N23kWC0TjZFIqVJmoEfdbbGcP9QcC+0C81sirVsplIdFI4VAQCCAmSao84J2zWctv</vt:lpwstr>
  </property>
  <property fmtid="{D5CDD505-2E9C-101B-9397-08002B2CF9AE}" pid="65" name="x1ye=155">
    <vt:lpwstr>5VE7UP62Heiyu3wKYZgzNovbp0piiv64bLXgbPNFi1F48ZO8C2Qwyj7rxMeZuy5toaegiKAxRuOPmJYXgCrTwSU3a4/mUOirP4v+QARMDOFiUl6ZWWH6sgU9/8UmAOAfZzYwRvRW3W4XQhM5CrBOyhfPyFNjyd6KhZ8lt//a1xHRMFcVftZevxgUNTiCrS0hp6DXvb3kX4JIwEGjB1uOfTR/1ujv6pad8cMIT6PBeUETdpUrOpzsUszEpS8pBES</vt:lpwstr>
  </property>
  <property fmtid="{D5CDD505-2E9C-101B-9397-08002B2CF9AE}" pid="66" name="x1ye=156">
    <vt:lpwstr>cPZMmAqsJUFtiFhbBnOD9q8q6XJZYjw/l7pIaFXd3s5ClLOLzGJi0DbGQpVd+4Mrv6xFRAVG8npufUryl8pbOaDnzLXr7W/8xroClx8mhYGtZ4NlbOMu6Ccbh8gtswxt1nfwtNSrTx2SfTAZv6sx5bMIlS3qhlImQF8xV4w/ux4ear1yveg794reJs682l/OfZVzwhUuT91wEdHcc1j6c9gsNMKgbNepPqKeKb0fhg3R5ecxBJqQuRI8RfqZHRF</vt:lpwstr>
  </property>
  <property fmtid="{D5CDD505-2E9C-101B-9397-08002B2CF9AE}" pid="67" name="x1ye=157">
    <vt:lpwstr>lf6tBWVsEMSKyhdiP4fQQl5bEbGDimoQK7QuZdCQ1CrusDBYqvKWvD9QXP4qOw4gyDV00nwOs7LqiXLYWgwH0PB7aeiSo9VAsBP5+P1KO42zmE6vc71/fdkHn4cF7UIqf41ag1QNVoLA5F66AB6GUZMN7/ZzjE4p3EuerjC2xMNHUuhMszoc/JxnTBUdzTS+NUY1tnX0etl/ghpUhZSPv4FuDGSJSCkdTClT7fJzAjmfP9VW362+ro6gBPR6J1C</vt:lpwstr>
  </property>
  <property fmtid="{D5CDD505-2E9C-101B-9397-08002B2CF9AE}" pid="68" name="x1ye=158">
    <vt:lpwstr>aBWwIBeIR1qAiI3EjOV3aubEgSfQqFAZv+Efuhu58kA85z+JpX0IdXPAR6vDIFnEVTAOMlBOTBqdBmevSko5Y2gmI9UJxqF9QT1kKyUIuJ6H3NgCYRVh4HpcvoVYr0bkgp+wtljcZ8VhJy0iG9kdL9YZijz+9n33JaiSdh5uBfnfGzEphRx2jcphICYF/y2P9kvnRkBIFirkClN8ktskTeL6B4M+vfqq+vDsGJ4Me3ZnsuiIn6NAAVlNIJTTOSh</vt:lpwstr>
  </property>
  <property fmtid="{D5CDD505-2E9C-101B-9397-08002B2CF9AE}" pid="69" name="x1ye=159">
    <vt:lpwstr>2fTeeZhPEnp0dyZsM9sd1dSDqdDfJwyXd8Qp2jjAlJjx5vE5y4QGwLnNAxI2BJeRktWNVIXRsNPIBa6Ic6ZES1ebEt04rulLx4n6M1iiA34O5QiHktHvnd5dPobwC6spuiij0KS1hZysVFHp0a/zBpvLqYvPkTUTZ/VQYXpMGczVzguxM0jHT6fYU4J9rlDTGOLR8NnwPHtUkooyrqO7CtloE+0Nvx9hdvV6igSDm95idbS7qrGjDUWCWCvhBE6</vt:lpwstr>
  </property>
  <property fmtid="{D5CDD505-2E9C-101B-9397-08002B2CF9AE}" pid="70" name="x1ye=16">
    <vt:lpwstr>jLiDciDYzIXxapF4cQ2YJPrBIgTwoilRPvpwMT2lpPG443vB+wqMeAipbDilpURISlpyeSIboWyFn3tSB91mt0oOT68sx4YAxsYQ0msvz4NzwswgKF7Jvsz1uSWeCMcfKq508b20bLXKk7MR2vvW3Mfaw9uv8v3KcxKYaXefHUthVDrzPyzmd9pGfE8X4sX6O6spSq0bJRJ3yD7JWzTrYErrFSso2Z5NrFEfwlvrBU4XD8QmbQJBe/FcgXNROR8</vt:lpwstr>
  </property>
  <property fmtid="{D5CDD505-2E9C-101B-9397-08002B2CF9AE}" pid="71" name="x1ye=160">
    <vt:lpwstr>DQJbSPP6CL/K7h6x1H9DG/mab1maRx31ZblbOuuHU2nGhw1ZcT/j4XPJFL6E7Fqi95DQ7BJSlQfX+5qBnaJ5a0YUTCd9wToCtNq7Qklaxhdg+VgliYvLQuZm9YTvmgAXMAOGv2g21cX3JNqsyq6cqUFaxOxARUOTk0mlSS9mCbdiZ/lKOY3BwtMrmRVSclXvEJIJNPm1ikh/APrcoJ1ScTWzVpvuB2Q4TkO3H399sF7467zTePGmNUN9H/ahzlR</vt:lpwstr>
  </property>
  <property fmtid="{D5CDD505-2E9C-101B-9397-08002B2CF9AE}" pid="72" name="x1ye=161">
    <vt:lpwstr>AIt9pSdrdXtNtD5i1IzQGZJ4VBimqDa1dQedUlZ45KUoNA/k+rGU9KhoxP35ebjYlKIqEAaQ6/RpkLcFgnOLhFW2lhT27cdASwR8IVz5dsl/lGEIFXHkHGzieYNziezU1EHtEnwjxUnpJftyaQstpVUOoGoRiHvKUetPMQMrrU33A4FjrnTm9t1XKT22VldeHGMqXXfoWqoIBGRbeERFPppo3OXuneVdrPuRLzVAcccmpEecINW0IIth9u4ShyF</vt:lpwstr>
  </property>
  <property fmtid="{D5CDD505-2E9C-101B-9397-08002B2CF9AE}" pid="73" name="x1ye=162">
    <vt:lpwstr>NWf9nchapmpYkBHSE42L/kYBAzF4ffbkD05s27lkVFUkpD0lUzReUwLqHazpsaaYk3rbu4vq6iGrfmzxGWr4YRkOvEbGbu/efIbpBWg+8W30U1+2RTbUFLjSyYDSCgdO1GCbuGZTtBwtX9JhdFCQ+x8179Jbr8cDRntz8pYc3ia6IfG49iTx3L+VAGK/T7qhGenL5scrPs8Ce5XxrIlNrJpU/ecQu6H8xer8SxtIWK1jaLW/3Dkd2IsN1kMKT37</vt:lpwstr>
  </property>
  <property fmtid="{D5CDD505-2E9C-101B-9397-08002B2CF9AE}" pid="74" name="x1ye=163">
    <vt:lpwstr>b5OguRilgIzWOdEbXv7hqSRZaa7dLA6xVBeayNZlLVpaYOv/yN2ntwISjS/HNCxWcpj1qP08ZmTivk+NSOIGSJePr1+3Z2UvPoDRkrBaY27XX0UPu6POPz8jfzO5M1ohBygURV0JEmZ5nFvLTDeCOFtGPJ0+2lkKK6QwHKMqdX3qe2OMAsJlZngfeig0zl77ak83Ry1HP7tTixwsNR2rWyKZjkyYdmUDrrBXnIZlTgdvNl5F1+UaZpsbRSRgdEB</vt:lpwstr>
  </property>
  <property fmtid="{D5CDD505-2E9C-101B-9397-08002B2CF9AE}" pid="75" name="x1ye=164">
    <vt:lpwstr>Hxcw5ZioTaxoJ1inQ2PG5ZKEmiKzM7xcO0uRjzQJ9JEy5U/KdI5Yocrt4qbcimQgM4kDLKPJl/mRLKQjloXzNUm/8XrgAyRCVQPdugxfkiA81uFvOe6ZcXFAcsRKWOklsjHCuPCtfpuUOV5Qb84KWw4NH9RE/cyGkxHC8cMNWqlzhWQ0fXcr1lxlCw0gcShd/6M4UvBN2PwdIZ2k38IT4nb/AgjC4LhkrDh0Rfm61sYIsNmybHDSiNyFqIs5/0R</vt:lpwstr>
  </property>
  <property fmtid="{D5CDD505-2E9C-101B-9397-08002B2CF9AE}" pid="76" name="x1ye=165">
    <vt:lpwstr>v5Ne2L/2dWQ82LW7UZbBXw9eyRLiJ67PG/l2KOJF+/02+3034EiUlFx+obo/BU+PcqcDMSZRY/v7imo7yH5D2laAw3YdnuAOGIJbKLwCQAPC8KTrO5VX9KPlqCTrPOY+A0Ru/KImIFfYn1n5Sj+1uAfLS25Q/rt36upxeUBxA+keVzkALTYQvDqWXuHRikocSum3CO8JDor9x8WB8Ki+kUf/zsl11JyDtqoKT+xZTE4zA4OqtyRBcPObgFX7HlO</vt:lpwstr>
  </property>
  <property fmtid="{D5CDD505-2E9C-101B-9397-08002B2CF9AE}" pid="77" name="x1ye=166">
    <vt:lpwstr>1kVQHpchP+In11IvQbqMqc1LqQyMt13vp98puxLdh+gZcw4pWKtvaf+6QMF0fRD406cda2Dfw0bDlRhAOOug5C/E9DcdzWJsWI9hH91v4NiqMW4zDddeWbLDKcISryCkB0GeHWU9Jz6jSoYwgv8Ps3f1syeulflrBq/01fVgNqgxQ7J1596LU3HyrBgNAqiM9HF4NJdANVtUtnURj6XHCiXw8byDmNkR2J/hSZeSLsGyAWaBbKAzOtPRPY2eF7p</vt:lpwstr>
  </property>
  <property fmtid="{D5CDD505-2E9C-101B-9397-08002B2CF9AE}" pid="78" name="x1ye=167">
    <vt:lpwstr>QyHL8jBjSy3tn69Drqs05gRvTz68xt5CPM3LWY1xCL/SYfv+rtjW3MvClg1qbyLkLXt03FYTEPbl8IRyKhMK2x6G9XtgL/eCjOZnyXAe4zWVPeoFI6fauVmxb0DrU8lvfQVoBdUkCmcviTw6NUc7i4FpI7J6NFtCdxzX+eBTK6Zn5gifZePaLeYZhIypQmDvTUH1++oz7SOuWKroBCydKR7ZlTZwLI+4QRZDvAk6qFk2Xn0M9FObjcE5r3SpcvZ</vt:lpwstr>
  </property>
  <property fmtid="{D5CDD505-2E9C-101B-9397-08002B2CF9AE}" pid="79" name="x1ye=168">
    <vt:lpwstr>NvvB52VKdb8BAgkh03DbrjQePWQQDcSk1Q7MsRWOVp+8XvFdG1tNGEMM29zx/11AG8TKlP6xGzxkecYhPUO+0HfF4I213RtwgchZUGQS0YqGDZfAxrm3pkUyV87UdGIw990CR9d95FufAv4zbZQRPIFnAeuYbM24uJxzUG4u6oCj60plj8zUC/UdjlLN92qtk7W3uXJ6l+JHy9nBnqLVD/BOPZPVJ10QxD0TnnGnevR3NemYQyycNYnwf+rrUb5</vt:lpwstr>
  </property>
  <property fmtid="{D5CDD505-2E9C-101B-9397-08002B2CF9AE}" pid="80" name="x1ye=169">
    <vt:lpwstr>89NP3bGmbL+I5BQIk+U78Mk4bFP1dHYtAx+8NMNprTGbCLx0ReWPlE0RQBRQSYpS0HZtfZ7F9TixxRvX9Joub6icZEXsYw0e40H4B6mcMRt85Qe45UkqN2Rl6FS/xXvJrv2ihs9OoHoPzR36ZPzWqPkDJn0kzQdDN+Ll+UgcCMpv3PxSLvX0LGfJrHFW7Ssxhc0lIGTZT8K+tlzn60WMYowbuoSOT1yo1BI/EoMA4R6dXI7hb/kY6/kEgIhCHKw</vt:lpwstr>
  </property>
  <property fmtid="{D5CDD505-2E9C-101B-9397-08002B2CF9AE}" pid="81" name="x1ye=17">
    <vt:lpwstr>XogfjAE2BGIiArHXCGVBM5K0/i0pAOz+pd4MIOugS4gL5xpuedfP7aS5AeZJLsordqGe4frKVEKc3XxGegPNpQ78ALOowwExo7Kl1xm6TZdpSQE6PeF1OgRUXPFUryBatOGRcqWxJYnOtOleBTZ5q5bjncGOj0MnzA5lKuX5MmA/Rbsy5IEggyTU5KQmrEDtfgOdZWqkYpGuHGo9D9UHxhOaH7HPVNvyFvj+iLjwxhF6afk4ssvydERnugIOZnS</vt:lpwstr>
  </property>
  <property fmtid="{D5CDD505-2E9C-101B-9397-08002B2CF9AE}" pid="82" name="x1ye=170">
    <vt:lpwstr>MhG9Uka1ZNsQLxdJgYe16829wk+1tdRAlYKJ+6cKckH/alAP/kDmno6XKCQEEKri9sfPMi6t/0z19qXf3uFlKHQnchcvkfCBmi//NM51FDtFbO1rtbqeqV9tbuVbUWXz5s7HTuh4V1m9v4rfhZZxvnfE/Z2wusl+ub/ghnDGmxxxgI+p4r3Ni+QMoGMUVi81JqvVUhsRRqlM+qhgE6nLMXdvCZF9um8gbBdNknfZDtoiUw98eRo4RnDnw7qBMH7</vt:lpwstr>
  </property>
  <property fmtid="{D5CDD505-2E9C-101B-9397-08002B2CF9AE}" pid="83" name="x1ye=171">
    <vt:lpwstr>SkI0BmF0FGyPx/TyBXlrBgoUG8XaVfBPhVKnrwc5ET5rijbPB6LHDIKQ5WT2pd00VuG8sbRqGXiztzzMYVyAYXz9fT29yFoJ/mOngwVU6Xe9niUPkSe9RKY5ScfnyUXNv2i9N92I018kCdllLqRvP+RjQm8zIKgXWMcwR10j1vuwF3uB4bIB9l6i1lUYufF9wf5yYAA7UuOHC5tzJVSTM8ku5QF13CE8sa7BZNMV3BRFaYkCqkDlOLzkTSaCgC3</vt:lpwstr>
  </property>
  <property fmtid="{D5CDD505-2E9C-101B-9397-08002B2CF9AE}" pid="84" name="x1ye=172">
    <vt:lpwstr>DFAkDLYwmUhaAzVZwuskvVx0ncT+7+vDIpWXT3pvJiDkcMFhndb4ySnvD69ShLq9GujnKHZdr7hcdzcBktkdJrxZMa0PiSO0aNyZ25vcgNbT8zyAsW6xpk7qPuv8EsfXYy+4+nANFvT72SLlH00GLsQgqgAA</vt:lpwstr>
  </property>
  <property fmtid="{D5CDD505-2E9C-101B-9397-08002B2CF9AE}" pid="85" name="x1ye=18">
    <vt:lpwstr>UPjXAJI5Nfjvab7k41D4v8g66laesJ/tswOegLQratWTeC8x442hHYyY2LjtVBniTqgDZ1JHM2GSw6Jpa7I+meHxD85hc1ZJ1H52712ELSZ7mbaA9qNCvotwYHiG945jZ/3lbKnrrJLEL9H0eBUUid+ZW5z9CVJlw2UjWoOdVOsKzCKbyDrn21ZYQUtmaozYnpq4fYtDwFtis4SkXHhD0Cx4eSibGalH0Gx+KL5NgxwyXJauf0vsHQp5C7f5TbZ</vt:lpwstr>
  </property>
  <property fmtid="{D5CDD505-2E9C-101B-9397-08002B2CF9AE}" pid="86" name="x1ye=19">
    <vt:lpwstr>2h3dgiiy8cI/K2y3kHJlMn1gRY3mRAprPL0ds1nKE6MiF85xJtbFT3DrgZCzfvgeVflIbJaMUfTr0jg2/kxhGaTOdJx1+1IMK7XJqxnQKi8/QVefnsDxpH0HtptU+g0dqFu6Gg31GdMWnfI2uoOxEShbhMgsw2Zf3fwc7d1lx/emiYLFUbA8VNg3tgHQ3FWtrK5r8D2Uow206/PVwEHN3yQhvJdjMrMRabLIkUE1dSWHyfK5w0xno4B3MqQQ6R8</vt:lpwstr>
  </property>
  <property fmtid="{D5CDD505-2E9C-101B-9397-08002B2CF9AE}" pid="87" name="x1ye=2">
    <vt:lpwstr>wiJU9fQEVCVJa3IMA4nkYvIoACvBfhSlu4q3DZh3qC2msotS5WG2Ucag4vpnfyY594eDea9E6qQIp8usMQUWZj4azpT3avaEGm6a9pZke7fubG2IQ32BvWMKo7iYBjSOMvpKCf+mw2Z+diVI4ICo1cwMMW9tMR6nZ1NnbjrQEEXtR5x+GEnO78HqpgRQizmxf233Pcwp6ySqYrQLXolad5hMDm9fdlclPQkX2X4gFtDHVARb/AIYimCRtP93fyv</vt:lpwstr>
  </property>
  <property fmtid="{D5CDD505-2E9C-101B-9397-08002B2CF9AE}" pid="88" name="x1ye=20">
    <vt:lpwstr>3XrH9F4wg6t74MxMWtlSL/QURHzwqQMhe+Ie7Ow+zpgXBJKFBTS6sgjDjzLL3dJp+3MyAa6k0MvwYs7bxt3srC+ZfNqfvpOjvgfipNYBCRUjvBODvuTIkYke8DD2GFoFuoY68ZXNN7ETrbHZgvrKiEW0ZpEvXK0i8SJfCa7vZurVNCJBdpsp8oxZekkFRQIxrA0srJAeunn+/CAlpkP06CP51YBgg8+zahSnmnFR7/t9sWS7ToYoPcfM9+R2xmM</vt:lpwstr>
  </property>
  <property fmtid="{D5CDD505-2E9C-101B-9397-08002B2CF9AE}" pid="89" name="x1ye=21">
    <vt:lpwstr>Pgptd2OwRvvY+S2nkdr0NdKZGjmHeRm0gz/pbsjbYnW62yPwdRpVmTsQ3SOJ1DVIgGi9wAN5MTrFPHzjzsYbzkXeqSO6sSTM/LUFgsED6X9f8mH3Bijr45dhpdETV4FLyNYysIDp/IoL9Yamu99+khEQJJ3zrAXqjNLLQtcsbTARpXXK/iL6cwjXDczm/2Ih4QZfIWmEDfASP/UgXuhqcSRKIiMB+uLxSlzJwE+M7MHtufNo7gFjN4kmvPQvIQR</vt:lpwstr>
  </property>
  <property fmtid="{D5CDD505-2E9C-101B-9397-08002B2CF9AE}" pid="90" name="x1ye=22">
    <vt:lpwstr>SLRBqVwiCSKicTGyb2fgtUwId1JYKJE9O+9BkXsZSyuV//bNL7wPtDqtrkdW+Uo/CNAsSNDRkjJu3pCNOkpiZU9E3FY/Ju6vxg57O9JdIdfIJDTy7diQyG2pPYzIHEHjY/nYX+7dHg1EpYEIeomsJIA/mQMSAVeEASNVt1e61Z5mqhdFuP3sA2wAGNz9xxiuHTMbgWMRHMKwLx9yt8UX6q5wpgGNclYl94US9+HDGe1tOsFGlAjWMLbKllrGao0</vt:lpwstr>
  </property>
  <property fmtid="{D5CDD505-2E9C-101B-9397-08002B2CF9AE}" pid="91" name="x1ye=23">
    <vt:lpwstr>J82uTq/6TF22FZ96NQnHtEdcgRIXGUhXJsfW76wkq2lk2OE67bHtSpRWX0HqrULzM5kOFSYvt+/84EYHgQcFUF6DpOjWyBGBlLmtQCR2WenPl9z2lXBIWjzlkoE3nQ6rqRJJJyMgoJemT2zdGnPwDM3yIl8pI/RGatyAjWtJKwSffVDUX/gtzzDa0VLGAttJD3QMzAbFAHBy408I4ISBnj1gVkskEGT+o6czmW77O3IZ1zoyO5KtHIHEkVKreIM</vt:lpwstr>
  </property>
  <property fmtid="{D5CDD505-2E9C-101B-9397-08002B2CF9AE}" pid="92" name="x1ye=24">
    <vt:lpwstr>u5U9cXL5PtgCBktcoDHsIwrNAXBpJ8odGqI6+t0rdAVg0DdYMmJ3kTd0ZHFZ4LwRlkPc+z1ZmIpAHArBBVbs6XuJplMkWbeYMZIotWbcDVnfbU9yLusncRqAKFWUAggVXE1WN/4xfChHSpmpnA98z9wPfbuB7Scptsy4RwCkQ6PsaldcBHSzx1AobcYuA0+OjxAe2ueYba9slRwdc409OfL9nZBcCopaaETikbYF4EAlGxHyEsAIvXT968cCI7a</vt:lpwstr>
  </property>
  <property fmtid="{D5CDD505-2E9C-101B-9397-08002B2CF9AE}" pid="93" name="x1ye=25">
    <vt:lpwstr>w3H4yTz5CuyerB1xj2lb9AE8FGE5qOWI5DASbmem3oJtZuenB3vML9auVzTkmDLFFaMTGrGhU/a4TIGdcmS1m2ACAH87LAi50eVIX4M1hHLM64D66H23Zryyt0i/9yuwrLeMVXw/2lBH/G2Lfa8lZtkdnIaecShxvbGdTibbz+2iW7Kv4tohgu/EhkPhZiyrDEc2BGPAF43zCrEnyQ0U/pQ7z6O27FmMT8sS5X36WsimwjGXnvJLuaj+DEdFwtT</vt:lpwstr>
  </property>
  <property fmtid="{D5CDD505-2E9C-101B-9397-08002B2CF9AE}" pid="94" name="x1ye=26">
    <vt:lpwstr>kB49fIY2xBn1a9JzLT7jNXrKWWvoxBO2TsflolZqbN5YQL9sfx/SWkhB9il2E2mrxyUHDwthVF0Fj90UOYVNFz4hJLdM5eE4GvJEP0mAcgBjlZlpPpmiCyw0Qe613IlOmxAI2q4lEsfSYC+Kv8ZYuZWnZACU125fXqiyOFHnD9J1vlhDhWD4MIczhXnY8UQqnpV/t+kq/n+rjU9JUp8cI9Moe/AHaj0ZA7ffE4vuCPO46JeRedlrUSX9KL0rDAz</vt:lpwstr>
  </property>
  <property fmtid="{D5CDD505-2E9C-101B-9397-08002B2CF9AE}" pid="95" name="x1ye=27">
    <vt:lpwstr>3JF0GcpytdKBByiTdAjqQlZDORGrTYeau3hoUTseJecNwtMrqbKI620E1bhK7Juuv7lTRWziv9xPWVrDdEv51r9wJx0dyXPZBvDu5Anq31GVqklV4T+DS85PW9WNJEUMGs5yaxhCWVNY1cTWxQhivkJir8KZ32MIfzhobhmIGwVV8ee394KHmL17BYPr+soCwdnAm/+FsE10+0G9VrBpm3D4amM0nZ0H+WOuNzvttcReBaNaiXRDMYIekW7+QJv</vt:lpwstr>
  </property>
  <property fmtid="{D5CDD505-2E9C-101B-9397-08002B2CF9AE}" pid="96" name="x1ye=28">
    <vt:lpwstr>oq6xykqEjdKFWchQlbqnokZhrGy+N9EYnudt36Gi6py8CXXP3fTod2ZINtW1qLty08Nbh6nakNN+AUN8uTGwRw3GMPZopu6uKnRuEuJJeeSxF8zznUFnsmYVZKO7dhSoZn9vzgdu9yupXKkSsxPWbrryFbiAAE51aVCBcFb4MeDX/uz3Krhi1rAeZG6jzgyc8aNfBTk/Jl9RG+dI9P2ZUQPNNsUvvrIcfibhV/HknSBG3atktFW9ofFS286ocgW</vt:lpwstr>
  </property>
  <property fmtid="{D5CDD505-2E9C-101B-9397-08002B2CF9AE}" pid="97" name="x1ye=29">
    <vt:lpwstr>DfJgrbXDMjxEG2OeIrisQLPyWzWJ/gdh9gvaO1Q5Whk/hE16NPSIzKmm1jwSjAlyLGr3elb8zQ+DZDQs1a5hP2xo2VAMBxIhY722fj3iqghL7HMhgvzSFFp/DVhTfNO6HMNRHgYXSlKbR4VjC+HUszujO4cxrzMajefqaR3QDuJptnp8EyZidiDvuy3ERaDBt59sBp+ffuu9ouHhZhboM9uDw+usmPasGiwOcMu5760A/v7WYeieooLM5zYA/0Q</vt:lpwstr>
  </property>
  <property fmtid="{D5CDD505-2E9C-101B-9397-08002B2CF9AE}" pid="98" name="x1ye=3">
    <vt:lpwstr>YnActJTXRmVfXdctZAfeANwE7cBat2TDmp2dCp0y3EQ07pBVQ4fiTCEI4jW4eJR3tDC23gGwg/5hUI6JjNa0q9bF7ZrZ8BplwAlwmBxosZ7uh+shFO8F65grb7fbzyIutbhKom/sEZcbWyiXgc5DMXOiR5q1t0ixV4fQnmrI9Ugp6LHwv4gkcK+rXGKX+xNSVtVglghAN9VanzzYzR+NBHBmgHdcm21L7/quFreZj/rZACCa7txZCe6bvg6UvG5</vt:lpwstr>
  </property>
  <property fmtid="{D5CDD505-2E9C-101B-9397-08002B2CF9AE}" pid="99" name="x1ye=30">
    <vt:lpwstr>fRBYTy5Cj1y8lX4g4Kq4CwKR6jUsrkPGYzv7wnst7JL76vSWgtXyqdqCYAp5V49xJJftcs4R50Y9McUeDjZzZx3k3nyjDAAhegF751CnVbavP9+B3x6Mg16cdAErmqIcciXISc2OY6t1p0clBydiCC6ZOVl76i5PqY7qh5P4qA1w4HvJsewSVgLQETO+vzAQI5kuW6rRvvjGeWgOCDniCFmwxJSvJL1XgAgAQ3l6VocyfdJOEWEQ+ErXXifRuLc</vt:lpwstr>
  </property>
  <property fmtid="{D5CDD505-2E9C-101B-9397-08002B2CF9AE}" pid="100" name="x1ye=31">
    <vt:lpwstr>PjkSES0v7ij+oCdoqsDu/aGREuuYVglBL2wLc5HoEKZgwRg8Ep3BbjIRk0PMnjzHpnTE2/sR04ekzSPcTK4i8Hqfv3oPksM6u2WqGGxYxwGHLqMiE8B+/fodf5pL388P0eqXMb3Ycb90L+CuZ+J/6Bon7mHDf+q3/gmfIcUQhmlnhtPGE8akEB6ydKUoYjelbg5SKZ9BaDd9VXtTvExqg2jpKGCMXKqQc30YNHvdynqTJYLjeNmUOXXbdu40QmF</vt:lpwstr>
  </property>
  <property fmtid="{D5CDD505-2E9C-101B-9397-08002B2CF9AE}" pid="101" name="x1ye=32">
    <vt:lpwstr>FxcNxHCiVCwfSSdy7gxaKaS9ddrU3CskrAQXkPspMRB/BaZ+wmmHm2lyJ7xKPdAqEKbxPdbSMiDqecRz+q5avO+yoOBhKAgp+YhvTO6D5PN8eV+uJCmWdcvLNYHjdCt1MIXqb9yLiXxmTzYskNCA1dSy+1q4cLatFzJF+iP2PKC92LpmiJQkMp5vfDF/BTsn6or73ds33tWSCTcYdTa9XiYR/+rLmxgEsuoKps2Oi/WKEgMC5y39Wo34Zx1j9dc</vt:lpwstr>
  </property>
  <property fmtid="{D5CDD505-2E9C-101B-9397-08002B2CF9AE}" pid="102" name="x1ye=33">
    <vt:lpwstr>4VhW5st49Hk9i8c/vJoeIBIlGR3ZYvZf7ovhakKOJcpXyANsmlKjAmkdDWj/u3Gls/iyjChGvqIJCDDRoC4eOT7Ou6Z/q3pZGmfTmx4N854M/lXBZ/RYWCOkUyDYFtefb80vxR5TeE0hUSPWTno7GWqR1j4D3Z0WSGq38xIswTzini8yWsERk9/dvbejmvnPhA6m+qVxKEW0PYAiMsNav5sQSsY0+Apl5TaXDRIkNtLTt+rPSViJvt2Ks+603Y+</vt:lpwstr>
  </property>
  <property fmtid="{D5CDD505-2E9C-101B-9397-08002B2CF9AE}" pid="103" name="x1ye=34">
    <vt:lpwstr>6JLeyAZ2wTotbphoox5It+P2jhHTqfw/qnLvzx8HILji63QEn47GscUctIVGExgaCR5mdNbYIFaJAyxfxTfhoEoLuLitoSLYa3sFLsNTCBQlnL+CA1c2VfMFZw7F3448BSbtg0HmNx+GWwG1YCFPhhPvQIGMsnZfN0k98doIoTQcH/vOop7XrUwDsvwBIPxcxLmMLLQ/bNpTGCn9RtsT5Ru73zvk41DW0PgzPA0Apjq+dDTosmTToe8bxbfMr+8</vt:lpwstr>
  </property>
  <property fmtid="{D5CDD505-2E9C-101B-9397-08002B2CF9AE}" pid="104" name="x1ye=35">
    <vt:lpwstr>AmEn4Xq6Xw+MCHY4LlDk5tw2Qd84B1EPsclG3fQ5mk1bO1f0xsGfyCE8/1x6NhCSDL+EsdDXaQ+t/hgflqITKCbYwvmzm2NnHHntQLe/vq6RJkXjHQli2JFXIFAAikhC57gmx7T8jVHo0+lAVknhx4xg8BYr2K/VJoWP5Yi3LzcFU7dznbmCYvVsZ3++hvpfm7HUUya3yVkMU3QOVO2/y4JB2eOVqEPn6J5N0wphFAglJYUveRBEsyVVonI8fEl</vt:lpwstr>
  </property>
  <property fmtid="{D5CDD505-2E9C-101B-9397-08002B2CF9AE}" pid="105" name="x1ye=36">
    <vt:lpwstr>9uyQMZryD+4ROx7OHTxWlFC8IqyP6kPj82lA8EfpLj3iyzXopcL4mrszfLH7+0GgJHc4rgWAcKGVzD0Bnftqzwa4JSGj8s2v1udicOxTICGsCcbjbBhxe8NTuhi9/V7qLutcSK1Ejl40NqbY9LfqxUtRRniekYVI+n7uTwhLV3G9hW9WPaNQa6ytGJHDR7E3nr9Qe6vj2eNCtL3zzaL5zGvjE04P5v2pIr9MLf2H6HqtqrnlO2rF9/yX23/nMOj</vt:lpwstr>
  </property>
  <property fmtid="{D5CDD505-2E9C-101B-9397-08002B2CF9AE}" pid="106" name="x1ye=37">
    <vt:lpwstr>1T6XkvtqZX9OjBYrDhRTTCzaVNTRsqrzXAXfq9YabaHx/G/uNQKCNqcUd4nmMrc5JaPUT2QT0E4w+gHf8m7U4kXiaPwCWSGUOd7VdrAeLdgli1L0EwOQOr3qDO+TrtGUawK/d0nhY+yohZjWqGv8mArH97PJff8p8UiqhzJig740jl4IssyVnFDhavzKZOjjkre+Y4KjOCHJTDEJnQsNKtroiwuJ+8ObmJuvwM1UJOa+3r4oRfWiNpQIW/i2XDc</vt:lpwstr>
  </property>
  <property fmtid="{D5CDD505-2E9C-101B-9397-08002B2CF9AE}" pid="107" name="x1ye=38">
    <vt:lpwstr>c/qgwm96GNhSNbruBeXdXchi241uVn/qOF1CmJBmo9N/2db/gI4EK0qVY/HUUSfndEXniXzxpTqTVXPUu237qFSorCu9FpfhN50d0MXCJnyW8rhAq9WI8lWcCyqEmT2OoO7J8yRc/izR41EowbB56jg7/aem+mEYDnE8c3AfaCqtTPIeygvHFLA4a7HKeywbPLfYEZTO63v9mp1G9J8DmkWRy/jBt+vXGT8s3opp+bbMS6OXFafAv7BgLCFyLaF</vt:lpwstr>
  </property>
  <property fmtid="{D5CDD505-2E9C-101B-9397-08002B2CF9AE}" pid="108" name="x1ye=39">
    <vt:lpwstr>ZiG323ifkvuR571U6Kqb2mNlmV2Ws3r8b6GNsy2P7nAq9e0pP3guOSyMuHlgg5h5aGMYE+xkvo0O62DDP02LTtOEKV2bZRXqxkL8gByYft7cb1m94SiznJp3j3vNZAJ5nLDivvplYfoerNWUo6a+VCM2tz4Okl/azDn08Ive56cYBnD5SH5F35CyDvAt1oOjHcB9OFSfAZqAc1sRgwDvUOZGSXlvTRXP0I1BzUxc/xe1BDWO6kO1ivBvoPx/lXV</vt:lpwstr>
  </property>
  <property fmtid="{D5CDD505-2E9C-101B-9397-08002B2CF9AE}" pid="109" name="x1ye=4">
    <vt:lpwstr>FQGY6iTNfze0oGBqCnmQhxWhA8++OHHvDazH1Hy0P13GL0WdzAJ0+lakE7TxwtIdHsNREBD+9baqcH5bXOxshU0uD3vdC5g3rZHpqwFpYF6jhn439AtbtwS0IfMQwl1XzdwgVIWmNI99vSdsP+OzIXg8OU/mI+MCzM7UwQnsEJ06ZjUbwigAofRjKfktpn2H5FJYE1TSTUVZAhIUIGcNpeuyEcQy9yn11MZ+QVNLEcDbLTfwyX/JpFGlwezgIGr</vt:lpwstr>
  </property>
  <property fmtid="{D5CDD505-2E9C-101B-9397-08002B2CF9AE}" pid="110" name="x1ye=40">
    <vt:lpwstr>un9wC4R8BlDSZ9hEBXhkLAeK1atpZrTgxPo3Z1jFO6ye2ichLASw7lldgoIxa9w4H32m2DT5BB6UTOEF/NJ0qCcPM8BVt+orPBJ1UmWCCOMqtV3Shz0luu3lpXl+QX1d70fV5z8F5lNPZ8rlY15sTcTa3akbWXMZcT9FXCk8wiqx2Fom49cCGx9jBwb9DlOvCxM/P3IHBAKBX3F4CCjsb0rjOsLqNQJhTaI4Yq1AYWCL2OHjg9BCz5Smm2dM6uh</vt:lpwstr>
  </property>
  <property fmtid="{D5CDD505-2E9C-101B-9397-08002B2CF9AE}" pid="111" name="x1ye=41">
    <vt:lpwstr>i8Zmh1FOG3ZK4L+FZ/kk6xHsFGXx/l/fcy0CpYRu7VZT2st0LSYSV513sjmCkZT42SvyJtf7AocK0vtjQjA7uzQY4BSLpAcjXP+ED8PHP6/j8XafEx/ugDZgnyrdKfZBJgtXoi2O1+eGnwNYWMZnbXz/Z/7a/58kdHZIf7NtSFrO5h2Cnipiqc2HuuaMxiqIMuSRbJOY6dmd1UmN75cSt6elP7SYR4HpzhPlboe+VGWgguA1Or0bZsxRR9RlFl/</vt:lpwstr>
  </property>
  <property fmtid="{D5CDD505-2E9C-101B-9397-08002B2CF9AE}" pid="112" name="x1ye=42">
    <vt:lpwstr>VEcC5PaNcpTM/Xa5bqLJPPFiZqdLpUcF+hEnhv7vkfrMNh9CTBHc+JNdf2J0+QmvdVOfG69xPIaxXv8GK7tF12k6Wy9xIEjQkhGqO9zkSQH59GIZXsnfdQPMHtE/Nyw+Shc1cxkW+HfjW/YnwVzjXqCEgAxSsZ0TgNlZpRs2PzaiDm1bEUdoWB/XoxkApWePqSMQUIs6s1S+nbHHMATTgfDMEeWLyu1zWu7IEFnu+cXSd5U9GTr68L7gpLszQfK</vt:lpwstr>
  </property>
  <property fmtid="{D5CDD505-2E9C-101B-9397-08002B2CF9AE}" pid="113" name="x1ye=43">
    <vt:lpwstr>fp78HisTz1pgJ6a1ohVHF9nN9nATgZ5WUkYaTNF5iUhbJwTpQrXT96fuTqUHhJiGLIlzPfc4MhWm08RHyuzgkx3tB0/JNAMS8Pnob11X2amiRD4vfD9Snk8SqIjiG6DUp4Dn/wvPRHZPxY2hH26X2X8xkugCYdnLN8+FFVKa1B2uG1Nb4DsM4LiBbvUeoKNe42C7zysDc4TweM6FvPEWyjQhf/aMjEYbV7Qk1LsnEqltGm9yOmX4o3nNpNogu2V</vt:lpwstr>
  </property>
  <property fmtid="{D5CDD505-2E9C-101B-9397-08002B2CF9AE}" pid="114" name="x1ye=44">
    <vt:lpwstr>Ee2hFmjn96Qf0mWoL+fISsHInRtLYW6gxSx2oyVUWrd8VQ7ypoejqdBA6nEqq6AFgRuUVR1HEtPYoaZKT70tN7gjc55ACTf48p05BRMGqByDTCmz6NzQS+C3OxVt7+nodoglrW0dLgezt+4eVjRnqE7kO+m14Ud1a4kfk3V/vez39YwxPrYY363rmZumjlBpzakEu9vAD5A8yKr9uE2LT7KHKvsW1HR3focv06my7b/3SVs0hoktNdvaqnsjwkB</vt:lpwstr>
  </property>
  <property fmtid="{D5CDD505-2E9C-101B-9397-08002B2CF9AE}" pid="115" name="x1ye=45">
    <vt:lpwstr>zsYZN1PAfHvUXo2oCk9ElhdRBLZ1SurLvtzk+IBTLI5JHjp++ihEAclI6PvLoDelf2qskOt0NmKwziSo5kdobdLmr1YpfSuWYQwtQKrSUGF8sOBs6jVa9sz9GlDIeoFeDgoD4+sfM6rQ036SpxBaO8obFUdsVPgmuGPxJqtGn3k/ZQ6KWGzr5rQyP3b+wUT7rapGlvYD9pkbk86rXyb4XU2xHUKvIMBuwOkidwOF2ZsCmqiuyt9ZYw52I7Ekn4+</vt:lpwstr>
  </property>
  <property fmtid="{D5CDD505-2E9C-101B-9397-08002B2CF9AE}" pid="116" name="x1ye=46">
    <vt:lpwstr>1UQoRMBJ+fOnqK1AyjwS2QePRyY2F0H/TJfsp+zWwKjDIRg2xLV75xrf3xNk4lsENVH3jvy4CtLT2f6ka8y10Chzo+WHwYZ4jLzLGTKE/UuPkU+mgt+A6cfiV7oT9RlIgWFmzJ1KA9l2/DCLHfMh33vmvckhglewSNM1Hl1Wx0WyU+ZJlcI7lFc7l9fbz3UjEQvZs45d+enfzePnSKFsN/S8h13muHT8H/6B577lY8NOCdbiTeVKFwcyE9jWOz7</vt:lpwstr>
  </property>
  <property fmtid="{D5CDD505-2E9C-101B-9397-08002B2CF9AE}" pid="117" name="x1ye=47">
    <vt:lpwstr>Vx4r2/TwPay7WoXWx5KCtJtof7nt8uWbK1VVIDwqfTvFKhsPjt24KAaaIDV9015JhqK5GZR8BdldRTWVJuCRSXcE8TzngYXA3nzNwiiyeF9ea1MFbNnCCn1zwPFDSySoa27W794vpamdXyqnsk5gVmZ31F8DxaIjo+sPo0CsIiOmoRXEQsdbsIwKNEGw/cZzhlcwrSmgYHYOFL0Lkz9ZWU30jQzfIbqh2CQZOhikKJ2T+Sroh1FDF5PIs3YLQ6c</vt:lpwstr>
  </property>
  <property fmtid="{D5CDD505-2E9C-101B-9397-08002B2CF9AE}" pid="118" name="x1ye=48">
    <vt:lpwstr>1HnlzqXW4dVU4YbDvKvB1uiq74VmiKYZmK7KjyIdSn69b9azL+AUihFJ7rvl7k/b5VWK49LzHAYslnFbpJXa0RuqMxt7FYGRo1lGBuuZ35zzDhjZc/v4hrULUEBfTv183+TF9VrcQEWC4lvU/BRsY1pXnwMy0eWgTPBwegSdRc8cuOITGwpuDWfTFpjn6QN1JZ0xseZas9G5GlEt598duU0jnXNYreoj5ELAao9fkCzH2yEJKu/yuf8CnAp3N0k</vt:lpwstr>
  </property>
  <property fmtid="{D5CDD505-2E9C-101B-9397-08002B2CF9AE}" pid="119" name="x1ye=49">
    <vt:lpwstr>qrGXE5/eO7KtoTSIvleXWj0WBgg3InnLWod0T4ijJ0oBczRaCQzxphPG0qpHcv7ufPTTI9yg/sVYsfTIepssgvSvHF2MXqZSPkCGWglYgE2LsBEp9/wZBrlCAwdifpHtot9/w81X9WFg116V/d5pinPdSpxYb9GTVQouFjoLloLAkUW+Esjmk+1CBPo6gIqUBQw+bQooOhwpxCXZ362Ny7XZ1UP5bdFWYRuqlbcqcg0IJBMxiLt/0aPpK9K3o5l</vt:lpwstr>
  </property>
  <property fmtid="{D5CDD505-2E9C-101B-9397-08002B2CF9AE}" pid="120" name="x1ye=5">
    <vt:lpwstr>o21sb/zrU/9FnnPa15ZIYgUT4Iuly4LEUEyl6ItkwOBHLvjI+Q4NfxcvmlXnOrYFLBw3nIAnLh45t+KhDvjbBNp+BCZH7xoirvu4zxc9lBcgG1znmcpfdCgLddcmkJIXm7Taumqz+l4aF+tt2/ZS7EizjSWmfELd2DoaDW+YA0A7xuG/Fyo5VqvAwbINzBTq/zOyXBPMxjD7pnVrhkvwOn6HRCBLO3IoTkITr9GSUPxcv676uahQ8x4O/Vy2e6I</vt:lpwstr>
  </property>
  <property fmtid="{D5CDD505-2E9C-101B-9397-08002B2CF9AE}" pid="121" name="x1ye=50">
    <vt:lpwstr>7iD6p1jzFvDUJ+m2F3LZIHv0pFwD0mJbY3dsOmQ7io2uJaQuTpuEM5t0mCQSM4LHZIpRMliZb0TdpJg0a5cKSkfOIoBormjAyNEP1+sIN8PuIxiMfa9NWGlmXj4oIIslrewyiQQ/ZEa/sLFWh1Tj3Kn0+RxnJUGvJBfCMD6q9f+k7yUE76OFr2po8JUP7irboF+aOjSVG15vMLRF+1PdLZ9JLEBqbPLK5E62AxXHs4it83oBUWnQrA+XYQzWMTG</vt:lpwstr>
  </property>
  <property fmtid="{D5CDD505-2E9C-101B-9397-08002B2CF9AE}" pid="122" name="x1ye=51">
    <vt:lpwstr>b7as9OxtI97JQBaXKnXeCW524+fB4CzXVr0EQ2LaI02WxydaQpbcWQ85j/09sYpKXE17DNndC5jzvDET7Ygc5h/ACr67PrumqFyv6W0rOGuf04+zr4tvrcnPt2Zf+YPFhH6Ln+yJrSI/lHwx8tCKSzV5q2Hi8P98EtWsS6rDYtOMvm7eqdFPw9r8LQ7i9Gr08zUwLB/8b4n21kLRrxEK/LLkfabB8fPDcOuoJFr/9kslYA/gJ6yS8d/Qky89qFY</vt:lpwstr>
  </property>
  <property fmtid="{D5CDD505-2E9C-101B-9397-08002B2CF9AE}" pid="123" name="x1ye=52">
    <vt:lpwstr>Y6IUIEXlpzs6H9/7LBs7SmTwKHxOqOiSbUJuc42DxAN/HVEaCsvlIR+sgFQwu190v4wzgzliMTVt1+BLTxnRVTzC5MWWb/WPhx3VyqdpcSLkfHSUEQmy9XGijwSUg+LUK15C6yUYmdxNWV50x8RcsZ2y2QYmSXjh6xioF3eCKf7wYU+MOWdEOhTdyTGldTpZ4fqaWao/8XWuk8UwBhyNwzkTxyvYB2lZbr6Uh9PmQ7Ov+4PKenQ8MK8ccf6pLI/</vt:lpwstr>
  </property>
  <property fmtid="{D5CDD505-2E9C-101B-9397-08002B2CF9AE}" pid="124" name="x1ye=53">
    <vt:lpwstr>GOjseOOTnF/gYIfZkHJpg8nJ0tzZ/9eYd1BO4qlBZzyXE10UA/i782n+0ZG2P4RUUEITBp+iCbkR1CAFG7VRUWF/Wrqi/3v4+ywfCE4f4Hdh68uHZZTtFdVEe5Mw94RJOC9MBlQE/bIs1vQp+Jb2+IMDXQyMEq+2Iz8rnEVKiVZuFhFOWED3JcVNcobuXc7t6miFHsyjXuL05+CmcTg13DERgC800nmeBMhJ8Am4ySoq+qe11TvoOZzfI6zFG5D</vt:lpwstr>
  </property>
  <property fmtid="{D5CDD505-2E9C-101B-9397-08002B2CF9AE}" pid="125" name="x1ye=54">
    <vt:lpwstr>jKN7vvTl5CBZyN+ndZn5TWffcbmYPbJqBt+LH07iV7EoNy2DKEjLaje2FSi3T1/1nSfgXt+RHmdBTnFjnOnD1Oev6tbtLATNRGkbKn19bZz3n+oHqz0J4wB6lA2DLohlZcXfTqtHjE+RcFA+e9v3Afum8FaqeKtH0F7wT401FnahGUx1orqoGDJslfq+r+mqoR307IN0iYA5p+K9eO4mcVNJ2oM135ctaSxtirIwAR96XSC15MxTey4MBCqtKaI</vt:lpwstr>
  </property>
  <property fmtid="{D5CDD505-2E9C-101B-9397-08002B2CF9AE}" pid="126" name="x1ye=55">
    <vt:lpwstr>IZXfk6tNIROiUgGDR5CiA2iD2SVaUaOH+R9CJLGf4cyASt34t8qosyaEbk4B5V5HG4V2pDhWwHoD28jjt/VO9Nwrw8TDwsQPp0rscSXM4T4plkfRKmgDH5s5iv9UsjR+y4RuuCJoDc74qX8pTsvJIWx/OhZLXnPpX42/PNZGF62nLGf9hLeO9Ofym2YZfkIhOnsmpRrtxjVg0zIAxiaP7G7FGAYevWsekkR7k6b/ZTx36kcGSnAuCtl79dVUj1y</vt:lpwstr>
  </property>
  <property fmtid="{D5CDD505-2E9C-101B-9397-08002B2CF9AE}" pid="127" name="x1ye=56">
    <vt:lpwstr>0ZGH4rYDoqOciSmNfkJWy202ab6Na9NvKtdDubktx3fga32UlRxE+G44LRB0P9MeNPR4RUkssYjpxl3TogMmCQLwr7a9uo0AmyD+/xHh60spfpZDUnua/cP9Spdp0NSaJaPTgk3uMzY+oNzgNdnrExgeZTH4v+E95uN3j8f6Q+N+5AJQv70iy7Oph4DaAuQgv57mpz6L//Go3zwlUA54VxPraOvJn2SnH7j9moG5NXJVh316nPghTaPkqHgSMgx</vt:lpwstr>
  </property>
  <property fmtid="{D5CDD505-2E9C-101B-9397-08002B2CF9AE}" pid="128" name="x1ye=57">
    <vt:lpwstr>AbW1IFbDtVeySMt1M/0twQSmB0oRi8CtW2BzeYOcHhS6yhuRVaG5mR0D2miXl9cGlD/fkr4CI0nm6cCUrAlt2HhRndjKlDo/qX7N5adeXHL25BTDgMnlyjDu9enKJNSzVOAb4IGHVuxlOPWcdRlwP5QiSJVRbfvCvXBjNOPEjgBkxPhExx83Pc+jhJfsgF9XuuCkTU7/ckTZEn579kuLeMXCPkm7aCIdmalnBoLh5soHiPXQR3Z+6krCejArBQ5</vt:lpwstr>
  </property>
  <property fmtid="{D5CDD505-2E9C-101B-9397-08002B2CF9AE}" pid="129" name="x1ye=58">
    <vt:lpwstr>cgvn5s9vz4Mdo7CPr/bwl8ybgjPLSyPT9nua1fJHGqgRtunS1uxKQD4qvDFPj/BQgWhjxzrvcELVR66BHmzvkloS/1XcPHsWrttFci/0Xo+bAdgGxAyJdvSn3Z3hIYcD3gN0i4FN0rOIuKskg0H3l35aUb5+WX3s5wfUPTCrslmGYsP9tNR4srJJQFdubMpmLcI6oowNmvLV7NVE9UzppnDw1+pqgMX52jgxOe6w+lTnZ9KpBoFsl8/1xanhBpg</vt:lpwstr>
  </property>
  <property fmtid="{D5CDD505-2E9C-101B-9397-08002B2CF9AE}" pid="130" name="x1ye=59">
    <vt:lpwstr>Ab3lsA4Jq5HsAnGqXipHGyiDaHvqgxp22ZlPz6gt8Wl79Pq9Wm7cLB9RmBElEK5DqGJgL4ncIOsRrdTbGOfkv1tSL78knX/gbEMkb6HPpaPbO6hVQhTRFSvsz/f/ZDhK9HfK+dJTQw7/Be7ZkV/dMr4BrBGYfZBZxk1TxxSd2iCR2OSnkkTSeIjPO8PxtDf8Do8d9H7Il6t0d/IpqJJdXFvzC7NBVj3aX5S9LTrvJJ7Lvc/r+pQ+zD+UFdzi4rZ</vt:lpwstr>
  </property>
  <property fmtid="{D5CDD505-2E9C-101B-9397-08002B2CF9AE}" pid="131" name="x1ye=6">
    <vt:lpwstr>nXH0a7Ff6Iy01KkdMc8fQ9s41RFK6cWmINza2Qw+rHPGoc1xk7Juc7gcKc4juM05QtRdOo/q2Bp+4xo+50RgdQvlEzvGgSXAQeb/mg4X8HTQDtVGd8H5giha9bPNWbdcOzzvBrH7sOMySngspwuY+LHDUEG0Kh34wWjF/mcWkLm22kQPdheNdVficas8e4gy9sVyQs0ewV9EDTIBFIax/cn1C3DlcLGlFFfziK0OCm9Nc8uz2Byxg3qucRa5HUH</vt:lpwstr>
  </property>
  <property fmtid="{D5CDD505-2E9C-101B-9397-08002B2CF9AE}" pid="132" name="x1ye=60">
    <vt:lpwstr>sORNWZmzn84Et5q/1hcl82f8IqLeCO2s7+hSFMwYnkrXkv2WTxY6iIsMLp5JfSwGvkhVpN14wi3n86xPYBpVPUl4FPqegoyeScZPzw6Miv+qHuYb3mEJ62NWYKeRa1ZAuoH2qN/c7atU7hBRYplxENkBG3m4Sa/dgCFVVIOiYOoxZwyUTpXz8JGVLBqAR5vmsrVBLGtGcm3aWf0uBD6eubanLnl8ZbdtNT9YoTFY14HZmKxjZwT3NgmQMGOqgeL</vt:lpwstr>
  </property>
  <property fmtid="{D5CDD505-2E9C-101B-9397-08002B2CF9AE}" pid="133" name="x1ye=61">
    <vt:lpwstr>i02QabBoXUDX8tXUm9kCBr2K5TfCsga1rfCRpLckPSzwQpTRBosz8Y+72DokPwV8Ek9TlSw8nyCDxXfJPBMxR3AkgOaGMZ5hkmgUBwupnrurcECxByLCZ4vU0Ct75F23SvCTjdRAi/zcC+VdgrREEXUhphGVhApT8SPyW6IMNIQRgSe8hE4V9sQzdII6JZaxZ9nM1lM6ruzfrCNVx6Z6sCWysKamhAGD9NTwx2tRPRu770jjP+NHtwdXCjDJjZW</vt:lpwstr>
  </property>
  <property fmtid="{D5CDD505-2E9C-101B-9397-08002B2CF9AE}" pid="134" name="x1ye=62">
    <vt:lpwstr>RC0Xn3ZrIFIX6xA+mdiT3c/bWw2Yb638tYyHMhmN7iK9t7OZU5ja8vcCdBLXHzoNrYm83ENzA26HM0SDMF4TqKosRNS4gbdnfs/LMeCP6CiWliAcAK5/rYRggqcJ11fjvLDlU3SQ2S288fdFnizxrhLgcTa5+sfWDyG85GCUjMzq5UK/yYaoICsVh2Q6axSA4JReaZ51diZRotcJl8yE9g6WKvgAoibvBKUvhv9sYNPAECrMwYgwk8UoCVSMekY</vt:lpwstr>
  </property>
  <property fmtid="{D5CDD505-2E9C-101B-9397-08002B2CF9AE}" pid="135" name="x1ye=63">
    <vt:lpwstr>cKN3CjAHvmEe+zkM4Jwxq9bB8/Ej+6oyqRAYwysa6T4LhvyDpcN7An9nJX+zYd7m7X2/EN/QdWXx3UBcEeHCBZ3ZQQA7tCDvXUF5seWp9g5ch1Chx+zAxi22e/Ju9+gYvOdxrOUUBFobzCBo4oH0Vs9o3/pC3dzZSUomqjgopb4RtZoWfE9wEWb06gM1XqfegvoiJWcZPOBwbzJd4L3AvkBLlv8f5qqcqppsjY4IMR5UC/ePGMFxhQ3VWgE8xo0</vt:lpwstr>
  </property>
  <property fmtid="{D5CDD505-2E9C-101B-9397-08002B2CF9AE}" pid="136" name="x1ye=64">
    <vt:lpwstr>YCGfBivOIPPhbCTNH/lrisDNohcY1PMDwJxs9RqIAHdLpmizyriZuqYsnX/kKnD+wu5YTJmNsQFudFvTjF3yOEurz9ArtDOpmhbIVXJfRJ85gWb80NZWuKEbQo2M71EF9jG6kFF4g8KfaxpWnEhk1DEQWYuBudcX0Cu/h5VB6MJo45AjXHfwH24rBoE4CCfcngFOZIJ15ERpeWWh8YnVLF8JIRdwN4A48mjMo/yWG97/3D//fADnPu7syxf9XID</vt:lpwstr>
  </property>
  <property fmtid="{D5CDD505-2E9C-101B-9397-08002B2CF9AE}" pid="137" name="x1ye=65">
    <vt:lpwstr>7WQ1qsmidtgQE/EVX2tanFmRLG8BDUMvjLEOqjTpP7tv6S2QkgSIXFGxD5xDr/uB+zuStF9Pmb9tqua3VTGT2YttaMLL6YQbI4AoynKz/GWeLqgRIJ6ynHPGyS7xCUJq0QkqRRlb6ZddRDxr1nPKIKmOwsMPqSgYp1BQRz0scnsVmi1oJ3nRQY0f5zBzr94Rff5RKIeUfc9Q0rq+CVEZ3n5zjthf4GHhyX15rhe1qi3H3lemhamEAYzwRASNUA0</vt:lpwstr>
  </property>
  <property fmtid="{D5CDD505-2E9C-101B-9397-08002B2CF9AE}" pid="138" name="x1ye=66">
    <vt:lpwstr>Zf17NuO5Iq3P6wkk5z1LqAX3wPrXeFPPyj4NmJkoYXV7J3mRRwOZf8sflVQoU23Xv6+uywdOcX0epkaxGYUA0ukd3mR/q2D34ZNSY7j8tH7gDROnMFQPrlMcPZd8V3a7zyhq/hdIEJf92KgHcIWZLWRmc5TGYq2y+auQPdZHnJMc7t6JEkMYVKFPU/is5iyUEgiqIfxAK3Je6uYYc7ITh8/TC7maokRbpfv3sOgSbJiVyJ52ab7YJ+uqimJ3I3y</vt:lpwstr>
  </property>
  <property fmtid="{D5CDD505-2E9C-101B-9397-08002B2CF9AE}" pid="139" name="x1ye=67">
    <vt:lpwstr>a1L3uADlph7waco4LU2X6pqM8dHhtAZqfVnrHtwzEBf9ATA0dBiMDhj6bdB9zqdXD6wwtK89VnxVM2KY0iuS6L3q9YfMFGRpuFrNtidSBL1GmFD8vQOMYG2dEit+b7e6/PB8ZrtmpaeVwivw4v0SVgn2DrHSOwTFtjc4fVi9NRPYv+uUG2NeaOZ8rjq8O1lX1FB9HdoBM2ZBZiYcqD5xWLtAK9awvRdF/JPCsksqSFsB4mfAYfuwVgf0lw9lxZT</vt:lpwstr>
  </property>
  <property fmtid="{D5CDD505-2E9C-101B-9397-08002B2CF9AE}" pid="140" name="x1ye=68">
    <vt:lpwstr>JxBG20PKhEg5EliPpqXeKL2pzlTnKIpN5MOYV/9UvtaSQUh6qTe5coIObyEvXt/HzMxjX97natyQqZgl4I+LLFKVqzdbDDb8Zd8gdYmN0GImf0hcUDYITScwkGS5tEMNWg4s+9HkTr5Rt7MIfHTxLxG0E8x+paJgxZ5lBGMrSaEeflB5ByNaUQKRiSERWCUUFovGtyN9r1kap0pvkSYDBuS6hw/56D94NceTHJ1b9q+J06OsT+rBG9J4z3pAkmp</vt:lpwstr>
  </property>
  <property fmtid="{D5CDD505-2E9C-101B-9397-08002B2CF9AE}" pid="141" name="x1ye=69">
    <vt:lpwstr>xALk+TEYztEh+MnSjXOd0/FHr2Js2TuxLRGP6ZXANP1te17YBYJrKlxzns8IQxdxmFDaucZb8fhaCcCLYppQYbaA3tOK6TUMgts/1cQzkwqb8T1LQMJScbAPoeOXysO6FTIcvSP4df3o8EcHCXFJzl6K3m4WPfFoVlbMNU6ZtjS/nShtm1Jt1hmtLRhSGKtOtVEet2JUJDz8KtTmoeHovXSqWQGYaUm/9PjVSk2NLmWAUWVH8BvGO32tssAVgB2</vt:lpwstr>
  </property>
  <property fmtid="{D5CDD505-2E9C-101B-9397-08002B2CF9AE}" pid="142" name="x1ye=7">
    <vt:lpwstr>4eUYddlHjZoLFUn4U8j1KV0BeTmM4omb1e8j9Uk7Xyq20Ih1nrlPD3LEPzCnyV9/MOQZdDSkSS+n0FhPl8vB7WC7l/gqZsPDUiqTL4xo8D85sMQglL80G+gtSJVtwLc7jKct6thmzePL2x4HTYRMWyZGiFC3uL4kLCDqwbWxNYxcOQXrnTb05mUn9cfUS1jRVXcV6AZN149j2CMai4+Tu7stC6s3fxZQ3sP8UA7+oqFtdXTKm2wjpN2gvZtgXeT</vt:lpwstr>
  </property>
  <property fmtid="{D5CDD505-2E9C-101B-9397-08002B2CF9AE}" pid="143" name="x1ye=70">
    <vt:lpwstr>dvv6vRGFYZg1Xi4O6t2PhhvlBNsLCj9rdDpF630U8lmSBDJ9F66nzxYKbVXiRQ88zXdAP8M+QOviQya+DCUEU5RDYNOz+gdK1dv2R5Fa9LXAeFgbTallkV7qPph2uED4wM+skOJ1VD6ids0ZTHt4t1CyV2DU1j6wHu26Pmw67z9g+DNM7JKKFvX1HF2KWantNWMFMNHr98TUuJfDP6Unv1jY8yNlh3GBMEIionR6KHfS3zvHr1FX/UYKWmMziIT</vt:lpwstr>
  </property>
  <property fmtid="{D5CDD505-2E9C-101B-9397-08002B2CF9AE}" pid="144" name="x1ye=71">
    <vt:lpwstr>ihAV/wxh7B6KNohJwpWbYr10UqT6k67r8Uj7rjpdxJvFD7dkrtrhNrVGiORJPOSSfNiOZrwtbHgrX+OBM3DdTxphJ02AhYfqyG4Acq/sQoBVJCfDqH78VJ/RZICKQTxZhWTCSqonTBpTk1gkNLavli8d8aCpJQpouhh9of/339EwMODrr+HHGV3usWQTUVzv1TeaP1USikDlilJCoEIikKgs7xoLYo2clSiychUzWIrLu5ZbWt2v80a2fSX4wYP</vt:lpwstr>
  </property>
  <property fmtid="{D5CDD505-2E9C-101B-9397-08002B2CF9AE}" pid="145" name="x1ye=72">
    <vt:lpwstr>y3N3YUjhAHa4fYZ4+OClqvc1tvn0sgrB8dxSQDAQCFod/SYrBTCB3Lc+5CrUhXUZsp0BVb0zq1ZEwz5pa7smqAdJ8LTLbViqvcKHTRQ8Hmo1ALAmqegq1BsskbtZYhjwTerEGN5zZABWy1zIaVlwAPvEQVBzVzyMvSY3ZTQzdo4N607Ulfrp5zqi4hOfA9Mv3b3t66BujgWnPvIdx8rKnOEHPfSbzKVtR0P5EryilzLb9kAGfRO3eqxKxI2MeVG</vt:lpwstr>
  </property>
  <property fmtid="{D5CDD505-2E9C-101B-9397-08002B2CF9AE}" pid="146" name="x1ye=73">
    <vt:lpwstr>J8As2lAVR7ojmx34GnOdvEfTlFsxQGyfnr25kO+zovZbuokbNhHQ2USUXxyNKa3wra9KMLOarzyOyLdst+KOz07f1JLuAH8ovTbRx1iqtUMauWn+c0mo975VLD4kGWonoRyRY7SZHNYxVwlF8+GXeC4x3Y0KgqS55bPN/u5EQrdzIdvsoI7UVdOy3lXuPT3yVF+e7wHHsn5cEgKoWt7K5IzBNX/6UtnNXfPz/OvTtWXBRtcT4MqQ5N5IKldqjg7</vt:lpwstr>
  </property>
  <property fmtid="{D5CDD505-2E9C-101B-9397-08002B2CF9AE}" pid="147" name="x1ye=74">
    <vt:lpwstr>iam3fQ16oWL+/OsaVgvZbB68kUfQhZDL9dBw1wirM5vGCtBqv9tkO/GK2qr9fFip69tLn45mxq8g9owqFCN2sRAyZh3zLxVLj2eVCHK5+KOUnnbYEqULniCFooziwijD5KSIzofNY8hN6pm7VSmvpNMNY/fw0lsTs8rxWbTF6SuxbyLnbtu0teUEL7zQl9tUP4aMxuHsyVE57ACNSiiGjaDoOPFpdolmaXguVOoNt9qtXvQtAURhRZfHN444TBa</vt:lpwstr>
  </property>
  <property fmtid="{D5CDD505-2E9C-101B-9397-08002B2CF9AE}" pid="148" name="x1ye=75">
    <vt:lpwstr>8do57PtTZH4Ti+edOnyUPZ2Rbi4JCSMJdaXjHi14C0YFZsR5QarQmsd+d1moThExM3jIxGahLTneHDDr/K36gbsiklLVCY50OWdt0xqrsk6hse0i1UWqvZXG8zU+8BEv0wQ5+4vz+QweLuY/5En/tq6OiRRB5AWpTTgvG14/nox013KX/Y7A1A6Qf+yIjDhoXlD5MalFPl5HMAFicvdJ7LBPp+oLCeWEB4XLQ/Z+ZH/HpdXUWeADdTHsSPdDQjJ</vt:lpwstr>
  </property>
  <property fmtid="{D5CDD505-2E9C-101B-9397-08002B2CF9AE}" pid="149" name="x1ye=76">
    <vt:lpwstr>V5LkDqYFP0rJwQ8drnWkVJPvcInngPPJFbKrZhg8JsmpY5m45t6Zm+zm2XjtRyakIixypvz/Xcub4WGZa6n7iermMnDOpQoTTD5jgvvtcGwrIgRBMn3YOWBweCoo4iC9jYQDZ4GD/hugvmcJ51lHe8uR2XlzfgfGzvxK3QadFMSd4/gxgph7ZxaOA3Y5fBF1NC+5VuYUx1D/MG/VTFz4E7nP5RxPVZShoJNpkh5W3Ekxk/JfUuAwp/kVDpLebAq</vt:lpwstr>
  </property>
  <property fmtid="{D5CDD505-2E9C-101B-9397-08002B2CF9AE}" pid="150" name="x1ye=77">
    <vt:lpwstr>iq23D79DXwslfDiIerPGYz1fTGeyVf2TQPMqQeS+iKUoadH8FkA9EA7QdfNiwAJ7qKekyQtcoCMEEqzfHiVdbXePxlDlqUKuWjHbkNzE01Px+y8zhP4tzPLp5l12crTsvoe8IEk5LbtgjJwnjJGkE3g+D/n7Ux5ulzQkm1GzstPk+DhmvK+b9UjW6KGP+ugieYelTqu8Mhb1lXMfH+wAVeP///K/IlqjacC/EjRVxw8qeoesGfO1G3zi8oB13X8</vt:lpwstr>
  </property>
  <property fmtid="{D5CDD505-2E9C-101B-9397-08002B2CF9AE}" pid="151" name="x1ye=78">
    <vt:lpwstr>1vi6te+m3oWcWF3crni8ing0f71SRa5yNbwXHmmlGag57lrcP4xrNrm1poQxdCKm4NNUBYFcSPSlcrotHs7Vdt+dhaIPEtdLCoP5WB61GXG9pEhhbHjI1bN08Wyz3xkJqD0SOMHjXIeXAeTXqJsUZG2zsQgy8t28+LmnZCKkm9zIL+Or9TJ4zRMVATwbSswF1fFdracQtX9S1px3XfT1gOxPSMSc+9lTwxYJK+AiwvebZI6yFLGFff2oSh+wfqA</vt:lpwstr>
  </property>
  <property fmtid="{D5CDD505-2E9C-101B-9397-08002B2CF9AE}" pid="152" name="x1ye=79">
    <vt:lpwstr>HN4TJBf8a/yrb8Ljkw53kfq6R0DlOLO+YY3O2YQmCxaszdspPJdX1MKhWT39+gWnvjgxhUf3Pi0xgbANdBrDVhlxKfVIv74YtGu3w1QbV/tnSP1UvbaL/aPbAyK80aCvpibYV+WUPmIi1a6gG4aP5+BbTXoxFPnB0xarIyALMIXN+HTNEVT9/oduY0WqiCNi7i3eYwGT8+qmSIJSgzHCVAyKDQy31+ySz8javvO6LkVJLMHoNzaIRZfhHR9HY4x</vt:lpwstr>
  </property>
  <property fmtid="{D5CDD505-2E9C-101B-9397-08002B2CF9AE}" pid="153" name="x1ye=8">
    <vt:lpwstr>vTYx0aMpzGDg3PDjOXp9S8z4SkHsmxHlEmQfW8VaJMZVyvwWDfNvIghCqT9UbNrnt0c0ycpR3sDey35FgSrY+2jcpK5NaRsBQ99WRTiMI3tTMy/DdwXZWdHsT+3vXttdYUgbk6Hgp9MELjWuvkWrRbjSgyJrUnmRcoRXGtXQCIre86SZpDTfMUL6H7xzz9SNh2xrJOVbqB9F4k3ayx4tIjeX++BVzuKN5HESOeCfNAxzkem/jYQEnQdYMhdf3aC</vt:lpwstr>
  </property>
  <property fmtid="{D5CDD505-2E9C-101B-9397-08002B2CF9AE}" pid="154" name="x1ye=80">
    <vt:lpwstr>fiEWvayvfC4+2+Fy/3+SrizlaZstdEZwJCNxO1ao9jo80i4TYGuFLVDzfDdCn4TFUElET5L2HHQwtRq6UftGQQO40hdQgTYEoc52/d9574RaFKZ08bt1qP730p9d/SpTAIfhN2QkkInkl1D8B9Qgek1sudFGcEQH7QGIBRODVJFIJQ0R5idA4iElWJg54TKX+OXLogEYDhzShIcvhpiht+ioV8dLeoylNC2Jk3gplDzIazVzumJjtbSaD5X+olc</vt:lpwstr>
  </property>
  <property fmtid="{D5CDD505-2E9C-101B-9397-08002B2CF9AE}" pid="155" name="x1ye=81">
    <vt:lpwstr>FCK9ZD336sk+ZeBoMIY31A1ygx53JAFzn8Al9IgEvs2s53lMX+b+Pt0KK9VTcWFozvMEuBZTFzK6YUmDlqTk2VjrdLO8lU0eAkzLwYIg/A0VjKBGzmRgEtBJP5Kw1xkQvpabo1JwK0OW3rUAydiO8K5yWudgfonAB7597CyRKs8hKKedk8MeupUHk8Vkt7IA2q8URCIWcGPiLnqxuOeqxCqKKuD1zZaynMkf5ZC7M8WgbhMMF/m80NDOf8vFYKw</vt:lpwstr>
  </property>
  <property fmtid="{D5CDD505-2E9C-101B-9397-08002B2CF9AE}" pid="156" name="x1ye=82">
    <vt:lpwstr>1lJGVfRF2KVFF3hukk2cDYkTuU32ypPeJFwfFBPC94Fgau77UQtMtBEaSigehpnduErT6UwYouOzPrLb+scZTBHYAUDFddxQFlEmA9Yael5reGftpvDvGOSgUnAvK3O8bKD/V9+mNDDH0bSaJNYrKAOmbWhqkTL4bXCA2u8ikbV9Af8Ih3MN9JK401bZzOyNB5l+1YaRx/B87Xb9U3DsjlIiyh5iYmKuSRT5plqPXgQJb29qRm4Z2oIPIxRG4/h</vt:lpwstr>
  </property>
  <property fmtid="{D5CDD505-2E9C-101B-9397-08002B2CF9AE}" pid="157" name="x1ye=83">
    <vt:lpwstr>mOFf2GBj3f3wifkno7/cU10mqZMArnPokb/u099I0rFeXxWlFJRawpN7L5wc74nyh/DNK9Wa1bdHi4NksgIxDg+UbqXl30yodVvHWvrmpA80uLzvkbMcH6FmpZfLVa2Etgrtjwk2EjHFCYRNnF72S1T+JvDcIWvlfUWlTV7KLwj6EYY2x6L67c5AE6j0rR+4g5jQ6aZKNJZiCcQ5Wx6o1i1JPb3eWHk7twt4uXzkimHLEp9ZS1Xu5LFqAKM4W1o</vt:lpwstr>
  </property>
  <property fmtid="{D5CDD505-2E9C-101B-9397-08002B2CF9AE}" pid="158" name="x1ye=84">
    <vt:lpwstr>YlffYx8BAvI6VGWhpes3hvlV69DbLJH4fEOYr7/bwVYshWsTe7cckShT+ZDODHgy9Tt1m1bkrXGnzyJ+9r68Qyz2Nur0djhkBmSKrkCoZm+mrZGzi63udE1KrDI94kV8EpiKB2e2eCJixi8NMOSPek7jFArzW1ODTXpcn+SFecCzk4QlNxAYGLp3eW+fNeFmHed6Iyiwy8KzMT+EFaVnD8hKd1yLacOmHZ8XncTHYgMHTU0+Y9iFUdE4fMN7Ssh</vt:lpwstr>
  </property>
  <property fmtid="{D5CDD505-2E9C-101B-9397-08002B2CF9AE}" pid="159" name="x1ye=85">
    <vt:lpwstr>jnzpxlh6bXGca+hOtTgnASWt4e5kx4VP5K7rP0HJLvL6BEZneJYMlSJTMRuorUp229OiD2VTGl5B8PQaaJ1Jvj/1axTkf6pVrEhn2ns6lxpsKyGZdLG07mHf0TrEBqdBWQMMXTTl/KqZohMwcq0QMM+ae+Y9LFdhsnGzyXbdg2+rIrQvDPWZppMEDympJoMgRwcdGHjgQ7MfkqNw96lLPN0lmA+9QHu0ue0oLFIvpZSDyUPrdq4ZhLEQAT2/Izj</vt:lpwstr>
  </property>
  <property fmtid="{D5CDD505-2E9C-101B-9397-08002B2CF9AE}" pid="160" name="x1ye=86">
    <vt:lpwstr>qY5V8dMvwcO6CtekbeYbZeckoER7fYq/HSjL7d4Sf4Oi0KKbPACGe7fWURkpq7Wv7Ugr8XcVxoLzPEhByn9rWMOaMI8aVAjNcfcxdVoXIhLaspgQUbM76+zimIG75qblNZO0z2jWng/C+vMp28URo3kRD1pJ2g5KjKh+Yasl3Lbnf8dLDbCFhwJ/6Rnz8eDXiFtLtSCt5DiJvb+v4yAG8n+5rhpEqTAm88CDzDTZdW3FiC3vXvHcgL3UE+HpVTj</vt:lpwstr>
  </property>
  <property fmtid="{D5CDD505-2E9C-101B-9397-08002B2CF9AE}" pid="161" name="x1ye=87">
    <vt:lpwstr>yNq80scIYvjnADuhczyTigiSOoWYhlw4E+grzsnmfYAS6cIKbPW0dRxg1Z4riHJMILpMnpmClyY4briKY8Zg4LImpdMSgYe7o1RIrWC7R7qBZc2CDqwZmDGuWILsiUzZ4htNuhHx85HXigNBN5IU8PFAeSlvaHmQ6sRIEOR40gQRN70NapqqqViBh0pGZQnOCPmtWytlgD9D+Xy/ONCDLvcAjjVOb1d1I+VxpDV8G8UeYsf92494IjgTRtB7Nzb</vt:lpwstr>
  </property>
  <property fmtid="{D5CDD505-2E9C-101B-9397-08002B2CF9AE}" pid="162" name="x1ye=88">
    <vt:lpwstr>QziICAjKGEcbe9Zn8oWCJI010ctXvh07QK+2fmb9jD+fPblfcMDBoDvq1ETxe/np1eI/sAfZmJEV0qWt3Qr6JkNvvHHwYgsB3ZEzNGXmmTEp/OY1BvDNAZ+DsLoWmmZMb306jiewoUVE8xjAOJux5KvtMMIa8BzZtMaVHdFRpNcExQjO8J0Stu6biXAAsIJdY/HbL/qTuHR8I8c9T2ow1wvkieBGQifWpJSXwjFW920qNKcyvOnRmJy0G4xbKr8</vt:lpwstr>
  </property>
  <property fmtid="{D5CDD505-2E9C-101B-9397-08002B2CF9AE}" pid="163" name="x1ye=89">
    <vt:lpwstr>mLAuA0YPy9BWo2VJczGgQ75OYUtXhUwipRF+mCk4tuQ2ZdNLXhMbuKNff2gNmjowqafCVs8xXdy5+EWXUpLcm6R/dxWIzqHxFQ4t08K0Yv868Bcq3L7ptEcZHWZoP43VwGac92dvrOTgwVXxZKZJUQwWK29+4ta0aogOyJTFOLL87ETItN9zFe4SO+IZ8cBPz0zNCnK+fKq3A8EJHg9HMaHvQHpEO0D+o6cFl35GX/vdDHJ39cNgPtuf8DeWx5v</vt:lpwstr>
  </property>
  <property fmtid="{D5CDD505-2E9C-101B-9397-08002B2CF9AE}" pid="164" name="x1ye=9">
    <vt:lpwstr>hBnsx5eYaocTgJDpAI0BxbD4ku7ifgrWhEaV8AADwmi2M98nP3Z1449pCxHvsz6rIekb1T0nzzjuSWuLLzZOzy3TfQKofyulTVB3D5ZhHwvzHTgRm/uVI/pyMmlsC1B7N1n9zj/o9IevywB+mckxHtDT46vPdbbl33F9K/PLpwXul/nUsxBAaZmQRcO2wMn3rkGVSiQ8a2ertpktzyblXG432T1kluULmWYLjp4LPHFB29NQ3DiF+MHK2AGHBni</vt:lpwstr>
  </property>
  <property fmtid="{D5CDD505-2E9C-101B-9397-08002B2CF9AE}" pid="165" name="x1ye=90">
    <vt:lpwstr>oi+GxHSvs+r7QnzckOivX1+pvnr7Fv2tUQhqoo0aKaDtf3UPeZ6cnhZwYV8vSdtcwQGCdrfm+z7fOCukeykVHHphevyuvZRoC4PitiZTdN2uRZvLnZu5VBr9HoSAaczDbvcpltJp3n6QnydJaz/w78UiXgO6nzxDURQSWfXtF/j/BliHxbZxLTlOdxf9+H5VB6SJEHhT1wxE/JCEUGDwArcspYk0dWkn20XnQLCxoFZ6sFhYybPr9ndvAHLgV2E</vt:lpwstr>
  </property>
  <property fmtid="{D5CDD505-2E9C-101B-9397-08002B2CF9AE}" pid="166" name="x1ye=91">
    <vt:lpwstr>YjebnlxS91u1abePdf5JKc5StY1/tQN3aZhcBQlJh3KoBxfkzCtUGIHaMVDZ1FMGiT66OOljc+t06kHWBqoALQ36kgEClpkA7Y75Hcsa+2nsfxz9PH44UGbPHBG9eom9Z0vSeEprnqEXPBbIJNLQegcACobJCXftOgSulRCjo/n1w6cbwpTuk7JHE9cqyfLO66z9/+eSbPr1jIm3OxDoGE3Yl7Cf4v8Zr8MGnB91BS7Iew7g5xOOYGSo74M6Jgx</vt:lpwstr>
  </property>
  <property fmtid="{D5CDD505-2E9C-101B-9397-08002B2CF9AE}" pid="167" name="x1ye=92">
    <vt:lpwstr>KbfPHMm0tSCDcAFdc3IulbK223P46dAeGCXuUPHz+qsutdP13QpA/fyOThPzzL1Yy2c6StvcP81IQkwG4csx0ehpH1VUuYLAnGSGg/EbVOVc2lRaZsXa31iCRXOUFDuQjAD5AaUxM5+tLnuwSIip2HRPy9NIxX5Nafb19RMBth9refHzfXwN5AMXX+a+1wNr3PdbHXmUkHP+LV3tVq8mP/Smx/wgQON3PdAYjKtFkJPyAhpo2dWP52gatxDX4nm</vt:lpwstr>
  </property>
  <property fmtid="{D5CDD505-2E9C-101B-9397-08002B2CF9AE}" pid="168" name="x1ye=93">
    <vt:lpwstr>zOHtKFCCKEHHBN+xNVAcopy19mrvrnzEPbvjMeLGn2JFBvieQGEsMaYvisIKJvcB8QyzjP1Yo5psTm1NdmQI6hk08UJeli2BERQ9+uESm3FM19nktO9BYLEHtqz3gpHRY/q63wOXCuqlsNm3OzWs4cP7PN4Ltm8A/nQFTJP6VBcIiOohXNPYYRrt+FyNCg3d04YPQeBox39ohRXAxLFv/WcJtOrAEjzB47saIhMPgkNMGdq+pfkwhqArPTfDZou</vt:lpwstr>
  </property>
  <property fmtid="{D5CDD505-2E9C-101B-9397-08002B2CF9AE}" pid="169" name="x1ye=94">
    <vt:lpwstr>xcoNPtepP8E4IAuk2hMRRYp+q45+JEcqnuiXjh95lfjq5IhvKX62qUyX7LxwfhNnCrVScKtgwBaLa/P+Vr/bSusqBMu0xp4eS9QBOe6w6McC/37XTjoVY0D3KrPcvF0l+6LQVcR0rayu6C8zsMKfv4Dj98Pwdt/xy0C5E9Nnd4M1HPTrDcqS3J4ZS7s1bsJXUrPxvytgWValYvRYmbXhlfG44bW5ujK7n5xc70tw/tT9p1IRAOcfi5bI3OvTeIQ</vt:lpwstr>
  </property>
  <property fmtid="{D5CDD505-2E9C-101B-9397-08002B2CF9AE}" pid="170" name="x1ye=95">
    <vt:lpwstr>44zBprV7T5+ASqriyq6c5gSh1keiFZMsazO8/Yzx3zFT/+TEedTq65DmA7wrGH4UgJzwre0XQWzsEsKLfvHKJiWDhQWy6s2GyuCkq4Aom63l/301BoXjYr6eL+A+371GrZxOkQjRpbHGwze7GunsQfELy7iUAyTzDIpglf9rj2VXAHQBh9h/D5gVDs86ydvLEYLjs50lYO/YIxG6Qax7dQunq7Tssda0K/V07WBBPcPf8yHJaLnBJgDzxO0mNU4</vt:lpwstr>
  </property>
  <property fmtid="{D5CDD505-2E9C-101B-9397-08002B2CF9AE}" pid="171" name="x1ye=96">
    <vt:lpwstr>wjxTkv8vGSIlbEiURPYo7Oz02u1ja9OKCm8BF+n3tHTLT9bYw4ZRNth3fXEnVZPEixfSgq1au6KlfA+gxWvi7apG3E31dXZj+mmpw9mEQbd5VWcMzus4HJ7sSPXhaoVIoEFY8tXAZfVbLrKzvo6peFNsP3dUj+FaVUQwhENiu4LUsIl0hGgQQGuTTFX5cfpeaP63yUV9SN2EzrP4Imdt+RwhQ1GtXwLou8S/y8Ll7riWqgMwfpsLCTjBMMV1hCL</vt:lpwstr>
  </property>
  <property fmtid="{D5CDD505-2E9C-101B-9397-08002B2CF9AE}" pid="172" name="x1ye=97">
    <vt:lpwstr>8VEtzlsgIdl9fH5KZmE9cftsPegrO+6/Mi/Bxc2nzaq+ZxNLiD44/c/Suxq08mhdwosYDhPUFt3OIcCxKfBlsppAVn4ZfDEbXWDrwfRhm1FNr1GovD0UGTWjlZdVODpvTeGdE+S4nbsOlJOprRfkqLlhaR91qbBOcfCTjxOy0rxtzPysDjyDU9l9N3CHiksbl98/tJK4bv2tr9lTpLCWEVAic39DsQoWRX0NVghEX6C5qvmOVIENF/H4NiJ9nOi</vt:lpwstr>
  </property>
  <property fmtid="{D5CDD505-2E9C-101B-9397-08002B2CF9AE}" pid="173" name="x1ye=98">
    <vt:lpwstr>OFK1PWuUTdEbnXNSSp39bYvQETM4gaBT2HniQqwc0dn4ylso2gxBUD5+Vr42DTlNVT0Sv76hjZT0ylHYRzkOQgpp4lWJ/xxPkz0iBH7uwjl8eIIwa5cHHuBQEkrTAAY82tIESBuJggYWYdMhONX7aSzR/ZhxeCBlTWVoZNfPPzEooTTwhpcAb5MLv99nDGN4+4derlqxHBRRI/WYWYEcUksBNpOLL9O/g9v0/vmaZ47q4C/UbrWnL517EkvJ/Rw</vt:lpwstr>
  </property>
  <property fmtid="{D5CDD505-2E9C-101B-9397-08002B2CF9AE}" pid="174" name="x1ye=99">
    <vt:lpwstr>Ix4jjWJ4cwuBa9arXHHwYOSvqbiiEUELxAD5JH15m8yWsX83cdDnUuME+XIC6gwIo+zosmQOTrtvueLS01xZebysLf8xHQUtTLi7A+CHXIqv4neRX3D9T5S/XdIaPqNFLstgGB9m8rpK1RCI7srK5Vl5CMfjppdpgxDaqxpIWUi0JnDpjkNa4F7/6wZA5GdaR9q22KcTiAju0SBIvy5cX8k/tMzNlp/25cq46mo1K4YUlDnKp7JUzfHBFhPL7UA</vt:lpwstr>
  </property>
</Properties>
</file>