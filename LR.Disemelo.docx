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documentparentContainer"/>
        <w:tblW w:w="0" w:type="auto"/>
        <w:tblCellSpacing w:w="0" w:type="dxa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7760"/>
        <w:gridCol w:w="4480"/>
      </w:tblGrid>
      <w:tr w:rsidR="005E7FEB" w14:paraId="7E242C2D" w14:textId="77777777">
        <w:trPr>
          <w:trHeight w:val="14400"/>
          <w:tblCellSpacing w:w="0" w:type="dxa"/>
        </w:trPr>
        <w:tc>
          <w:tcPr>
            <w:tcW w:w="7760" w:type="dxa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tbl>
            <w:tblPr>
              <w:tblStyle w:val="divdocumentleft-table"/>
              <w:tblW w:w="5000" w:type="pct"/>
              <w:tblCellSpacing w:w="0" w:type="dxa"/>
              <w:tblLayout w:type="fixed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7760"/>
            </w:tblGrid>
            <w:tr w:rsidR="005E7FEB" w14:paraId="0D6F24FC" w14:textId="77777777">
              <w:trPr>
                <w:tblCellSpacing w:w="0" w:type="dxa"/>
              </w:trPr>
              <w:tc>
                <w:tcPr>
                  <w:tcW w:w="7760" w:type="dxa"/>
                  <w:tcMar>
                    <w:top w:w="0" w:type="dxa"/>
                    <w:left w:w="160" w:type="dxa"/>
                    <w:bottom w:w="0" w:type="dxa"/>
                    <w:right w:w="120" w:type="dxa"/>
                  </w:tcMar>
                  <w:hideMark/>
                </w:tcPr>
                <w:p w14:paraId="196CA458" w14:textId="77777777" w:rsidR="005E7FEB" w:rsidRDefault="00C12F48">
                  <w:pPr>
                    <w:pStyle w:val="documentname"/>
                    <w:pBdr>
                      <w:bottom w:val="none" w:sz="0" w:space="0" w:color="auto"/>
                    </w:pBdr>
                    <w:spacing w:line="720" w:lineRule="exact"/>
                    <w:ind w:left="480" w:right="360"/>
                    <w:rPr>
                      <w:rStyle w:val="divdocumentleft-box"/>
                      <w:rFonts w:ascii="Saira" w:eastAsia="Saira" w:hAnsi="Saira" w:cs="Saira"/>
                    </w:rPr>
                  </w:pPr>
                  <w:r>
                    <w:rPr>
                      <w:rStyle w:val="span"/>
                      <w:rFonts w:ascii="Saira" w:eastAsia="Saira" w:hAnsi="Saira" w:cs="Saira"/>
                    </w:rPr>
                    <w:t>Labius Ramono</w:t>
                  </w:r>
                  <w:r>
                    <w:rPr>
                      <w:rStyle w:val="divdocumentleft-box"/>
                      <w:rFonts w:ascii="Saira" w:eastAsia="Saira" w:hAnsi="Saira" w:cs="Saira"/>
                    </w:rPr>
                    <w:t xml:space="preserve"> </w:t>
                  </w:r>
                  <w:r>
                    <w:rPr>
                      <w:rStyle w:val="span"/>
                      <w:rFonts w:ascii="Saira" w:eastAsia="Saira" w:hAnsi="Saira" w:cs="Saira"/>
                    </w:rPr>
                    <w:t>Disemelo</w:t>
                  </w:r>
                </w:p>
                <w:p w14:paraId="77E9860D" w14:textId="77777777" w:rsidR="005E7FEB" w:rsidRDefault="00C12F48">
                  <w:pPr>
                    <w:pStyle w:val="documentemptyborderdiv"/>
                    <w:spacing w:before="160" w:after="600"/>
                    <w:ind w:left="480" w:right="360"/>
                    <w:rPr>
                      <w:rStyle w:val="divdocumentleft-box"/>
                      <w:rFonts w:ascii="Saira" w:eastAsia="Saira" w:hAnsi="Saira" w:cs="Saira"/>
                      <w:color w:val="46464E"/>
                    </w:rPr>
                  </w:pPr>
                  <w:r>
                    <w:rPr>
                      <w:rStyle w:val="divdocumentleft-box"/>
                      <w:rFonts w:ascii="Saira" w:eastAsia="Saira" w:hAnsi="Saira" w:cs="Saira"/>
                      <w:color w:val="46464E"/>
                    </w:rPr>
                    <w:t> </w:t>
                  </w:r>
                </w:p>
                <w:p w14:paraId="54C8A8DE" w14:textId="77777777" w:rsidR="005E7FEB" w:rsidRDefault="00C12F48">
                  <w:pPr>
                    <w:pStyle w:val="documentsectiontitle"/>
                    <w:spacing w:before="500" w:after="200" w:line="340" w:lineRule="atLeast"/>
                    <w:ind w:left="480" w:right="360"/>
                    <w:rPr>
                      <w:rStyle w:val="divdocumentleft-box"/>
                      <w:rFonts w:ascii="Saira" w:eastAsia="Saira" w:hAnsi="Saira" w:cs="Saira"/>
                      <w:sz w:val="28"/>
                      <w:szCs w:val="28"/>
                    </w:rPr>
                  </w:pPr>
                  <w:r>
                    <w:rPr>
                      <w:rStyle w:val="divdocumentleft-box"/>
                      <w:rFonts w:ascii="Saira" w:eastAsia="Saira" w:hAnsi="Saira" w:cs="Saira"/>
                      <w:sz w:val="28"/>
                      <w:szCs w:val="28"/>
                    </w:rPr>
                    <w:t>Professional Summary</w:t>
                  </w:r>
                </w:p>
                <w:p w14:paraId="31032823" w14:textId="77777777" w:rsidR="005E7FEB" w:rsidRDefault="00C12F48">
                  <w:pPr>
                    <w:pStyle w:val="p"/>
                    <w:spacing w:line="280" w:lineRule="atLeast"/>
                    <w:ind w:left="480" w:right="360"/>
                    <w:rPr>
                      <w:rStyle w:val="divdocumentleft-box"/>
                      <w:rFonts w:ascii="Saira" w:eastAsia="Saira" w:hAnsi="Saira" w:cs="Saira"/>
                      <w:color w:val="46464E"/>
                      <w:sz w:val="20"/>
                      <w:szCs w:val="20"/>
                    </w:rPr>
                  </w:pPr>
                  <w:r>
                    <w:rPr>
                      <w:rStyle w:val="divdocumentleft-box"/>
                      <w:rFonts w:ascii="Saira" w:eastAsia="Saira" w:hAnsi="Saira" w:cs="Saira"/>
                      <w:color w:val="46464E"/>
                      <w:sz w:val="20"/>
                      <w:szCs w:val="20"/>
                    </w:rPr>
                    <w:t>Talented Automation Tester driven to develop enterprise-wide test automation strategies that optimize processes and drive growth. Highly effective at organizing data and implementing successful approaches.</w:t>
                  </w:r>
                </w:p>
                <w:p w14:paraId="6127983C" w14:textId="77777777" w:rsidR="005E7FEB" w:rsidRDefault="00C12F48">
                  <w:pPr>
                    <w:pStyle w:val="documentsectiontitle"/>
                    <w:spacing w:before="500" w:after="200" w:line="340" w:lineRule="atLeast"/>
                    <w:ind w:left="480" w:right="360"/>
                    <w:rPr>
                      <w:rStyle w:val="divdocumentleft-box"/>
                      <w:rFonts w:ascii="Saira" w:eastAsia="Saira" w:hAnsi="Saira" w:cs="Saira"/>
                      <w:sz w:val="28"/>
                      <w:szCs w:val="28"/>
                    </w:rPr>
                  </w:pPr>
                  <w:r>
                    <w:rPr>
                      <w:rStyle w:val="divdocumentleft-box"/>
                      <w:rFonts w:ascii="Saira" w:eastAsia="Saira" w:hAnsi="Saira" w:cs="Saira"/>
                      <w:sz w:val="28"/>
                      <w:szCs w:val="28"/>
                    </w:rPr>
                    <w:t>Work History</w:t>
                  </w:r>
                </w:p>
                <w:p w14:paraId="4708279D" w14:textId="5842DF57" w:rsidR="005E7FEB" w:rsidRDefault="00C12F48">
                  <w:pPr>
                    <w:pStyle w:val="documentleft-boxpaddedline"/>
                    <w:spacing w:line="280" w:lineRule="atLeast"/>
                    <w:ind w:left="480" w:right="360"/>
                    <w:rPr>
                      <w:rStyle w:val="divdocumentleft-box"/>
                      <w:rFonts w:ascii="Saira" w:eastAsia="Saira" w:hAnsi="Saira" w:cs="Saira"/>
                      <w:sz w:val="20"/>
                      <w:szCs w:val="20"/>
                    </w:rPr>
                  </w:pPr>
                  <w:r>
                    <w:rPr>
                      <w:rStyle w:val="documenttxtBold"/>
                      <w:rFonts w:ascii="Saira" w:eastAsia="Saira" w:hAnsi="Saira" w:cs="Saira"/>
                      <w:sz w:val="20"/>
                      <w:szCs w:val="20"/>
                    </w:rPr>
                    <w:t>Senior Automation Tester</w:t>
                  </w:r>
                  <w:r>
                    <w:rPr>
                      <w:rStyle w:val="documentjobdates"/>
                      <w:rFonts w:ascii="Saira" w:eastAsia="Saira" w:hAnsi="Saira" w:cs="Saira"/>
                    </w:rPr>
                    <w:t>, 12/2019 to Current</w:t>
                  </w:r>
                  <w:r w:rsidR="0004100E">
                    <w:rPr>
                      <w:rStyle w:val="documentjobdates"/>
                      <w:rFonts w:ascii="Saira" w:eastAsia="Saira" w:hAnsi="Saira" w:cs="Saira"/>
                    </w:rPr>
                    <w:t xml:space="preserve"> (Contract)</w:t>
                  </w:r>
                </w:p>
                <w:p w14:paraId="1EE48881" w14:textId="77777777" w:rsidR="005E7FEB" w:rsidRDefault="00C12F48">
                  <w:pPr>
                    <w:pStyle w:val="documentleft-boxpaddedline"/>
                    <w:spacing w:line="280" w:lineRule="atLeast"/>
                    <w:ind w:left="480" w:right="360"/>
                    <w:rPr>
                      <w:rStyle w:val="divdocumentleft-box"/>
                      <w:rFonts w:ascii="Saira" w:eastAsia="Saira" w:hAnsi="Saira" w:cs="Saira"/>
                      <w:sz w:val="20"/>
                      <w:szCs w:val="20"/>
                    </w:rPr>
                  </w:pPr>
                  <w:r>
                    <w:rPr>
                      <w:rStyle w:val="documentcompanyname"/>
                      <w:rFonts w:ascii="Saira" w:eastAsia="Saira" w:hAnsi="Saira" w:cs="Saira"/>
                      <w:sz w:val="20"/>
                      <w:szCs w:val="20"/>
                    </w:rPr>
                    <w:t>Deloitte</w:t>
                  </w:r>
                  <w:r>
                    <w:rPr>
                      <w:rStyle w:val="span"/>
                      <w:rFonts w:ascii="Saira" w:eastAsia="Saira" w:hAnsi="Saira" w:cs="Saira"/>
                      <w:sz w:val="20"/>
                      <w:szCs w:val="20"/>
                    </w:rPr>
                    <w:t xml:space="preserve">, </w:t>
                  </w:r>
                  <w:r>
                    <w:rPr>
                      <w:rStyle w:val="documentjobcity"/>
                      <w:rFonts w:ascii="Saira" w:eastAsia="Saira" w:hAnsi="Saira" w:cs="Saira"/>
                      <w:sz w:val="20"/>
                      <w:szCs w:val="20"/>
                    </w:rPr>
                    <w:t>Woodmead</w:t>
                  </w:r>
                  <w:r>
                    <w:rPr>
                      <w:rStyle w:val="span"/>
                      <w:rFonts w:ascii="Saira" w:eastAsia="Saira" w:hAnsi="Saira" w:cs="Saira"/>
                      <w:sz w:val="20"/>
                      <w:szCs w:val="20"/>
                    </w:rPr>
                    <w:t>, Gauteng</w:t>
                  </w:r>
                </w:p>
                <w:p w14:paraId="405587DE" w14:textId="77777777" w:rsidR="005E7FEB" w:rsidRDefault="00C12F48">
                  <w:pPr>
                    <w:pStyle w:val="divdocumentulli"/>
                    <w:numPr>
                      <w:ilvl w:val="0"/>
                      <w:numId w:val="1"/>
                    </w:numPr>
                    <w:spacing w:line="280" w:lineRule="atLeast"/>
                    <w:ind w:right="360" w:hanging="232"/>
                    <w:rPr>
                      <w:rStyle w:val="span"/>
                      <w:rFonts w:ascii="Saira" w:eastAsia="Saira" w:hAnsi="Saira" w:cs="Saira"/>
                      <w:color w:val="46464E"/>
                      <w:sz w:val="20"/>
                      <w:szCs w:val="20"/>
                    </w:rPr>
                  </w:pPr>
                  <w:r>
                    <w:rPr>
                      <w:rStyle w:val="span"/>
                      <w:rFonts w:ascii="Saira" w:eastAsia="Saira" w:hAnsi="Saira" w:cs="Saira"/>
                      <w:color w:val="46464E"/>
                      <w:sz w:val="20"/>
                      <w:szCs w:val="20"/>
                    </w:rPr>
                    <w:t>Identified appropriate situations for implementing test automation, accounting for situations where automated testing was counterproductive.</w:t>
                  </w:r>
                </w:p>
                <w:p w14:paraId="2C4A22AC" w14:textId="77777777" w:rsidR="005E7FEB" w:rsidRDefault="00C12F48">
                  <w:pPr>
                    <w:pStyle w:val="divdocumentulli"/>
                    <w:numPr>
                      <w:ilvl w:val="0"/>
                      <w:numId w:val="1"/>
                    </w:numPr>
                    <w:spacing w:line="280" w:lineRule="atLeast"/>
                    <w:ind w:right="360" w:hanging="232"/>
                    <w:rPr>
                      <w:rStyle w:val="span"/>
                      <w:rFonts w:ascii="Saira" w:eastAsia="Saira" w:hAnsi="Saira" w:cs="Saira"/>
                      <w:color w:val="46464E"/>
                      <w:sz w:val="20"/>
                      <w:szCs w:val="20"/>
                    </w:rPr>
                  </w:pPr>
                  <w:r>
                    <w:rPr>
                      <w:rStyle w:val="span"/>
                      <w:rFonts w:ascii="Saira" w:eastAsia="Saira" w:hAnsi="Saira" w:cs="Saira"/>
                      <w:color w:val="46464E"/>
                      <w:sz w:val="20"/>
                      <w:szCs w:val="20"/>
                    </w:rPr>
                    <w:t>Completed automation of functional and regression testing.</w:t>
                  </w:r>
                </w:p>
                <w:p w14:paraId="3320DDDA" w14:textId="77777777" w:rsidR="005E7FEB" w:rsidRDefault="00C12F48">
                  <w:pPr>
                    <w:pStyle w:val="divdocumentulli"/>
                    <w:numPr>
                      <w:ilvl w:val="0"/>
                      <w:numId w:val="1"/>
                    </w:numPr>
                    <w:spacing w:line="280" w:lineRule="atLeast"/>
                    <w:ind w:right="360" w:hanging="232"/>
                    <w:rPr>
                      <w:rStyle w:val="span"/>
                      <w:rFonts w:ascii="Saira" w:eastAsia="Saira" w:hAnsi="Saira" w:cs="Saira"/>
                      <w:color w:val="46464E"/>
                      <w:sz w:val="20"/>
                      <w:szCs w:val="20"/>
                    </w:rPr>
                  </w:pPr>
                  <w:r>
                    <w:rPr>
                      <w:rStyle w:val="span"/>
                      <w:rFonts w:ascii="Saira" w:eastAsia="Saira" w:hAnsi="Saira" w:cs="Saira"/>
                      <w:color w:val="46464E"/>
                      <w:sz w:val="20"/>
                      <w:szCs w:val="20"/>
                    </w:rPr>
                    <w:t>Attended meetings with quality assurance, developers and project managers to assess scope and sequence of project.</w:t>
                  </w:r>
                </w:p>
                <w:p w14:paraId="0EEBC4F9" w14:textId="5EB31025" w:rsidR="005E7FEB" w:rsidRDefault="00C12F48">
                  <w:pPr>
                    <w:pStyle w:val="divdocumentulli"/>
                    <w:numPr>
                      <w:ilvl w:val="0"/>
                      <w:numId w:val="1"/>
                    </w:numPr>
                    <w:spacing w:line="280" w:lineRule="atLeast"/>
                    <w:ind w:right="360" w:hanging="232"/>
                    <w:rPr>
                      <w:rStyle w:val="span"/>
                      <w:rFonts w:ascii="Saira" w:eastAsia="Saira" w:hAnsi="Saira" w:cs="Saira"/>
                      <w:color w:val="46464E"/>
                      <w:sz w:val="20"/>
                      <w:szCs w:val="20"/>
                    </w:rPr>
                  </w:pPr>
                  <w:r>
                    <w:rPr>
                      <w:rStyle w:val="span"/>
                      <w:rFonts w:ascii="Saira" w:eastAsia="Saira" w:hAnsi="Saira" w:cs="Saira"/>
                      <w:color w:val="46464E"/>
                      <w:sz w:val="20"/>
                      <w:szCs w:val="20"/>
                    </w:rPr>
                    <w:t>Discussed requirements and processes with project managers and developers.</w:t>
                  </w:r>
                </w:p>
                <w:p w14:paraId="167F3AD4" w14:textId="194CA255" w:rsidR="00847015" w:rsidRDefault="00847015" w:rsidP="00847015">
                  <w:pPr>
                    <w:pStyle w:val="divdocumentulli"/>
                    <w:spacing w:line="280" w:lineRule="atLeast"/>
                    <w:ind w:left="720" w:right="360"/>
                    <w:rPr>
                      <w:rStyle w:val="span"/>
                      <w:rFonts w:ascii="Saira" w:eastAsia="Saira" w:hAnsi="Saira" w:cs="Saira"/>
                      <w:b/>
                      <w:bCs/>
                      <w:color w:val="46464E"/>
                      <w:sz w:val="20"/>
                      <w:szCs w:val="20"/>
                    </w:rPr>
                  </w:pPr>
                  <w:r w:rsidRPr="00847015">
                    <w:rPr>
                      <w:rStyle w:val="span"/>
                      <w:rFonts w:ascii="Saira" w:eastAsia="Saira" w:hAnsi="Saira" w:cs="Saira"/>
                      <w:b/>
                      <w:bCs/>
                      <w:color w:val="46464E"/>
                      <w:sz w:val="20"/>
                      <w:szCs w:val="20"/>
                    </w:rPr>
                    <w:t>Programs used</w:t>
                  </w:r>
                </w:p>
                <w:p w14:paraId="2BFC54B2" w14:textId="15690D28" w:rsidR="00847015" w:rsidRPr="00847015" w:rsidRDefault="00847015" w:rsidP="00847015">
                  <w:pPr>
                    <w:pStyle w:val="divdocumentulli"/>
                    <w:numPr>
                      <w:ilvl w:val="0"/>
                      <w:numId w:val="16"/>
                    </w:numPr>
                    <w:spacing w:line="280" w:lineRule="atLeast"/>
                    <w:ind w:right="360"/>
                    <w:rPr>
                      <w:rStyle w:val="span"/>
                      <w:rFonts w:ascii="Saira" w:eastAsia="Saira" w:hAnsi="Saira" w:cs="Saira"/>
                      <w:color w:val="46464E"/>
                      <w:sz w:val="20"/>
                      <w:szCs w:val="20"/>
                    </w:rPr>
                  </w:pPr>
                  <w:proofErr w:type="spellStart"/>
                  <w:r w:rsidRPr="00847015">
                    <w:rPr>
                      <w:rStyle w:val="span"/>
                      <w:rFonts w:ascii="Saira" w:eastAsia="Saira" w:hAnsi="Saira" w:cs="Saira"/>
                      <w:color w:val="46464E"/>
                      <w:sz w:val="20"/>
                      <w:szCs w:val="20"/>
                    </w:rPr>
                    <w:t>TestComplete</w:t>
                  </w:r>
                  <w:proofErr w:type="spellEnd"/>
                  <w:r w:rsidRPr="00847015">
                    <w:rPr>
                      <w:rStyle w:val="span"/>
                      <w:rFonts w:ascii="Saira" w:eastAsia="Saira" w:hAnsi="Saira" w:cs="Saira"/>
                      <w:color w:val="46464E"/>
                      <w:sz w:val="20"/>
                      <w:szCs w:val="20"/>
                    </w:rPr>
                    <w:t xml:space="preserve"> </w:t>
                  </w:r>
                </w:p>
                <w:p w14:paraId="7A2A6C81" w14:textId="137FC6AC" w:rsidR="00847015" w:rsidRPr="00847015" w:rsidRDefault="00847015" w:rsidP="00847015">
                  <w:pPr>
                    <w:pStyle w:val="divdocumentulli"/>
                    <w:numPr>
                      <w:ilvl w:val="0"/>
                      <w:numId w:val="16"/>
                    </w:numPr>
                    <w:spacing w:line="280" w:lineRule="atLeast"/>
                    <w:ind w:right="360"/>
                    <w:rPr>
                      <w:rStyle w:val="span"/>
                      <w:rFonts w:ascii="Saira" w:eastAsia="Saira" w:hAnsi="Saira" w:cs="Saira"/>
                      <w:color w:val="46464E"/>
                      <w:sz w:val="20"/>
                      <w:szCs w:val="20"/>
                    </w:rPr>
                  </w:pPr>
                  <w:r w:rsidRPr="00847015">
                    <w:rPr>
                      <w:rStyle w:val="span"/>
                      <w:rFonts w:ascii="Saira" w:eastAsia="Saira" w:hAnsi="Saira" w:cs="Saira"/>
                      <w:color w:val="46464E"/>
                      <w:sz w:val="20"/>
                      <w:szCs w:val="20"/>
                    </w:rPr>
                    <w:t>LoadRunner</w:t>
                  </w:r>
                </w:p>
                <w:p w14:paraId="27F5705B" w14:textId="03EE4E95" w:rsidR="00847015" w:rsidRPr="00847015" w:rsidRDefault="00847015" w:rsidP="00847015">
                  <w:pPr>
                    <w:pStyle w:val="divdocumentulli"/>
                    <w:numPr>
                      <w:ilvl w:val="0"/>
                      <w:numId w:val="16"/>
                    </w:numPr>
                    <w:spacing w:line="280" w:lineRule="atLeast"/>
                    <w:ind w:right="360"/>
                    <w:rPr>
                      <w:rStyle w:val="span"/>
                      <w:rFonts w:ascii="Saira" w:eastAsia="Saira" w:hAnsi="Saira" w:cs="Saira"/>
                      <w:color w:val="46464E"/>
                      <w:sz w:val="20"/>
                      <w:szCs w:val="20"/>
                    </w:rPr>
                  </w:pPr>
                  <w:r w:rsidRPr="00847015">
                    <w:rPr>
                      <w:rStyle w:val="span"/>
                      <w:rFonts w:ascii="Saira" w:eastAsia="Saira" w:hAnsi="Saira" w:cs="Saira"/>
                      <w:color w:val="46464E"/>
                      <w:sz w:val="20"/>
                      <w:szCs w:val="20"/>
                    </w:rPr>
                    <w:t>UFT ALM</w:t>
                  </w:r>
                </w:p>
                <w:p w14:paraId="68496BC4" w14:textId="37A212C5" w:rsidR="00847015" w:rsidRPr="00847015" w:rsidRDefault="00847015" w:rsidP="00847015">
                  <w:pPr>
                    <w:pStyle w:val="divdocumentulli"/>
                    <w:numPr>
                      <w:ilvl w:val="0"/>
                      <w:numId w:val="16"/>
                    </w:numPr>
                    <w:spacing w:line="280" w:lineRule="atLeast"/>
                    <w:ind w:right="360"/>
                    <w:rPr>
                      <w:rStyle w:val="span"/>
                      <w:rFonts w:ascii="Saira" w:eastAsia="Saira" w:hAnsi="Saira" w:cs="Saira"/>
                      <w:color w:val="46464E"/>
                      <w:sz w:val="20"/>
                      <w:szCs w:val="20"/>
                    </w:rPr>
                  </w:pPr>
                  <w:r w:rsidRPr="00847015">
                    <w:rPr>
                      <w:rStyle w:val="span"/>
                      <w:rFonts w:ascii="Saira" w:eastAsia="Saira" w:hAnsi="Saira" w:cs="Saira"/>
                      <w:color w:val="46464E"/>
                      <w:sz w:val="20"/>
                      <w:szCs w:val="20"/>
                    </w:rPr>
                    <w:t>SoapUI</w:t>
                  </w:r>
                </w:p>
                <w:p w14:paraId="05F03098" w14:textId="036E6342" w:rsidR="005E7FEB" w:rsidRDefault="00C12F48">
                  <w:pPr>
                    <w:pStyle w:val="documentleft-boxpaddedline"/>
                    <w:pBdr>
                      <w:top w:val="none" w:sz="0" w:space="15" w:color="auto"/>
                    </w:pBdr>
                    <w:spacing w:line="280" w:lineRule="atLeast"/>
                    <w:ind w:left="480" w:right="360"/>
                    <w:rPr>
                      <w:rStyle w:val="divdocumentleft-box"/>
                      <w:rFonts w:ascii="Saira" w:eastAsia="Saira" w:hAnsi="Saira" w:cs="Saira"/>
                      <w:sz w:val="20"/>
                      <w:szCs w:val="20"/>
                    </w:rPr>
                  </w:pPr>
                  <w:r>
                    <w:rPr>
                      <w:rStyle w:val="documenttxtBold"/>
                      <w:rFonts w:ascii="Saira" w:eastAsia="Saira" w:hAnsi="Saira" w:cs="Saira"/>
                      <w:sz w:val="20"/>
                      <w:szCs w:val="20"/>
                    </w:rPr>
                    <w:t>ICT Consultant</w:t>
                  </w:r>
                  <w:r>
                    <w:rPr>
                      <w:rStyle w:val="documentjobdates"/>
                      <w:rFonts w:ascii="Saira" w:eastAsia="Saira" w:hAnsi="Saira" w:cs="Saira"/>
                    </w:rPr>
                    <w:t>, 09/2019 to 11/2020</w:t>
                  </w:r>
                  <w:r w:rsidR="0004100E">
                    <w:rPr>
                      <w:rStyle w:val="documentjobdates"/>
                      <w:rFonts w:ascii="Saira" w:eastAsia="Saira" w:hAnsi="Saira" w:cs="Saira"/>
                    </w:rPr>
                    <w:t xml:space="preserve"> (Contract)</w:t>
                  </w:r>
                </w:p>
                <w:p w14:paraId="6A84EA2B" w14:textId="77777777" w:rsidR="005E7FEB" w:rsidRDefault="00C12F48">
                  <w:pPr>
                    <w:pStyle w:val="documentleft-boxpaddedline"/>
                    <w:spacing w:line="280" w:lineRule="atLeast"/>
                    <w:ind w:left="480" w:right="360"/>
                    <w:rPr>
                      <w:rStyle w:val="divdocumentleft-box"/>
                      <w:rFonts w:ascii="Saira" w:eastAsia="Saira" w:hAnsi="Saira" w:cs="Saira"/>
                      <w:sz w:val="20"/>
                      <w:szCs w:val="20"/>
                    </w:rPr>
                  </w:pPr>
                  <w:proofErr w:type="spellStart"/>
                  <w:r>
                    <w:rPr>
                      <w:rStyle w:val="documentcompanyname"/>
                      <w:rFonts w:ascii="Saira" w:eastAsia="Saira" w:hAnsi="Saira" w:cs="Saira"/>
                      <w:sz w:val="20"/>
                      <w:szCs w:val="20"/>
                    </w:rPr>
                    <w:t>Avbob</w:t>
                  </w:r>
                  <w:proofErr w:type="spellEnd"/>
                  <w:r>
                    <w:rPr>
                      <w:rStyle w:val="documentcompanyname"/>
                      <w:rFonts w:ascii="Saira" w:eastAsia="Saira" w:hAnsi="Saira" w:cs="Saira"/>
                      <w:sz w:val="20"/>
                      <w:szCs w:val="20"/>
                    </w:rPr>
                    <w:t xml:space="preserve"> Mutual Society</w:t>
                  </w:r>
                  <w:r>
                    <w:rPr>
                      <w:rStyle w:val="span"/>
                      <w:rFonts w:ascii="Saira" w:eastAsia="Saira" w:hAnsi="Saira" w:cs="Saira"/>
                      <w:sz w:val="20"/>
                      <w:szCs w:val="20"/>
                    </w:rPr>
                    <w:t xml:space="preserve">, </w:t>
                  </w:r>
                  <w:r>
                    <w:rPr>
                      <w:rStyle w:val="documentjobcity"/>
                      <w:rFonts w:ascii="Saira" w:eastAsia="Saira" w:hAnsi="Saira" w:cs="Saira"/>
                      <w:sz w:val="20"/>
                      <w:szCs w:val="20"/>
                    </w:rPr>
                    <w:t>Pretoria</w:t>
                  </w:r>
                  <w:r>
                    <w:rPr>
                      <w:rStyle w:val="span"/>
                      <w:rFonts w:ascii="Saira" w:eastAsia="Saira" w:hAnsi="Saira" w:cs="Saira"/>
                      <w:sz w:val="20"/>
                      <w:szCs w:val="20"/>
                    </w:rPr>
                    <w:t>, Gauteng</w:t>
                  </w:r>
                </w:p>
                <w:p w14:paraId="0818613F" w14:textId="77777777" w:rsidR="005E7FEB" w:rsidRDefault="00C12F48">
                  <w:pPr>
                    <w:pStyle w:val="divdocumentulli"/>
                    <w:numPr>
                      <w:ilvl w:val="0"/>
                      <w:numId w:val="2"/>
                    </w:numPr>
                    <w:spacing w:line="280" w:lineRule="atLeast"/>
                    <w:ind w:right="360" w:hanging="232"/>
                    <w:rPr>
                      <w:rStyle w:val="span"/>
                      <w:rFonts w:ascii="Saira" w:eastAsia="Saira" w:hAnsi="Saira" w:cs="Saira"/>
                      <w:color w:val="46464E"/>
                      <w:sz w:val="20"/>
                      <w:szCs w:val="20"/>
                    </w:rPr>
                  </w:pPr>
                  <w:r>
                    <w:rPr>
                      <w:rStyle w:val="span"/>
                      <w:rFonts w:ascii="Saira" w:eastAsia="Saira" w:hAnsi="Saira" w:cs="Saira"/>
                      <w:color w:val="46464E"/>
                      <w:sz w:val="20"/>
                      <w:szCs w:val="20"/>
                    </w:rPr>
                    <w:t>Investigated and addressed system issues to enhance usability and improve functionality.</w:t>
                  </w:r>
                </w:p>
                <w:p w14:paraId="2A575766" w14:textId="77777777" w:rsidR="005E7FEB" w:rsidRDefault="00C12F48">
                  <w:pPr>
                    <w:pStyle w:val="divdocumentulli"/>
                    <w:numPr>
                      <w:ilvl w:val="0"/>
                      <w:numId w:val="2"/>
                    </w:numPr>
                    <w:spacing w:line="280" w:lineRule="atLeast"/>
                    <w:ind w:right="360" w:hanging="232"/>
                    <w:rPr>
                      <w:rStyle w:val="span"/>
                      <w:rFonts w:ascii="Saira" w:eastAsia="Saira" w:hAnsi="Saira" w:cs="Saira"/>
                      <w:color w:val="46464E"/>
                      <w:sz w:val="20"/>
                      <w:szCs w:val="20"/>
                    </w:rPr>
                  </w:pPr>
                  <w:r>
                    <w:rPr>
                      <w:rStyle w:val="span"/>
                      <w:rFonts w:ascii="Saira" w:eastAsia="Saira" w:hAnsi="Saira" w:cs="Saira"/>
                      <w:color w:val="46464E"/>
                      <w:sz w:val="20"/>
                      <w:szCs w:val="20"/>
                    </w:rPr>
                    <w:t>Assessed business needs and problem areas to create focused solutions for automating testing.</w:t>
                  </w:r>
                </w:p>
                <w:p w14:paraId="73C0AFA8" w14:textId="77777777" w:rsidR="005E7FEB" w:rsidRDefault="00C12F48">
                  <w:pPr>
                    <w:pStyle w:val="divdocumentulli"/>
                    <w:numPr>
                      <w:ilvl w:val="0"/>
                      <w:numId w:val="2"/>
                    </w:numPr>
                    <w:spacing w:line="280" w:lineRule="atLeast"/>
                    <w:ind w:right="360" w:hanging="232"/>
                    <w:rPr>
                      <w:rStyle w:val="span"/>
                      <w:rFonts w:ascii="Saira" w:eastAsia="Saira" w:hAnsi="Saira" w:cs="Saira"/>
                      <w:color w:val="46464E"/>
                      <w:sz w:val="20"/>
                      <w:szCs w:val="20"/>
                    </w:rPr>
                  </w:pPr>
                  <w:r>
                    <w:rPr>
                      <w:rStyle w:val="span"/>
                      <w:rFonts w:ascii="Saira" w:eastAsia="Saira" w:hAnsi="Saira" w:cs="Saira"/>
                      <w:color w:val="46464E"/>
                      <w:sz w:val="20"/>
                      <w:szCs w:val="20"/>
                    </w:rPr>
                    <w:t>Reviewed performance benchmarks and established metrics for future tracking of performance testing.</w:t>
                  </w:r>
                </w:p>
                <w:p w14:paraId="421FA46F" w14:textId="5DE0DEF3" w:rsidR="005E7FEB" w:rsidRDefault="00C12F48">
                  <w:pPr>
                    <w:pStyle w:val="divdocumentulli"/>
                    <w:numPr>
                      <w:ilvl w:val="0"/>
                      <w:numId w:val="2"/>
                    </w:numPr>
                    <w:spacing w:line="280" w:lineRule="atLeast"/>
                    <w:ind w:right="360" w:hanging="232"/>
                    <w:rPr>
                      <w:rStyle w:val="span"/>
                      <w:rFonts w:ascii="Saira" w:eastAsia="Saira" w:hAnsi="Saira" w:cs="Saira"/>
                      <w:color w:val="46464E"/>
                      <w:sz w:val="20"/>
                      <w:szCs w:val="20"/>
                    </w:rPr>
                  </w:pPr>
                  <w:r>
                    <w:rPr>
                      <w:rStyle w:val="span"/>
                      <w:rFonts w:ascii="Saira" w:eastAsia="Saira" w:hAnsi="Saira" w:cs="Saira"/>
                      <w:color w:val="46464E"/>
                      <w:sz w:val="20"/>
                      <w:szCs w:val="20"/>
                    </w:rPr>
                    <w:t>Collaborated closely with upper management to drive strategy through development and implementation of new processes.</w:t>
                  </w:r>
                </w:p>
                <w:p w14:paraId="2C5A3AD5" w14:textId="77777777" w:rsidR="00847015" w:rsidRDefault="00847015" w:rsidP="00847015">
                  <w:pPr>
                    <w:pStyle w:val="divdocumentulli"/>
                    <w:spacing w:line="280" w:lineRule="atLeast"/>
                    <w:ind w:left="720" w:right="360"/>
                    <w:rPr>
                      <w:rStyle w:val="span"/>
                      <w:rFonts w:ascii="Saira" w:eastAsia="Saira" w:hAnsi="Saira" w:cs="Saira"/>
                      <w:b/>
                      <w:bCs/>
                      <w:color w:val="46464E"/>
                      <w:sz w:val="20"/>
                      <w:szCs w:val="20"/>
                    </w:rPr>
                  </w:pPr>
                  <w:r w:rsidRPr="00847015">
                    <w:rPr>
                      <w:rStyle w:val="span"/>
                      <w:rFonts w:ascii="Saira" w:eastAsia="Saira" w:hAnsi="Saira" w:cs="Saira"/>
                      <w:b/>
                      <w:bCs/>
                      <w:color w:val="46464E"/>
                      <w:sz w:val="20"/>
                      <w:szCs w:val="20"/>
                    </w:rPr>
                    <w:t>Programs used</w:t>
                  </w:r>
                </w:p>
                <w:p w14:paraId="1C8FCB4F" w14:textId="63BA2139" w:rsidR="00847015" w:rsidRPr="00847015" w:rsidRDefault="00847015" w:rsidP="00847015">
                  <w:pPr>
                    <w:pStyle w:val="divdocumentulli"/>
                    <w:numPr>
                      <w:ilvl w:val="0"/>
                      <w:numId w:val="17"/>
                    </w:numPr>
                    <w:spacing w:line="280" w:lineRule="atLeast"/>
                    <w:ind w:right="360"/>
                    <w:rPr>
                      <w:rStyle w:val="span"/>
                      <w:rFonts w:ascii="Saira" w:eastAsia="Saira" w:hAnsi="Saira" w:cs="Saira"/>
                      <w:color w:val="46464E"/>
                      <w:sz w:val="20"/>
                      <w:szCs w:val="20"/>
                    </w:rPr>
                  </w:pPr>
                  <w:r>
                    <w:rPr>
                      <w:rStyle w:val="span"/>
                      <w:rFonts w:ascii="Saira" w:eastAsia="Saira" w:hAnsi="Saira" w:cs="Saira"/>
                      <w:color w:val="46464E"/>
                      <w:sz w:val="20"/>
                      <w:szCs w:val="20"/>
                    </w:rPr>
                    <w:t>Selenium</w:t>
                  </w:r>
                </w:p>
                <w:p w14:paraId="53774594" w14:textId="0181EF91" w:rsidR="00847015" w:rsidRPr="00847015" w:rsidRDefault="00847015" w:rsidP="00847015">
                  <w:pPr>
                    <w:pStyle w:val="divdocumentulli"/>
                    <w:numPr>
                      <w:ilvl w:val="0"/>
                      <w:numId w:val="17"/>
                    </w:numPr>
                    <w:spacing w:line="280" w:lineRule="atLeast"/>
                    <w:ind w:right="360"/>
                    <w:rPr>
                      <w:rStyle w:val="span"/>
                      <w:rFonts w:ascii="Saira" w:eastAsia="Saira" w:hAnsi="Saira" w:cs="Saira"/>
                      <w:color w:val="46464E"/>
                      <w:sz w:val="20"/>
                      <w:szCs w:val="20"/>
                    </w:rPr>
                  </w:pPr>
                  <w:r>
                    <w:rPr>
                      <w:rStyle w:val="span"/>
                      <w:rFonts w:ascii="Saira" w:eastAsia="Saira" w:hAnsi="Saira" w:cs="Saira"/>
                      <w:color w:val="46464E"/>
                      <w:sz w:val="20"/>
                      <w:szCs w:val="20"/>
                    </w:rPr>
                    <w:t>AzureDevops products suite</w:t>
                  </w:r>
                </w:p>
                <w:p w14:paraId="21B51B3B" w14:textId="45F21FDC" w:rsidR="00847015" w:rsidRPr="00847015" w:rsidRDefault="00847015" w:rsidP="00847015">
                  <w:pPr>
                    <w:pStyle w:val="divdocumentulli"/>
                    <w:numPr>
                      <w:ilvl w:val="0"/>
                      <w:numId w:val="17"/>
                    </w:numPr>
                    <w:spacing w:line="280" w:lineRule="atLeast"/>
                    <w:ind w:right="360"/>
                    <w:rPr>
                      <w:rStyle w:val="span"/>
                      <w:rFonts w:ascii="Saira" w:eastAsia="Saira" w:hAnsi="Saira" w:cs="Saira"/>
                      <w:color w:val="46464E"/>
                      <w:sz w:val="20"/>
                      <w:szCs w:val="20"/>
                    </w:rPr>
                  </w:pPr>
                  <w:r>
                    <w:rPr>
                      <w:rStyle w:val="span"/>
                      <w:rFonts w:ascii="Saira" w:eastAsia="Saira" w:hAnsi="Saira" w:cs="Saira"/>
                      <w:color w:val="46464E"/>
                      <w:sz w:val="20"/>
                      <w:szCs w:val="20"/>
                    </w:rPr>
                    <w:lastRenderedPageBreak/>
                    <w:t>Appium</w:t>
                  </w:r>
                </w:p>
                <w:p w14:paraId="16D60A6A" w14:textId="77777777" w:rsidR="00847015" w:rsidRDefault="00847015" w:rsidP="00847015">
                  <w:pPr>
                    <w:pStyle w:val="divdocumentulli"/>
                    <w:spacing w:line="280" w:lineRule="atLeast"/>
                    <w:ind w:left="720" w:right="360"/>
                    <w:rPr>
                      <w:rStyle w:val="span"/>
                      <w:rFonts w:ascii="Saira" w:eastAsia="Saira" w:hAnsi="Saira" w:cs="Saira"/>
                      <w:color w:val="46464E"/>
                      <w:sz w:val="20"/>
                      <w:szCs w:val="20"/>
                    </w:rPr>
                  </w:pPr>
                </w:p>
                <w:p w14:paraId="52F41F73" w14:textId="77777777" w:rsidR="005E7FEB" w:rsidRDefault="00C12F48">
                  <w:pPr>
                    <w:pStyle w:val="documentleft-boxpaddedline"/>
                    <w:pBdr>
                      <w:top w:val="none" w:sz="0" w:space="15" w:color="auto"/>
                    </w:pBdr>
                    <w:spacing w:line="280" w:lineRule="atLeast"/>
                    <w:ind w:left="480" w:right="360"/>
                    <w:rPr>
                      <w:rStyle w:val="divdocumentleft-box"/>
                      <w:rFonts w:ascii="Saira" w:eastAsia="Saira" w:hAnsi="Saira" w:cs="Saira"/>
                      <w:sz w:val="20"/>
                      <w:szCs w:val="20"/>
                    </w:rPr>
                  </w:pPr>
                  <w:r>
                    <w:rPr>
                      <w:rStyle w:val="documenttxtBold"/>
                      <w:rFonts w:ascii="Saira" w:eastAsia="Saira" w:hAnsi="Saira" w:cs="Saira"/>
                      <w:sz w:val="20"/>
                      <w:szCs w:val="20"/>
                    </w:rPr>
                    <w:t>Automation Test Lead</w:t>
                  </w:r>
                  <w:r>
                    <w:rPr>
                      <w:rStyle w:val="documentjobdates"/>
                      <w:rFonts w:ascii="Saira" w:eastAsia="Saira" w:hAnsi="Saira" w:cs="Saira"/>
                    </w:rPr>
                    <w:t>, 08/2018 to 08/2019</w:t>
                  </w:r>
                </w:p>
                <w:p w14:paraId="7A67528B" w14:textId="77777777" w:rsidR="005E7FEB" w:rsidRDefault="00C12F48">
                  <w:pPr>
                    <w:pStyle w:val="documentleft-boxpaddedline"/>
                    <w:spacing w:line="280" w:lineRule="atLeast"/>
                    <w:ind w:left="480" w:right="360"/>
                    <w:rPr>
                      <w:rStyle w:val="divdocumentleft-box"/>
                      <w:rFonts w:ascii="Saira" w:eastAsia="Saira" w:hAnsi="Saira" w:cs="Saira"/>
                      <w:sz w:val="20"/>
                      <w:szCs w:val="20"/>
                    </w:rPr>
                  </w:pPr>
                  <w:r>
                    <w:rPr>
                      <w:rStyle w:val="documentcompanyname"/>
                      <w:rFonts w:ascii="Saira" w:eastAsia="Saira" w:hAnsi="Saira" w:cs="Saira"/>
                      <w:sz w:val="20"/>
                      <w:szCs w:val="20"/>
                    </w:rPr>
                    <w:t>Fulcrum Financial Services</w:t>
                  </w:r>
                  <w:r>
                    <w:rPr>
                      <w:rStyle w:val="span"/>
                      <w:rFonts w:ascii="Saira" w:eastAsia="Saira" w:hAnsi="Saira" w:cs="Saira"/>
                      <w:sz w:val="20"/>
                      <w:szCs w:val="20"/>
                    </w:rPr>
                    <w:t xml:space="preserve">, </w:t>
                  </w:r>
                  <w:r>
                    <w:rPr>
                      <w:rStyle w:val="documentjobcity"/>
                      <w:rFonts w:ascii="Saira" w:eastAsia="Saira" w:hAnsi="Saira" w:cs="Saira"/>
                      <w:sz w:val="20"/>
                      <w:szCs w:val="20"/>
                    </w:rPr>
                    <w:t>Bryanston</w:t>
                  </w:r>
                  <w:r>
                    <w:rPr>
                      <w:rStyle w:val="span"/>
                      <w:rFonts w:ascii="Saira" w:eastAsia="Saira" w:hAnsi="Saira" w:cs="Saira"/>
                      <w:sz w:val="20"/>
                      <w:szCs w:val="20"/>
                    </w:rPr>
                    <w:t>, Gauteng</w:t>
                  </w:r>
                </w:p>
                <w:p w14:paraId="68D6A18B" w14:textId="77777777" w:rsidR="005E7FEB" w:rsidRDefault="00C12F48">
                  <w:pPr>
                    <w:pStyle w:val="divdocumentulli"/>
                    <w:numPr>
                      <w:ilvl w:val="0"/>
                      <w:numId w:val="3"/>
                    </w:numPr>
                    <w:spacing w:line="280" w:lineRule="atLeast"/>
                    <w:ind w:right="360" w:hanging="232"/>
                    <w:rPr>
                      <w:rStyle w:val="span"/>
                      <w:rFonts w:ascii="Saira" w:eastAsia="Saira" w:hAnsi="Saira" w:cs="Saira"/>
                      <w:color w:val="46464E"/>
                      <w:sz w:val="20"/>
                      <w:szCs w:val="20"/>
                    </w:rPr>
                  </w:pPr>
                  <w:r>
                    <w:rPr>
                      <w:rStyle w:val="span"/>
                      <w:rFonts w:ascii="Saira" w:eastAsia="Saira" w:hAnsi="Saira" w:cs="Saira"/>
                      <w:color w:val="46464E"/>
                      <w:sz w:val="20"/>
                      <w:szCs w:val="20"/>
                    </w:rPr>
                    <w:t>Ensure alignment between test environment and production environment; Treat production issues as priority.</w:t>
                  </w:r>
                </w:p>
                <w:p w14:paraId="0D0045DD" w14:textId="77777777" w:rsidR="005E7FEB" w:rsidRDefault="00C12F48">
                  <w:pPr>
                    <w:pStyle w:val="divdocumentulli"/>
                    <w:numPr>
                      <w:ilvl w:val="0"/>
                      <w:numId w:val="3"/>
                    </w:numPr>
                    <w:spacing w:line="280" w:lineRule="atLeast"/>
                    <w:ind w:right="360" w:hanging="232"/>
                    <w:rPr>
                      <w:rStyle w:val="span"/>
                      <w:rFonts w:ascii="Saira" w:eastAsia="Saira" w:hAnsi="Saira" w:cs="Saira"/>
                      <w:color w:val="46464E"/>
                      <w:sz w:val="20"/>
                      <w:szCs w:val="20"/>
                    </w:rPr>
                  </w:pPr>
                  <w:r>
                    <w:rPr>
                      <w:rStyle w:val="span"/>
                      <w:rFonts w:ascii="Saira" w:eastAsia="Saira" w:hAnsi="Saira" w:cs="Saira"/>
                      <w:color w:val="46464E"/>
                      <w:sz w:val="20"/>
                      <w:szCs w:val="20"/>
                    </w:rPr>
                    <w:t>Designed validation and quality assurance parameters for automated test of the Flexi-Broker System.</w:t>
                  </w:r>
                </w:p>
                <w:p w14:paraId="5E84E622" w14:textId="77777777" w:rsidR="005E7FEB" w:rsidRDefault="00C12F48">
                  <w:pPr>
                    <w:pStyle w:val="divdocumentulli"/>
                    <w:numPr>
                      <w:ilvl w:val="0"/>
                      <w:numId w:val="3"/>
                    </w:numPr>
                    <w:spacing w:line="280" w:lineRule="atLeast"/>
                    <w:ind w:right="360" w:hanging="232"/>
                    <w:rPr>
                      <w:rStyle w:val="span"/>
                      <w:rFonts w:ascii="Saira" w:eastAsia="Saira" w:hAnsi="Saira" w:cs="Saira"/>
                      <w:color w:val="46464E"/>
                      <w:sz w:val="20"/>
                      <w:szCs w:val="20"/>
                    </w:rPr>
                  </w:pPr>
                  <w:r>
                    <w:rPr>
                      <w:rStyle w:val="span"/>
                      <w:rFonts w:ascii="Saira" w:eastAsia="Saira" w:hAnsi="Saira" w:cs="Saira"/>
                      <w:color w:val="46464E"/>
                      <w:sz w:val="20"/>
                      <w:szCs w:val="20"/>
                    </w:rPr>
                    <w:t>Developed efficient technical solutions to resolve wide range of automation testing problems.</w:t>
                  </w:r>
                </w:p>
                <w:p w14:paraId="2B7D7EB2" w14:textId="77777777" w:rsidR="005E7FEB" w:rsidRDefault="00C12F48">
                  <w:pPr>
                    <w:pStyle w:val="divdocumentulli"/>
                    <w:numPr>
                      <w:ilvl w:val="0"/>
                      <w:numId w:val="3"/>
                    </w:numPr>
                    <w:spacing w:line="280" w:lineRule="atLeast"/>
                    <w:ind w:right="360" w:hanging="232"/>
                    <w:rPr>
                      <w:rStyle w:val="span"/>
                      <w:rFonts w:ascii="Saira" w:eastAsia="Saira" w:hAnsi="Saira" w:cs="Saira"/>
                      <w:color w:val="46464E"/>
                      <w:sz w:val="20"/>
                      <w:szCs w:val="20"/>
                    </w:rPr>
                  </w:pPr>
                  <w:r>
                    <w:rPr>
                      <w:rStyle w:val="span"/>
                      <w:rFonts w:ascii="Saira" w:eastAsia="Saira" w:hAnsi="Saira" w:cs="Saira"/>
                      <w:color w:val="46464E"/>
                      <w:sz w:val="20"/>
                      <w:szCs w:val="20"/>
                    </w:rPr>
                    <w:t>Applied Agile Delivery methods to simplify testing process decisions through iterative development.</w:t>
                  </w:r>
                </w:p>
                <w:p w14:paraId="08722C10" w14:textId="77777777" w:rsidR="005E7FEB" w:rsidRDefault="00C12F48">
                  <w:pPr>
                    <w:pStyle w:val="divdocumentulli"/>
                    <w:numPr>
                      <w:ilvl w:val="0"/>
                      <w:numId w:val="3"/>
                    </w:numPr>
                    <w:spacing w:line="280" w:lineRule="atLeast"/>
                    <w:ind w:right="360" w:hanging="232"/>
                    <w:rPr>
                      <w:rStyle w:val="span"/>
                      <w:rFonts w:ascii="Saira" w:eastAsia="Saira" w:hAnsi="Saira" w:cs="Saira"/>
                      <w:color w:val="46464E"/>
                      <w:sz w:val="20"/>
                      <w:szCs w:val="20"/>
                    </w:rPr>
                  </w:pPr>
                  <w:r>
                    <w:rPr>
                      <w:rStyle w:val="span"/>
                      <w:rFonts w:ascii="Saira" w:eastAsia="Saira" w:hAnsi="Saira" w:cs="Saira"/>
                      <w:color w:val="46464E"/>
                      <w:sz w:val="20"/>
                      <w:szCs w:val="20"/>
                    </w:rPr>
                    <w:t>Completed automation of functional and regression testing.</w:t>
                  </w:r>
                </w:p>
                <w:p w14:paraId="1F111A89" w14:textId="77777777" w:rsidR="005E7FEB" w:rsidRDefault="00C12F48">
                  <w:pPr>
                    <w:pStyle w:val="divdocumentulli"/>
                    <w:numPr>
                      <w:ilvl w:val="0"/>
                      <w:numId w:val="3"/>
                    </w:numPr>
                    <w:spacing w:line="280" w:lineRule="atLeast"/>
                    <w:ind w:right="360" w:hanging="232"/>
                    <w:rPr>
                      <w:rStyle w:val="span"/>
                      <w:rFonts w:ascii="Saira" w:eastAsia="Saira" w:hAnsi="Saira" w:cs="Saira"/>
                      <w:color w:val="46464E"/>
                      <w:sz w:val="20"/>
                      <w:szCs w:val="20"/>
                    </w:rPr>
                  </w:pPr>
                  <w:r>
                    <w:rPr>
                      <w:rStyle w:val="span"/>
                      <w:rFonts w:ascii="Saira" w:eastAsia="Saira" w:hAnsi="Saira" w:cs="Saira"/>
                      <w:color w:val="46464E"/>
                      <w:sz w:val="20"/>
                      <w:szCs w:val="20"/>
                    </w:rPr>
                    <w:t>Researched and selected automation tools, prioritizing cost-effective solutions capable of shortening diagnostic workflows.</w:t>
                  </w:r>
                </w:p>
                <w:p w14:paraId="6E33C080" w14:textId="77777777" w:rsidR="005E7FEB" w:rsidRDefault="00C12F48">
                  <w:pPr>
                    <w:pStyle w:val="divdocumentulli"/>
                    <w:numPr>
                      <w:ilvl w:val="0"/>
                      <w:numId w:val="3"/>
                    </w:numPr>
                    <w:spacing w:line="280" w:lineRule="atLeast"/>
                    <w:ind w:right="360" w:hanging="232"/>
                    <w:rPr>
                      <w:rStyle w:val="span"/>
                      <w:rFonts w:ascii="Saira" w:eastAsia="Saira" w:hAnsi="Saira" w:cs="Saira"/>
                      <w:color w:val="46464E"/>
                      <w:sz w:val="20"/>
                      <w:szCs w:val="20"/>
                    </w:rPr>
                  </w:pPr>
                  <w:r>
                    <w:rPr>
                      <w:rStyle w:val="span"/>
                      <w:rFonts w:ascii="Saira" w:eastAsia="Saira" w:hAnsi="Saira" w:cs="Saira"/>
                      <w:color w:val="46464E"/>
                      <w:sz w:val="20"/>
                      <w:szCs w:val="20"/>
                    </w:rPr>
                    <w:t>Completed both progressive and regressive testing scenarios through application of comprehensive testing frameworks encompassing both.</w:t>
                  </w:r>
                </w:p>
                <w:p w14:paraId="526CDA52" w14:textId="70D0408D" w:rsidR="005E7FEB" w:rsidRDefault="00C12F48">
                  <w:pPr>
                    <w:pStyle w:val="divdocumentulli"/>
                    <w:numPr>
                      <w:ilvl w:val="0"/>
                      <w:numId w:val="3"/>
                    </w:numPr>
                    <w:spacing w:line="280" w:lineRule="atLeast"/>
                    <w:ind w:right="360" w:hanging="232"/>
                    <w:rPr>
                      <w:rStyle w:val="span"/>
                      <w:rFonts w:ascii="Saira" w:eastAsia="Saira" w:hAnsi="Saira" w:cs="Saira"/>
                      <w:color w:val="46464E"/>
                      <w:sz w:val="20"/>
                      <w:szCs w:val="20"/>
                    </w:rPr>
                  </w:pPr>
                  <w:r>
                    <w:rPr>
                      <w:rStyle w:val="span"/>
                      <w:rFonts w:ascii="Saira" w:eastAsia="Saira" w:hAnsi="Saira" w:cs="Saira"/>
                      <w:color w:val="46464E"/>
                      <w:sz w:val="20"/>
                      <w:szCs w:val="20"/>
                    </w:rPr>
                    <w:t>Supported DevOps integration to align software development and information technology efforts, providing efficient testing practices.</w:t>
                  </w:r>
                </w:p>
                <w:p w14:paraId="16573BE9" w14:textId="77777777" w:rsidR="00847015" w:rsidRDefault="00847015" w:rsidP="00847015">
                  <w:pPr>
                    <w:pStyle w:val="divdocumentulli"/>
                    <w:spacing w:line="280" w:lineRule="atLeast"/>
                    <w:ind w:left="720" w:right="360"/>
                    <w:rPr>
                      <w:rStyle w:val="span"/>
                      <w:rFonts w:ascii="Saira" w:eastAsia="Saira" w:hAnsi="Saira" w:cs="Saira"/>
                      <w:b/>
                      <w:bCs/>
                      <w:color w:val="46464E"/>
                      <w:sz w:val="20"/>
                      <w:szCs w:val="20"/>
                    </w:rPr>
                  </w:pPr>
                  <w:r w:rsidRPr="00847015">
                    <w:rPr>
                      <w:rStyle w:val="span"/>
                      <w:rFonts w:ascii="Saira" w:eastAsia="Saira" w:hAnsi="Saira" w:cs="Saira"/>
                      <w:b/>
                      <w:bCs/>
                      <w:color w:val="46464E"/>
                      <w:sz w:val="20"/>
                      <w:szCs w:val="20"/>
                    </w:rPr>
                    <w:t>Programs used</w:t>
                  </w:r>
                </w:p>
                <w:p w14:paraId="2BA223D4" w14:textId="4C6D19AB" w:rsidR="00847015" w:rsidRPr="00847015" w:rsidRDefault="00847015" w:rsidP="00847015">
                  <w:pPr>
                    <w:pStyle w:val="divdocumentulli"/>
                    <w:numPr>
                      <w:ilvl w:val="0"/>
                      <w:numId w:val="18"/>
                    </w:numPr>
                    <w:spacing w:line="280" w:lineRule="atLeast"/>
                    <w:ind w:right="360"/>
                    <w:rPr>
                      <w:rStyle w:val="span"/>
                      <w:rFonts w:ascii="Saira" w:eastAsia="Saira" w:hAnsi="Saira" w:cs="Saira"/>
                      <w:color w:val="46464E"/>
                      <w:sz w:val="20"/>
                      <w:szCs w:val="20"/>
                    </w:rPr>
                  </w:pPr>
                  <w:r>
                    <w:rPr>
                      <w:rStyle w:val="span"/>
                      <w:rFonts w:ascii="Saira" w:eastAsia="Saira" w:hAnsi="Saira" w:cs="Saira"/>
                      <w:color w:val="46464E"/>
                      <w:sz w:val="20"/>
                      <w:szCs w:val="20"/>
                    </w:rPr>
                    <w:t>Selenium</w:t>
                  </w:r>
                </w:p>
                <w:p w14:paraId="0645371F" w14:textId="0E1A7C9E" w:rsidR="00847015" w:rsidRPr="00847015" w:rsidRDefault="00847015" w:rsidP="00847015">
                  <w:pPr>
                    <w:pStyle w:val="divdocumentulli"/>
                    <w:numPr>
                      <w:ilvl w:val="0"/>
                      <w:numId w:val="18"/>
                    </w:numPr>
                    <w:spacing w:line="280" w:lineRule="atLeast"/>
                    <w:ind w:right="360"/>
                    <w:rPr>
                      <w:rStyle w:val="span"/>
                      <w:rFonts w:ascii="Saira" w:eastAsia="Saira" w:hAnsi="Saira" w:cs="Saira"/>
                      <w:color w:val="46464E"/>
                      <w:sz w:val="20"/>
                      <w:szCs w:val="20"/>
                    </w:rPr>
                  </w:pPr>
                  <w:r>
                    <w:rPr>
                      <w:rStyle w:val="span"/>
                      <w:rFonts w:ascii="Saira" w:eastAsia="Saira" w:hAnsi="Saira" w:cs="Saira"/>
                      <w:color w:val="46464E"/>
                      <w:sz w:val="20"/>
                      <w:szCs w:val="20"/>
                    </w:rPr>
                    <w:t>Visual studio</w:t>
                  </w:r>
                </w:p>
                <w:p w14:paraId="2860414F" w14:textId="24300F0C" w:rsidR="00847015" w:rsidRPr="00847015" w:rsidRDefault="00847015" w:rsidP="00847015">
                  <w:pPr>
                    <w:pStyle w:val="divdocumentulli"/>
                    <w:numPr>
                      <w:ilvl w:val="0"/>
                      <w:numId w:val="18"/>
                    </w:numPr>
                    <w:spacing w:line="280" w:lineRule="atLeast"/>
                    <w:ind w:right="360"/>
                    <w:rPr>
                      <w:rStyle w:val="span"/>
                      <w:rFonts w:ascii="Saira" w:eastAsia="Saira" w:hAnsi="Saira" w:cs="Saira"/>
                      <w:color w:val="46464E"/>
                      <w:sz w:val="20"/>
                      <w:szCs w:val="20"/>
                    </w:rPr>
                  </w:pPr>
                  <w:r>
                    <w:rPr>
                      <w:rStyle w:val="span"/>
                      <w:rFonts w:ascii="Saira" w:eastAsia="Saira" w:hAnsi="Saira" w:cs="Saira"/>
                      <w:color w:val="46464E"/>
                      <w:sz w:val="20"/>
                      <w:szCs w:val="20"/>
                    </w:rPr>
                    <w:t xml:space="preserve">VSTS now </w:t>
                  </w:r>
                  <w:proofErr w:type="spellStart"/>
                  <w:r>
                    <w:rPr>
                      <w:rStyle w:val="span"/>
                      <w:rFonts w:ascii="Saira" w:eastAsia="Saira" w:hAnsi="Saira" w:cs="Saira"/>
                      <w:color w:val="46464E"/>
                      <w:sz w:val="20"/>
                      <w:szCs w:val="20"/>
                    </w:rPr>
                    <w:t>AzureDevOps</w:t>
                  </w:r>
                  <w:proofErr w:type="spellEnd"/>
                </w:p>
                <w:p w14:paraId="0FB62B26" w14:textId="62BE10CE" w:rsidR="00847015" w:rsidRDefault="00847015" w:rsidP="00847015">
                  <w:pPr>
                    <w:pStyle w:val="divdocumentulli"/>
                    <w:numPr>
                      <w:ilvl w:val="0"/>
                      <w:numId w:val="18"/>
                    </w:numPr>
                    <w:spacing w:line="280" w:lineRule="atLeast"/>
                    <w:ind w:right="360"/>
                    <w:rPr>
                      <w:rStyle w:val="span"/>
                      <w:rFonts w:ascii="Saira" w:eastAsia="Saira" w:hAnsi="Saira" w:cs="Saira"/>
                      <w:color w:val="46464E"/>
                      <w:sz w:val="20"/>
                      <w:szCs w:val="20"/>
                    </w:rPr>
                  </w:pPr>
                  <w:r w:rsidRPr="00847015">
                    <w:rPr>
                      <w:rStyle w:val="span"/>
                      <w:rFonts w:ascii="Saira" w:eastAsia="Saira" w:hAnsi="Saira" w:cs="Saira"/>
                      <w:color w:val="46464E"/>
                      <w:sz w:val="20"/>
                      <w:szCs w:val="20"/>
                    </w:rPr>
                    <w:t>SoapUI</w:t>
                  </w:r>
                </w:p>
                <w:p w14:paraId="309799AF" w14:textId="6323AFC1" w:rsidR="00847015" w:rsidRDefault="00847015" w:rsidP="00847015">
                  <w:pPr>
                    <w:pStyle w:val="divdocumentulli"/>
                    <w:numPr>
                      <w:ilvl w:val="0"/>
                      <w:numId w:val="18"/>
                    </w:numPr>
                    <w:spacing w:line="280" w:lineRule="atLeast"/>
                    <w:ind w:right="360"/>
                    <w:rPr>
                      <w:rStyle w:val="span"/>
                      <w:rFonts w:ascii="Saira" w:eastAsia="Saira" w:hAnsi="Saira" w:cs="Saira"/>
                      <w:color w:val="46464E"/>
                      <w:sz w:val="20"/>
                      <w:szCs w:val="20"/>
                    </w:rPr>
                  </w:pPr>
                  <w:proofErr w:type="spellStart"/>
                  <w:r>
                    <w:rPr>
                      <w:rStyle w:val="span"/>
                      <w:rFonts w:ascii="Saira" w:eastAsia="Saira" w:hAnsi="Saira" w:cs="Saira"/>
                      <w:color w:val="46464E"/>
                      <w:sz w:val="20"/>
                      <w:szCs w:val="20"/>
                    </w:rPr>
                    <w:t>Webload</w:t>
                  </w:r>
                  <w:proofErr w:type="spellEnd"/>
                </w:p>
                <w:p w14:paraId="6B1A66E3" w14:textId="667C1DAD" w:rsidR="00847015" w:rsidRDefault="00847015" w:rsidP="00847015">
                  <w:pPr>
                    <w:pStyle w:val="divdocumentulli"/>
                    <w:numPr>
                      <w:ilvl w:val="0"/>
                      <w:numId w:val="18"/>
                    </w:numPr>
                    <w:spacing w:line="280" w:lineRule="atLeast"/>
                    <w:ind w:right="360"/>
                    <w:rPr>
                      <w:rStyle w:val="span"/>
                      <w:rFonts w:ascii="Saira" w:eastAsia="Saira" w:hAnsi="Saira" w:cs="Saira"/>
                      <w:color w:val="46464E"/>
                      <w:sz w:val="20"/>
                      <w:szCs w:val="20"/>
                    </w:rPr>
                  </w:pPr>
                  <w:r>
                    <w:rPr>
                      <w:rStyle w:val="span"/>
                      <w:rFonts w:ascii="Saira" w:eastAsia="Saira" w:hAnsi="Saira" w:cs="Saira"/>
                      <w:color w:val="46464E"/>
                      <w:sz w:val="20"/>
                      <w:szCs w:val="20"/>
                    </w:rPr>
                    <w:t>MS Test manager</w:t>
                  </w:r>
                </w:p>
                <w:p w14:paraId="428B5B13" w14:textId="3EA2ED58" w:rsidR="00847015" w:rsidRPr="00847015" w:rsidRDefault="00847015" w:rsidP="00847015">
                  <w:pPr>
                    <w:pStyle w:val="divdocumentulli"/>
                    <w:numPr>
                      <w:ilvl w:val="0"/>
                      <w:numId w:val="18"/>
                    </w:numPr>
                    <w:spacing w:line="280" w:lineRule="atLeast"/>
                    <w:ind w:right="360"/>
                    <w:rPr>
                      <w:rStyle w:val="span"/>
                      <w:rFonts w:ascii="Saira" w:eastAsia="Saira" w:hAnsi="Saira" w:cs="Saira"/>
                      <w:color w:val="46464E"/>
                      <w:sz w:val="20"/>
                      <w:szCs w:val="20"/>
                    </w:rPr>
                  </w:pPr>
                  <w:r>
                    <w:rPr>
                      <w:rStyle w:val="span"/>
                      <w:rFonts w:ascii="Saira" w:eastAsia="Saira" w:hAnsi="Saira" w:cs="Saira"/>
                      <w:color w:val="46464E"/>
                      <w:sz w:val="20"/>
                      <w:szCs w:val="20"/>
                    </w:rPr>
                    <w:t>JIRA</w:t>
                  </w:r>
                </w:p>
                <w:p w14:paraId="004947E1" w14:textId="77777777" w:rsidR="00847015" w:rsidRDefault="00847015" w:rsidP="00847015">
                  <w:pPr>
                    <w:pStyle w:val="divdocumentulli"/>
                    <w:spacing w:line="280" w:lineRule="atLeast"/>
                    <w:ind w:right="360"/>
                    <w:rPr>
                      <w:rStyle w:val="span"/>
                      <w:rFonts w:ascii="Saira" w:eastAsia="Saira" w:hAnsi="Saira" w:cs="Saira"/>
                      <w:color w:val="46464E"/>
                      <w:sz w:val="20"/>
                      <w:szCs w:val="20"/>
                    </w:rPr>
                  </w:pPr>
                </w:p>
                <w:p w14:paraId="35006451" w14:textId="77777777" w:rsidR="005E7FEB" w:rsidRDefault="00C12F48">
                  <w:pPr>
                    <w:pStyle w:val="documentleft-boxpaddedline"/>
                    <w:pBdr>
                      <w:top w:val="none" w:sz="0" w:space="15" w:color="auto"/>
                    </w:pBdr>
                    <w:spacing w:line="280" w:lineRule="atLeast"/>
                    <w:ind w:left="480" w:right="360"/>
                    <w:rPr>
                      <w:rStyle w:val="divdocumentleft-box"/>
                      <w:rFonts w:ascii="Saira" w:eastAsia="Saira" w:hAnsi="Saira" w:cs="Saira"/>
                      <w:sz w:val="20"/>
                      <w:szCs w:val="20"/>
                    </w:rPr>
                  </w:pPr>
                  <w:r>
                    <w:rPr>
                      <w:rStyle w:val="documenttxtBold"/>
                      <w:rFonts w:ascii="Saira" w:eastAsia="Saira" w:hAnsi="Saira" w:cs="Saira"/>
                      <w:sz w:val="20"/>
                      <w:szCs w:val="20"/>
                    </w:rPr>
                    <w:t>Test Engineer</w:t>
                  </w:r>
                  <w:r>
                    <w:rPr>
                      <w:rStyle w:val="documentjobdates"/>
                      <w:rFonts w:ascii="Saira" w:eastAsia="Saira" w:hAnsi="Saira" w:cs="Saira"/>
                    </w:rPr>
                    <w:t>, 08/2017 to 07/2018</w:t>
                  </w:r>
                </w:p>
                <w:p w14:paraId="6B1539CF" w14:textId="77777777" w:rsidR="005E7FEB" w:rsidRDefault="00C12F48">
                  <w:pPr>
                    <w:pStyle w:val="documentleft-boxpaddedline"/>
                    <w:spacing w:line="280" w:lineRule="atLeast"/>
                    <w:ind w:left="480" w:right="360"/>
                    <w:rPr>
                      <w:rStyle w:val="divdocumentleft-box"/>
                      <w:rFonts w:ascii="Saira" w:eastAsia="Saira" w:hAnsi="Saira" w:cs="Saira"/>
                      <w:sz w:val="20"/>
                      <w:szCs w:val="20"/>
                    </w:rPr>
                  </w:pPr>
                  <w:r>
                    <w:rPr>
                      <w:rStyle w:val="documentcompanyname"/>
                      <w:rFonts w:ascii="Saira" w:eastAsia="Saira" w:hAnsi="Saira" w:cs="Saira"/>
                      <w:sz w:val="20"/>
                      <w:szCs w:val="20"/>
                    </w:rPr>
                    <w:t>Audatex, Solera</w:t>
                  </w:r>
                  <w:r>
                    <w:rPr>
                      <w:rStyle w:val="span"/>
                      <w:rFonts w:ascii="Saira" w:eastAsia="Saira" w:hAnsi="Saira" w:cs="Saira"/>
                      <w:sz w:val="20"/>
                      <w:szCs w:val="20"/>
                    </w:rPr>
                    <w:t xml:space="preserve">, </w:t>
                  </w:r>
                  <w:proofErr w:type="gramStart"/>
                  <w:r>
                    <w:rPr>
                      <w:rStyle w:val="documentjobcity"/>
                      <w:rFonts w:ascii="Saira" w:eastAsia="Saira" w:hAnsi="Saira" w:cs="Saira"/>
                      <w:sz w:val="20"/>
                      <w:szCs w:val="20"/>
                    </w:rPr>
                    <w:t>Waterfall ,</w:t>
                  </w:r>
                  <w:proofErr w:type="spellStart"/>
                  <w:r>
                    <w:rPr>
                      <w:rStyle w:val="documentjobcity"/>
                      <w:rFonts w:ascii="Saira" w:eastAsia="Saira" w:hAnsi="Saira" w:cs="Saira"/>
                      <w:sz w:val="20"/>
                      <w:szCs w:val="20"/>
                    </w:rPr>
                    <w:t>Midrand</w:t>
                  </w:r>
                  <w:proofErr w:type="spellEnd"/>
                  <w:proofErr w:type="gramEnd"/>
                  <w:r>
                    <w:rPr>
                      <w:rStyle w:val="span"/>
                      <w:rFonts w:ascii="Saira" w:eastAsia="Saira" w:hAnsi="Saira" w:cs="Saira"/>
                      <w:sz w:val="20"/>
                      <w:szCs w:val="20"/>
                    </w:rPr>
                    <w:t>, Gauteng</w:t>
                  </w:r>
                </w:p>
                <w:p w14:paraId="2857B7DB" w14:textId="77777777" w:rsidR="005E7FEB" w:rsidRDefault="00C12F48">
                  <w:pPr>
                    <w:pStyle w:val="divdocumentulli"/>
                    <w:numPr>
                      <w:ilvl w:val="0"/>
                      <w:numId w:val="4"/>
                    </w:numPr>
                    <w:spacing w:line="280" w:lineRule="atLeast"/>
                    <w:ind w:right="360" w:hanging="232"/>
                    <w:rPr>
                      <w:rStyle w:val="span"/>
                      <w:rFonts w:ascii="Saira" w:eastAsia="Saira" w:hAnsi="Saira" w:cs="Saira"/>
                      <w:color w:val="46464E"/>
                      <w:sz w:val="20"/>
                      <w:szCs w:val="20"/>
                    </w:rPr>
                  </w:pPr>
                  <w:r>
                    <w:rPr>
                      <w:rStyle w:val="span"/>
                      <w:rFonts w:ascii="Saira" w:eastAsia="Saira" w:hAnsi="Saira" w:cs="Saira"/>
                      <w:color w:val="46464E"/>
                      <w:sz w:val="20"/>
                      <w:szCs w:val="20"/>
                    </w:rPr>
                    <w:t>Tested hardware and software within tightly controlled sandbox environment prior to release to production.</w:t>
                  </w:r>
                </w:p>
                <w:p w14:paraId="48351790" w14:textId="77777777" w:rsidR="005E7FEB" w:rsidRDefault="00C12F48">
                  <w:pPr>
                    <w:pStyle w:val="divdocumentulli"/>
                    <w:numPr>
                      <w:ilvl w:val="0"/>
                      <w:numId w:val="4"/>
                    </w:numPr>
                    <w:spacing w:line="280" w:lineRule="atLeast"/>
                    <w:ind w:right="360" w:hanging="232"/>
                    <w:rPr>
                      <w:rStyle w:val="span"/>
                      <w:rFonts w:ascii="Saira" w:eastAsia="Saira" w:hAnsi="Saira" w:cs="Saira"/>
                      <w:color w:val="46464E"/>
                      <w:sz w:val="20"/>
                      <w:szCs w:val="20"/>
                    </w:rPr>
                  </w:pPr>
                  <w:r>
                    <w:rPr>
                      <w:rStyle w:val="span"/>
                      <w:rFonts w:ascii="Saira" w:eastAsia="Saira" w:hAnsi="Saira" w:cs="Saira"/>
                      <w:color w:val="46464E"/>
                      <w:sz w:val="20"/>
                      <w:szCs w:val="20"/>
                    </w:rPr>
                    <w:t>Tested, identified and troubleshot problems in field with cellular networks and data collection equipment.</w:t>
                  </w:r>
                </w:p>
                <w:p w14:paraId="37D5C255" w14:textId="77777777" w:rsidR="005E7FEB" w:rsidRDefault="00C12F48">
                  <w:pPr>
                    <w:pStyle w:val="divdocumentulli"/>
                    <w:numPr>
                      <w:ilvl w:val="0"/>
                      <w:numId w:val="4"/>
                    </w:numPr>
                    <w:spacing w:line="280" w:lineRule="atLeast"/>
                    <w:ind w:right="360" w:hanging="232"/>
                    <w:rPr>
                      <w:rStyle w:val="span"/>
                      <w:rFonts w:ascii="Saira" w:eastAsia="Saira" w:hAnsi="Saira" w:cs="Saira"/>
                      <w:color w:val="46464E"/>
                      <w:sz w:val="20"/>
                      <w:szCs w:val="20"/>
                    </w:rPr>
                  </w:pPr>
                  <w:r>
                    <w:rPr>
                      <w:rStyle w:val="span"/>
                      <w:rFonts w:ascii="Saira" w:eastAsia="Saira" w:hAnsi="Saira" w:cs="Saira"/>
                      <w:color w:val="46464E"/>
                      <w:sz w:val="20"/>
                      <w:szCs w:val="20"/>
                    </w:rPr>
                    <w:t>Developed and executed comprehensive test plans and workforce breakdown structures for complete systems.</w:t>
                  </w:r>
                </w:p>
                <w:p w14:paraId="1E8D1A9C" w14:textId="77777777" w:rsidR="005E7FEB" w:rsidRDefault="00C12F48">
                  <w:pPr>
                    <w:pStyle w:val="divdocumentulli"/>
                    <w:numPr>
                      <w:ilvl w:val="0"/>
                      <w:numId w:val="4"/>
                    </w:numPr>
                    <w:spacing w:line="280" w:lineRule="atLeast"/>
                    <w:ind w:right="360" w:hanging="232"/>
                    <w:rPr>
                      <w:rStyle w:val="span"/>
                      <w:rFonts w:ascii="Saira" w:eastAsia="Saira" w:hAnsi="Saira" w:cs="Saira"/>
                      <w:color w:val="46464E"/>
                      <w:sz w:val="20"/>
                      <w:szCs w:val="20"/>
                    </w:rPr>
                  </w:pPr>
                  <w:r>
                    <w:rPr>
                      <w:rStyle w:val="span"/>
                      <w:rFonts w:ascii="Saira" w:eastAsia="Saira" w:hAnsi="Saira" w:cs="Saira"/>
                      <w:color w:val="46464E"/>
                      <w:sz w:val="20"/>
                      <w:szCs w:val="20"/>
                    </w:rPr>
                    <w:t>Efficiently executed over 1000 automation scripts using Selenium-</w:t>
                  </w:r>
                  <w:proofErr w:type="gramStart"/>
                  <w:r>
                    <w:rPr>
                      <w:rStyle w:val="span"/>
                      <w:rFonts w:ascii="Saira" w:eastAsia="Saira" w:hAnsi="Saira" w:cs="Saira"/>
                      <w:color w:val="46464E"/>
                      <w:sz w:val="20"/>
                      <w:szCs w:val="20"/>
                    </w:rPr>
                    <w:t>Webdriver,Katalon</w:t>
                  </w:r>
                  <w:proofErr w:type="gramEnd"/>
                  <w:r>
                    <w:rPr>
                      <w:rStyle w:val="span"/>
                      <w:rFonts w:ascii="Saira" w:eastAsia="Saira" w:hAnsi="Saira" w:cs="Saira"/>
                      <w:color w:val="46464E"/>
                      <w:sz w:val="20"/>
                      <w:szCs w:val="20"/>
                    </w:rPr>
                    <w:t xml:space="preserve"> Studio.</w:t>
                  </w:r>
                </w:p>
                <w:p w14:paraId="2642A372" w14:textId="77777777" w:rsidR="005E7FEB" w:rsidRDefault="00C12F48">
                  <w:pPr>
                    <w:pStyle w:val="divdocumentulli"/>
                    <w:numPr>
                      <w:ilvl w:val="0"/>
                      <w:numId w:val="4"/>
                    </w:numPr>
                    <w:spacing w:line="280" w:lineRule="atLeast"/>
                    <w:ind w:right="360" w:hanging="232"/>
                    <w:rPr>
                      <w:rStyle w:val="span"/>
                      <w:rFonts w:ascii="Saira" w:eastAsia="Saira" w:hAnsi="Saira" w:cs="Saira"/>
                      <w:color w:val="46464E"/>
                      <w:sz w:val="20"/>
                      <w:szCs w:val="20"/>
                    </w:rPr>
                  </w:pPr>
                  <w:r>
                    <w:rPr>
                      <w:rStyle w:val="span"/>
                      <w:rFonts w:ascii="Saira" w:eastAsia="Saira" w:hAnsi="Saira" w:cs="Saira"/>
                      <w:color w:val="46464E"/>
                      <w:sz w:val="20"/>
                      <w:szCs w:val="20"/>
                    </w:rPr>
                    <w:t>Wrote high-quality test cases and scripts for use with web automation software.</w:t>
                  </w:r>
                </w:p>
                <w:p w14:paraId="65851EE8" w14:textId="77777777" w:rsidR="005E7FEB" w:rsidRDefault="00C12F48">
                  <w:pPr>
                    <w:pStyle w:val="divdocumentulli"/>
                    <w:numPr>
                      <w:ilvl w:val="0"/>
                      <w:numId w:val="4"/>
                    </w:numPr>
                    <w:spacing w:line="280" w:lineRule="atLeast"/>
                    <w:ind w:right="360" w:hanging="232"/>
                    <w:rPr>
                      <w:rStyle w:val="span"/>
                      <w:rFonts w:ascii="Saira" w:eastAsia="Saira" w:hAnsi="Saira" w:cs="Saira"/>
                      <w:color w:val="46464E"/>
                      <w:sz w:val="20"/>
                      <w:szCs w:val="20"/>
                    </w:rPr>
                  </w:pPr>
                  <w:r>
                    <w:rPr>
                      <w:rStyle w:val="span"/>
                      <w:rFonts w:ascii="Saira" w:eastAsia="Saira" w:hAnsi="Saira" w:cs="Saira"/>
                      <w:color w:val="46464E"/>
                      <w:sz w:val="20"/>
                      <w:szCs w:val="20"/>
                    </w:rPr>
                    <w:lastRenderedPageBreak/>
                    <w:t>Engaged internal and external customers during planning and test phases and interfaced with assigned project managers to comply with entry criteria.</w:t>
                  </w:r>
                </w:p>
                <w:p w14:paraId="3EFFA9F6" w14:textId="77777777" w:rsidR="005E7FEB" w:rsidRDefault="00C12F48">
                  <w:pPr>
                    <w:pStyle w:val="divdocumentulli"/>
                    <w:numPr>
                      <w:ilvl w:val="0"/>
                      <w:numId w:val="4"/>
                    </w:numPr>
                    <w:spacing w:line="280" w:lineRule="atLeast"/>
                    <w:ind w:right="360" w:hanging="232"/>
                    <w:rPr>
                      <w:rStyle w:val="span"/>
                      <w:rFonts w:ascii="Saira" w:eastAsia="Saira" w:hAnsi="Saira" w:cs="Saira"/>
                      <w:color w:val="46464E"/>
                      <w:sz w:val="20"/>
                      <w:szCs w:val="20"/>
                    </w:rPr>
                  </w:pPr>
                  <w:r>
                    <w:rPr>
                      <w:rStyle w:val="span"/>
                      <w:rFonts w:ascii="Saira" w:eastAsia="Saira" w:hAnsi="Saira" w:cs="Saira"/>
                      <w:color w:val="46464E"/>
                      <w:sz w:val="20"/>
                      <w:szCs w:val="20"/>
                    </w:rPr>
                    <w:t>Developed and ensured adherence to testing standards and best practices.</w:t>
                  </w:r>
                </w:p>
                <w:p w14:paraId="7128099F" w14:textId="77777777" w:rsidR="005E7FEB" w:rsidRDefault="00C12F48">
                  <w:pPr>
                    <w:pStyle w:val="divdocumentulli"/>
                    <w:numPr>
                      <w:ilvl w:val="0"/>
                      <w:numId w:val="4"/>
                    </w:numPr>
                    <w:spacing w:line="280" w:lineRule="atLeast"/>
                    <w:ind w:right="360" w:hanging="232"/>
                    <w:rPr>
                      <w:rStyle w:val="span"/>
                      <w:rFonts w:ascii="Saira" w:eastAsia="Saira" w:hAnsi="Saira" w:cs="Saira"/>
                      <w:color w:val="46464E"/>
                      <w:sz w:val="20"/>
                      <w:szCs w:val="20"/>
                    </w:rPr>
                  </w:pPr>
                  <w:r>
                    <w:rPr>
                      <w:rStyle w:val="span"/>
                      <w:rFonts w:ascii="Saira" w:eastAsia="Saira" w:hAnsi="Saira" w:cs="Saira"/>
                      <w:color w:val="46464E"/>
                      <w:sz w:val="20"/>
                      <w:szCs w:val="20"/>
                    </w:rPr>
                    <w:t>Planned, implemented, tested, and documented solutions within Integrated Testing Facility for integration efforts and support of third-party engineers.</w:t>
                  </w:r>
                </w:p>
                <w:p w14:paraId="28060F00" w14:textId="56D0850E" w:rsidR="005E7FEB" w:rsidRDefault="00C12F48">
                  <w:pPr>
                    <w:pStyle w:val="divdocumentulli"/>
                    <w:numPr>
                      <w:ilvl w:val="0"/>
                      <w:numId w:val="4"/>
                    </w:numPr>
                    <w:spacing w:line="280" w:lineRule="atLeast"/>
                    <w:ind w:right="360" w:hanging="232"/>
                    <w:rPr>
                      <w:rStyle w:val="span"/>
                      <w:rFonts w:ascii="Saira" w:eastAsia="Saira" w:hAnsi="Saira" w:cs="Saira"/>
                      <w:color w:val="46464E"/>
                      <w:sz w:val="20"/>
                      <w:szCs w:val="20"/>
                    </w:rPr>
                  </w:pPr>
                  <w:r>
                    <w:rPr>
                      <w:rStyle w:val="span"/>
                      <w:rFonts w:ascii="Saira" w:eastAsia="Saira" w:hAnsi="Saira" w:cs="Saira"/>
                      <w:color w:val="46464E"/>
                      <w:sz w:val="20"/>
                      <w:szCs w:val="20"/>
                    </w:rPr>
                    <w:t>Created comprehensive test plans, test scripts, and use cases to support testing objectives.</w:t>
                  </w:r>
                </w:p>
                <w:p w14:paraId="00D2317C" w14:textId="77777777" w:rsidR="00847015" w:rsidRDefault="00847015" w:rsidP="00847015">
                  <w:pPr>
                    <w:pStyle w:val="divdocumentulli"/>
                    <w:spacing w:line="280" w:lineRule="atLeast"/>
                    <w:ind w:left="720" w:right="360"/>
                    <w:rPr>
                      <w:rStyle w:val="span"/>
                      <w:rFonts w:ascii="Saira" w:eastAsia="Saira" w:hAnsi="Saira" w:cs="Saira"/>
                      <w:b/>
                      <w:bCs/>
                      <w:color w:val="46464E"/>
                      <w:sz w:val="20"/>
                      <w:szCs w:val="20"/>
                    </w:rPr>
                  </w:pPr>
                  <w:r w:rsidRPr="00847015">
                    <w:rPr>
                      <w:rStyle w:val="span"/>
                      <w:rFonts w:ascii="Saira" w:eastAsia="Saira" w:hAnsi="Saira" w:cs="Saira"/>
                      <w:b/>
                      <w:bCs/>
                      <w:color w:val="46464E"/>
                      <w:sz w:val="20"/>
                      <w:szCs w:val="20"/>
                    </w:rPr>
                    <w:t>Programs used</w:t>
                  </w:r>
                </w:p>
                <w:p w14:paraId="1AC121E3" w14:textId="30C84D04" w:rsidR="00847015" w:rsidRPr="00847015" w:rsidRDefault="00847015" w:rsidP="00847015">
                  <w:pPr>
                    <w:pStyle w:val="divdocumentulli"/>
                    <w:numPr>
                      <w:ilvl w:val="0"/>
                      <w:numId w:val="19"/>
                    </w:numPr>
                    <w:spacing w:line="280" w:lineRule="atLeast"/>
                    <w:ind w:right="360"/>
                    <w:rPr>
                      <w:rStyle w:val="span"/>
                      <w:rFonts w:ascii="Saira" w:eastAsia="Saira" w:hAnsi="Saira" w:cs="Saira"/>
                      <w:color w:val="46464E"/>
                      <w:sz w:val="20"/>
                      <w:szCs w:val="20"/>
                    </w:rPr>
                  </w:pPr>
                  <w:r w:rsidRPr="00847015">
                    <w:rPr>
                      <w:rStyle w:val="span"/>
                      <w:rFonts w:ascii="Saira" w:eastAsia="Saira" w:hAnsi="Saira" w:cs="Saira"/>
                      <w:color w:val="46464E"/>
                      <w:sz w:val="20"/>
                      <w:szCs w:val="20"/>
                    </w:rPr>
                    <w:t>T</w:t>
                  </w:r>
                  <w:r>
                    <w:rPr>
                      <w:rStyle w:val="span"/>
                      <w:rFonts w:ascii="Saira" w:eastAsia="Saira" w:hAnsi="Saira" w:cs="Saira"/>
                      <w:color w:val="46464E"/>
                      <w:sz w:val="20"/>
                      <w:szCs w:val="20"/>
                    </w:rPr>
                    <w:t>estRail</w:t>
                  </w:r>
                  <w:r w:rsidRPr="00847015">
                    <w:rPr>
                      <w:rStyle w:val="span"/>
                      <w:rFonts w:ascii="Saira" w:eastAsia="Saira" w:hAnsi="Saira" w:cs="Saira"/>
                      <w:color w:val="46464E"/>
                      <w:sz w:val="20"/>
                      <w:szCs w:val="20"/>
                    </w:rPr>
                    <w:t xml:space="preserve"> </w:t>
                  </w:r>
                </w:p>
                <w:p w14:paraId="7E3DD203" w14:textId="1FF0B911" w:rsidR="00847015" w:rsidRPr="00847015" w:rsidRDefault="00847015" w:rsidP="00847015">
                  <w:pPr>
                    <w:pStyle w:val="divdocumentulli"/>
                    <w:numPr>
                      <w:ilvl w:val="0"/>
                      <w:numId w:val="19"/>
                    </w:numPr>
                    <w:spacing w:line="280" w:lineRule="atLeast"/>
                    <w:ind w:right="360"/>
                    <w:rPr>
                      <w:rStyle w:val="span"/>
                      <w:rFonts w:ascii="Saira" w:eastAsia="Saira" w:hAnsi="Saira" w:cs="Saira"/>
                      <w:color w:val="46464E"/>
                      <w:sz w:val="20"/>
                      <w:szCs w:val="20"/>
                    </w:rPr>
                  </w:pPr>
                  <w:r>
                    <w:rPr>
                      <w:rStyle w:val="span"/>
                      <w:rFonts w:ascii="Saira" w:eastAsia="Saira" w:hAnsi="Saira" w:cs="Saira"/>
                      <w:color w:val="46464E"/>
                      <w:sz w:val="20"/>
                      <w:szCs w:val="20"/>
                    </w:rPr>
                    <w:t>MS test Manager</w:t>
                  </w:r>
                </w:p>
                <w:p w14:paraId="24AEAC8C" w14:textId="309BD978" w:rsidR="00847015" w:rsidRPr="00847015" w:rsidRDefault="00847015" w:rsidP="00847015">
                  <w:pPr>
                    <w:pStyle w:val="divdocumentulli"/>
                    <w:numPr>
                      <w:ilvl w:val="0"/>
                      <w:numId w:val="19"/>
                    </w:numPr>
                    <w:spacing w:line="280" w:lineRule="atLeast"/>
                    <w:ind w:right="360"/>
                    <w:rPr>
                      <w:rStyle w:val="span"/>
                      <w:rFonts w:ascii="Saira" w:eastAsia="Saira" w:hAnsi="Saira" w:cs="Saira"/>
                      <w:color w:val="46464E"/>
                      <w:sz w:val="20"/>
                      <w:szCs w:val="20"/>
                    </w:rPr>
                  </w:pPr>
                  <w:r>
                    <w:rPr>
                      <w:rStyle w:val="span"/>
                      <w:rFonts w:ascii="Saira" w:eastAsia="Saira" w:hAnsi="Saira" w:cs="Saira"/>
                      <w:color w:val="46464E"/>
                      <w:sz w:val="20"/>
                      <w:szCs w:val="20"/>
                    </w:rPr>
                    <w:t>VSTS now AzureDevops</w:t>
                  </w:r>
                </w:p>
                <w:p w14:paraId="5C1E44DC" w14:textId="65F28CD6" w:rsidR="00847015" w:rsidRDefault="00847015" w:rsidP="00847015">
                  <w:pPr>
                    <w:pStyle w:val="divdocumentulli"/>
                    <w:numPr>
                      <w:ilvl w:val="0"/>
                      <w:numId w:val="19"/>
                    </w:numPr>
                    <w:spacing w:line="280" w:lineRule="atLeast"/>
                    <w:ind w:right="360"/>
                    <w:rPr>
                      <w:rStyle w:val="span"/>
                      <w:rFonts w:ascii="Saira" w:eastAsia="Saira" w:hAnsi="Saira" w:cs="Saira"/>
                      <w:color w:val="46464E"/>
                      <w:sz w:val="20"/>
                      <w:szCs w:val="20"/>
                    </w:rPr>
                  </w:pPr>
                  <w:r w:rsidRPr="00847015">
                    <w:rPr>
                      <w:rStyle w:val="span"/>
                      <w:rFonts w:ascii="Saira" w:eastAsia="Saira" w:hAnsi="Saira" w:cs="Saira"/>
                      <w:color w:val="46464E"/>
                      <w:sz w:val="20"/>
                      <w:szCs w:val="20"/>
                    </w:rPr>
                    <w:t>SoapUI</w:t>
                  </w:r>
                </w:p>
                <w:p w14:paraId="2511C915" w14:textId="13ADF517" w:rsidR="00847015" w:rsidRDefault="00847015" w:rsidP="00847015">
                  <w:pPr>
                    <w:pStyle w:val="divdocumentulli"/>
                    <w:numPr>
                      <w:ilvl w:val="0"/>
                      <w:numId w:val="19"/>
                    </w:numPr>
                    <w:spacing w:line="280" w:lineRule="atLeast"/>
                    <w:ind w:right="360"/>
                    <w:rPr>
                      <w:rStyle w:val="span"/>
                      <w:rFonts w:ascii="Saira" w:eastAsia="Saira" w:hAnsi="Saira" w:cs="Saira"/>
                      <w:color w:val="46464E"/>
                      <w:sz w:val="20"/>
                      <w:szCs w:val="20"/>
                    </w:rPr>
                  </w:pPr>
                  <w:r>
                    <w:rPr>
                      <w:rStyle w:val="span"/>
                      <w:rFonts w:ascii="Saira" w:eastAsia="Saira" w:hAnsi="Saira" w:cs="Saira"/>
                      <w:color w:val="46464E"/>
                      <w:sz w:val="20"/>
                      <w:szCs w:val="20"/>
                    </w:rPr>
                    <w:t>Postman</w:t>
                  </w:r>
                </w:p>
                <w:p w14:paraId="13A039F1" w14:textId="4668819A" w:rsidR="00847015" w:rsidRDefault="00847015" w:rsidP="00847015">
                  <w:pPr>
                    <w:pStyle w:val="divdocumentulli"/>
                    <w:numPr>
                      <w:ilvl w:val="0"/>
                      <w:numId w:val="19"/>
                    </w:numPr>
                    <w:spacing w:line="280" w:lineRule="atLeast"/>
                    <w:ind w:right="360"/>
                    <w:rPr>
                      <w:rStyle w:val="span"/>
                      <w:rFonts w:ascii="Saira" w:eastAsia="Saira" w:hAnsi="Saira" w:cs="Saira"/>
                      <w:color w:val="46464E"/>
                      <w:sz w:val="20"/>
                      <w:szCs w:val="20"/>
                    </w:rPr>
                  </w:pPr>
                  <w:r>
                    <w:rPr>
                      <w:rStyle w:val="span"/>
                      <w:rFonts w:ascii="Saira" w:eastAsia="Saira" w:hAnsi="Saira" w:cs="Saira"/>
                      <w:color w:val="46464E"/>
                      <w:sz w:val="20"/>
                      <w:szCs w:val="20"/>
                    </w:rPr>
                    <w:t>Selenium WebDriver</w:t>
                  </w:r>
                </w:p>
                <w:p w14:paraId="3240D38D" w14:textId="0F75647C" w:rsidR="00847015" w:rsidRDefault="00847015" w:rsidP="00847015">
                  <w:pPr>
                    <w:pStyle w:val="divdocumentulli"/>
                    <w:numPr>
                      <w:ilvl w:val="0"/>
                      <w:numId w:val="19"/>
                    </w:numPr>
                    <w:spacing w:line="280" w:lineRule="atLeast"/>
                    <w:ind w:right="360"/>
                    <w:rPr>
                      <w:rStyle w:val="span"/>
                      <w:rFonts w:ascii="Saira" w:eastAsia="Saira" w:hAnsi="Saira" w:cs="Saira"/>
                      <w:color w:val="46464E"/>
                      <w:sz w:val="20"/>
                      <w:szCs w:val="20"/>
                    </w:rPr>
                  </w:pPr>
                  <w:proofErr w:type="spellStart"/>
                  <w:r>
                    <w:rPr>
                      <w:rStyle w:val="span"/>
                      <w:rFonts w:ascii="Saira" w:eastAsia="Saira" w:hAnsi="Saira" w:cs="Saira"/>
                      <w:color w:val="46464E"/>
                      <w:sz w:val="20"/>
                      <w:szCs w:val="20"/>
                    </w:rPr>
                    <w:t>Katalon</w:t>
                  </w:r>
                  <w:proofErr w:type="spellEnd"/>
                  <w:r>
                    <w:rPr>
                      <w:rStyle w:val="span"/>
                      <w:rFonts w:ascii="Saira" w:eastAsia="Saira" w:hAnsi="Saira" w:cs="Saira"/>
                      <w:color w:val="46464E"/>
                      <w:sz w:val="20"/>
                      <w:szCs w:val="20"/>
                    </w:rPr>
                    <w:t xml:space="preserve"> studio</w:t>
                  </w:r>
                </w:p>
                <w:p w14:paraId="259C9375" w14:textId="19E44D74" w:rsidR="00847015" w:rsidRPr="00847015" w:rsidRDefault="00847015" w:rsidP="00847015">
                  <w:pPr>
                    <w:pStyle w:val="divdocumentulli"/>
                    <w:numPr>
                      <w:ilvl w:val="0"/>
                      <w:numId w:val="19"/>
                    </w:numPr>
                    <w:spacing w:line="280" w:lineRule="atLeast"/>
                    <w:ind w:right="360"/>
                    <w:rPr>
                      <w:rStyle w:val="span"/>
                      <w:rFonts w:ascii="Saira" w:eastAsia="Saira" w:hAnsi="Saira" w:cs="Saira"/>
                      <w:color w:val="46464E"/>
                      <w:sz w:val="20"/>
                      <w:szCs w:val="20"/>
                    </w:rPr>
                  </w:pPr>
                  <w:r>
                    <w:rPr>
                      <w:rStyle w:val="span"/>
                      <w:rFonts w:ascii="Saira" w:eastAsia="Saira" w:hAnsi="Saira" w:cs="Saira"/>
                      <w:color w:val="46464E"/>
                      <w:sz w:val="20"/>
                      <w:szCs w:val="20"/>
                    </w:rPr>
                    <w:t>JIRA</w:t>
                  </w:r>
                </w:p>
                <w:p w14:paraId="188D53BD" w14:textId="77777777" w:rsidR="00847015" w:rsidRDefault="00847015" w:rsidP="00847015">
                  <w:pPr>
                    <w:pStyle w:val="divdocumentulli"/>
                    <w:spacing w:line="280" w:lineRule="atLeast"/>
                    <w:ind w:right="360"/>
                    <w:rPr>
                      <w:rStyle w:val="span"/>
                      <w:rFonts w:ascii="Saira" w:eastAsia="Saira" w:hAnsi="Saira" w:cs="Saira"/>
                      <w:color w:val="46464E"/>
                      <w:sz w:val="20"/>
                      <w:szCs w:val="20"/>
                    </w:rPr>
                  </w:pPr>
                </w:p>
                <w:p w14:paraId="0B7A3EC2" w14:textId="77777777" w:rsidR="005E7FEB" w:rsidRDefault="00C12F48">
                  <w:pPr>
                    <w:pStyle w:val="documentleft-boxpaddedline"/>
                    <w:pBdr>
                      <w:top w:val="none" w:sz="0" w:space="15" w:color="auto"/>
                    </w:pBdr>
                    <w:spacing w:line="280" w:lineRule="atLeast"/>
                    <w:ind w:left="480" w:right="360"/>
                    <w:rPr>
                      <w:rStyle w:val="divdocumentleft-box"/>
                      <w:rFonts w:ascii="Saira" w:eastAsia="Saira" w:hAnsi="Saira" w:cs="Saira"/>
                      <w:sz w:val="20"/>
                      <w:szCs w:val="20"/>
                    </w:rPr>
                  </w:pPr>
                  <w:r>
                    <w:rPr>
                      <w:rStyle w:val="documenttxtBold"/>
                      <w:rFonts w:ascii="Saira" w:eastAsia="Saira" w:hAnsi="Saira" w:cs="Saira"/>
                      <w:sz w:val="20"/>
                      <w:szCs w:val="20"/>
                    </w:rPr>
                    <w:t>Software Test Analyst</w:t>
                  </w:r>
                  <w:r>
                    <w:rPr>
                      <w:rStyle w:val="documentjobdates"/>
                      <w:rFonts w:ascii="Saira" w:eastAsia="Saira" w:hAnsi="Saira" w:cs="Saira"/>
                    </w:rPr>
                    <w:t>, 01/2015 to 12/2017</w:t>
                  </w:r>
                </w:p>
                <w:p w14:paraId="6BC63E17" w14:textId="77777777" w:rsidR="005E7FEB" w:rsidRDefault="00C12F48">
                  <w:pPr>
                    <w:pStyle w:val="documentleft-boxpaddedline"/>
                    <w:spacing w:line="280" w:lineRule="atLeast"/>
                    <w:ind w:left="480" w:right="360"/>
                    <w:rPr>
                      <w:rStyle w:val="divdocumentleft-box"/>
                      <w:rFonts w:ascii="Saira" w:eastAsia="Saira" w:hAnsi="Saira" w:cs="Saira"/>
                      <w:sz w:val="20"/>
                      <w:szCs w:val="20"/>
                    </w:rPr>
                  </w:pPr>
                  <w:proofErr w:type="spellStart"/>
                  <w:r>
                    <w:rPr>
                      <w:rStyle w:val="documentcompanyname"/>
                      <w:rFonts w:ascii="Saira" w:eastAsia="Saira" w:hAnsi="Saira" w:cs="Saira"/>
                      <w:sz w:val="20"/>
                      <w:szCs w:val="20"/>
                    </w:rPr>
                    <w:t>Outsurance</w:t>
                  </w:r>
                  <w:proofErr w:type="spellEnd"/>
                  <w:r>
                    <w:rPr>
                      <w:rStyle w:val="span"/>
                      <w:rFonts w:ascii="Saira" w:eastAsia="Saira" w:hAnsi="Saira" w:cs="Saira"/>
                      <w:sz w:val="20"/>
                      <w:szCs w:val="20"/>
                    </w:rPr>
                    <w:t xml:space="preserve">, </w:t>
                  </w:r>
                  <w:proofErr w:type="spellStart"/>
                  <w:proofErr w:type="gramStart"/>
                  <w:r>
                    <w:rPr>
                      <w:rStyle w:val="documentjobcity"/>
                      <w:rFonts w:ascii="Saira" w:eastAsia="Saira" w:hAnsi="Saira" w:cs="Saira"/>
                      <w:sz w:val="20"/>
                      <w:szCs w:val="20"/>
                    </w:rPr>
                    <w:t>Centurion,Pretoria</w:t>
                  </w:r>
                  <w:proofErr w:type="spellEnd"/>
                  <w:proofErr w:type="gramEnd"/>
                  <w:r>
                    <w:rPr>
                      <w:rStyle w:val="span"/>
                      <w:rFonts w:ascii="Saira" w:eastAsia="Saira" w:hAnsi="Saira" w:cs="Saira"/>
                      <w:sz w:val="20"/>
                      <w:szCs w:val="20"/>
                    </w:rPr>
                    <w:t>, Gauteng</w:t>
                  </w:r>
                </w:p>
                <w:p w14:paraId="2F48D93D" w14:textId="77777777" w:rsidR="005E7FEB" w:rsidRDefault="00C12F48">
                  <w:pPr>
                    <w:pStyle w:val="divdocumentulli"/>
                    <w:numPr>
                      <w:ilvl w:val="0"/>
                      <w:numId w:val="5"/>
                    </w:numPr>
                    <w:spacing w:line="280" w:lineRule="atLeast"/>
                    <w:ind w:right="360" w:hanging="232"/>
                    <w:rPr>
                      <w:rStyle w:val="span"/>
                      <w:rFonts w:ascii="Saira" w:eastAsia="Saira" w:hAnsi="Saira" w:cs="Saira"/>
                      <w:color w:val="46464E"/>
                      <w:sz w:val="20"/>
                      <w:szCs w:val="20"/>
                    </w:rPr>
                  </w:pPr>
                  <w:r>
                    <w:rPr>
                      <w:rStyle w:val="span"/>
                      <w:rFonts w:ascii="Saira" w:eastAsia="Saira" w:hAnsi="Saira" w:cs="Saira"/>
                      <w:color w:val="46464E"/>
                      <w:sz w:val="20"/>
                      <w:szCs w:val="20"/>
                    </w:rPr>
                    <w:t>Determined server operating limits by conducting monthly load tests.</w:t>
                  </w:r>
                </w:p>
                <w:p w14:paraId="18C2CDC2" w14:textId="77777777" w:rsidR="005E7FEB" w:rsidRDefault="00C12F48">
                  <w:pPr>
                    <w:pStyle w:val="divdocumentulli"/>
                    <w:numPr>
                      <w:ilvl w:val="0"/>
                      <w:numId w:val="5"/>
                    </w:numPr>
                    <w:spacing w:line="280" w:lineRule="atLeast"/>
                    <w:ind w:right="360" w:hanging="232"/>
                    <w:rPr>
                      <w:rStyle w:val="span"/>
                      <w:rFonts w:ascii="Saira" w:eastAsia="Saira" w:hAnsi="Saira" w:cs="Saira"/>
                      <w:color w:val="46464E"/>
                      <w:sz w:val="20"/>
                      <w:szCs w:val="20"/>
                    </w:rPr>
                  </w:pPr>
                  <w:r>
                    <w:rPr>
                      <w:rStyle w:val="span"/>
                      <w:rFonts w:ascii="Saira" w:eastAsia="Saira" w:hAnsi="Saira" w:cs="Saira"/>
                      <w:color w:val="46464E"/>
                      <w:sz w:val="20"/>
                      <w:szCs w:val="20"/>
                    </w:rPr>
                    <w:t>Operated under Agile and Scrum frameworks to complete releases every two weeks and to ensure well-organized sprints.</w:t>
                  </w:r>
                </w:p>
                <w:p w14:paraId="045C41BB" w14:textId="77777777" w:rsidR="005E7FEB" w:rsidRDefault="00C12F48">
                  <w:pPr>
                    <w:pStyle w:val="divdocumentulli"/>
                    <w:numPr>
                      <w:ilvl w:val="0"/>
                      <w:numId w:val="5"/>
                    </w:numPr>
                    <w:spacing w:line="280" w:lineRule="atLeast"/>
                    <w:ind w:right="360" w:hanging="232"/>
                    <w:rPr>
                      <w:rStyle w:val="span"/>
                      <w:rFonts w:ascii="Saira" w:eastAsia="Saira" w:hAnsi="Saira" w:cs="Saira"/>
                      <w:color w:val="46464E"/>
                      <w:sz w:val="20"/>
                      <w:szCs w:val="20"/>
                    </w:rPr>
                  </w:pPr>
                  <w:r>
                    <w:rPr>
                      <w:rStyle w:val="span"/>
                      <w:rFonts w:ascii="Saira" w:eastAsia="Saira" w:hAnsi="Saira" w:cs="Saira"/>
                      <w:color w:val="46464E"/>
                      <w:sz w:val="20"/>
                      <w:szCs w:val="20"/>
                    </w:rPr>
                    <w:t>Evaluated function, performance and design compliance of every product against design standards and customer needs.</w:t>
                  </w:r>
                </w:p>
                <w:p w14:paraId="62524387" w14:textId="77777777" w:rsidR="005E7FEB" w:rsidRDefault="00C12F48">
                  <w:pPr>
                    <w:pStyle w:val="divdocumentulli"/>
                    <w:numPr>
                      <w:ilvl w:val="0"/>
                      <w:numId w:val="5"/>
                    </w:numPr>
                    <w:spacing w:line="280" w:lineRule="atLeast"/>
                    <w:ind w:right="360" w:hanging="232"/>
                    <w:rPr>
                      <w:rStyle w:val="span"/>
                      <w:rFonts w:ascii="Saira" w:eastAsia="Saira" w:hAnsi="Saira" w:cs="Saira"/>
                      <w:color w:val="46464E"/>
                      <w:sz w:val="20"/>
                      <w:szCs w:val="20"/>
                    </w:rPr>
                  </w:pPr>
                  <w:r>
                    <w:rPr>
                      <w:rStyle w:val="span"/>
                      <w:rFonts w:ascii="Saira" w:eastAsia="Saira" w:hAnsi="Saira" w:cs="Saira"/>
                      <w:color w:val="46464E"/>
                      <w:sz w:val="20"/>
                      <w:szCs w:val="20"/>
                    </w:rPr>
                    <w:t>Wrote and optimized test cases to maximize success of manual software testing with consistent, thorough approaches.</w:t>
                  </w:r>
                </w:p>
                <w:p w14:paraId="08F56C69" w14:textId="77777777" w:rsidR="005E7FEB" w:rsidRDefault="00C12F48">
                  <w:pPr>
                    <w:pStyle w:val="divdocumentulli"/>
                    <w:numPr>
                      <w:ilvl w:val="0"/>
                      <w:numId w:val="5"/>
                    </w:numPr>
                    <w:spacing w:line="280" w:lineRule="atLeast"/>
                    <w:ind w:right="360" w:hanging="232"/>
                    <w:rPr>
                      <w:rStyle w:val="span"/>
                      <w:rFonts w:ascii="Saira" w:eastAsia="Saira" w:hAnsi="Saira" w:cs="Saira"/>
                      <w:color w:val="46464E"/>
                      <w:sz w:val="20"/>
                      <w:szCs w:val="20"/>
                    </w:rPr>
                  </w:pPr>
                  <w:r>
                    <w:rPr>
                      <w:rStyle w:val="span"/>
                      <w:rFonts w:ascii="Saira" w:eastAsia="Saira" w:hAnsi="Saira" w:cs="Saira"/>
                      <w:color w:val="46464E"/>
                      <w:sz w:val="20"/>
                      <w:szCs w:val="20"/>
                    </w:rPr>
                    <w:t>Completed in-depth usability testing on Windows, Android and iOS mobile devices.</w:t>
                  </w:r>
                </w:p>
                <w:p w14:paraId="4A4CADDE" w14:textId="77777777" w:rsidR="005E7FEB" w:rsidRDefault="00C12F48">
                  <w:pPr>
                    <w:pStyle w:val="divdocumentulli"/>
                    <w:numPr>
                      <w:ilvl w:val="0"/>
                      <w:numId w:val="5"/>
                    </w:numPr>
                    <w:spacing w:line="280" w:lineRule="atLeast"/>
                    <w:ind w:right="360" w:hanging="232"/>
                    <w:rPr>
                      <w:rStyle w:val="span"/>
                      <w:rFonts w:ascii="Saira" w:eastAsia="Saira" w:hAnsi="Saira" w:cs="Saira"/>
                      <w:color w:val="46464E"/>
                      <w:sz w:val="20"/>
                      <w:szCs w:val="20"/>
                    </w:rPr>
                  </w:pPr>
                  <w:r>
                    <w:rPr>
                      <w:rStyle w:val="span"/>
                      <w:rFonts w:ascii="Saira" w:eastAsia="Saira" w:hAnsi="Saira" w:cs="Saira"/>
                      <w:color w:val="46464E"/>
                      <w:sz w:val="20"/>
                      <w:szCs w:val="20"/>
                    </w:rPr>
                    <w:t>Gathered data on integration issues and vulnerabilities and reported all findings, including improvement recommendations.</w:t>
                  </w:r>
                </w:p>
                <w:p w14:paraId="7AB7008D" w14:textId="397DE80C" w:rsidR="005E7FEB" w:rsidRDefault="00C12F48">
                  <w:pPr>
                    <w:pStyle w:val="divdocumentulli"/>
                    <w:numPr>
                      <w:ilvl w:val="0"/>
                      <w:numId w:val="5"/>
                    </w:numPr>
                    <w:spacing w:line="280" w:lineRule="atLeast"/>
                    <w:ind w:right="360" w:hanging="232"/>
                    <w:rPr>
                      <w:rStyle w:val="span"/>
                      <w:rFonts w:ascii="Saira" w:eastAsia="Saira" w:hAnsi="Saira" w:cs="Saira"/>
                      <w:color w:val="46464E"/>
                      <w:sz w:val="20"/>
                      <w:szCs w:val="20"/>
                    </w:rPr>
                  </w:pPr>
                  <w:r>
                    <w:rPr>
                      <w:rStyle w:val="span"/>
                      <w:rFonts w:ascii="Saira" w:eastAsia="Saira" w:hAnsi="Saira" w:cs="Saira"/>
                      <w:color w:val="46464E"/>
                      <w:sz w:val="20"/>
                      <w:szCs w:val="20"/>
                    </w:rPr>
                    <w:t>Assessed software bugs and compiled findings along with resolution techniques in documentation to disseminate to Developers.</w:t>
                  </w:r>
                </w:p>
                <w:p w14:paraId="49C9A7BF" w14:textId="77777777" w:rsidR="00847015" w:rsidRDefault="00847015" w:rsidP="00847015">
                  <w:pPr>
                    <w:pStyle w:val="divdocumentulli"/>
                    <w:spacing w:line="280" w:lineRule="atLeast"/>
                    <w:ind w:left="720" w:right="360"/>
                    <w:rPr>
                      <w:rStyle w:val="span"/>
                      <w:rFonts w:ascii="Saira" w:eastAsia="Saira" w:hAnsi="Saira" w:cs="Saira"/>
                      <w:b/>
                      <w:bCs/>
                      <w:color w:val="46464E"/>
                      <w:sz w:val="20"/>
                      <w:szCs w:val="20"/>
                    </w:rPr>
                  </w:pPr>
                  <w:r w:rsidRPr="00847015">
                    <w:rPr>
                      <w:rStyle w:val="span"/>
                      <w:rFonts w:ascii="Saira" w:eastAsia="Saira" w:hAnsi="Saira" w:cs="Saira"/>
                      <w:b/>
                      <w:bCs/>
                      <w:color w:val="46464E"/>
                      <w:sz w:val="20"/>
                      <w:szCs w:val="20"/>
                    </w:rPr>
                    <w:t>Programs used</w:t>
                  </w:r>
                </w:p>
                <w:p w14:paraId="58351F34" w14:textId="66B1DD6D" w:rsidR="00847015" w:rsidRPr="00847015" w:rsidRDefault="00847015" w:rsidP="00847015">
                  <w:pPr>
                    <w:pStyle w:val="divdocumentulli"/>
                    <w:numPr>
                      <w:ilvl w:val="0"/>
                      <w:numId w:val="20"/>
                    </w:numPr>
                    <w:spacing w:line="280" w:lineRule="atLeast"/>
                    <w:ind w:right="360"/>
                    <w:rPr>
                      <w:rStyle w:val="span"/>
                      <w:rFonts w:ascii="Saira" w:eastAsia="Saira" w:hAnsi="Saira" w:cs="Saira"/>
                      <w:color w:val="46464E"/>
                      <w:sz w:val="20"/>
                      <w:szCs w:val="20"/>
                    </w:rPr>
                  </w:pPr>
                  <w:r>
                    <w:rPr>
                      <w:rStyle w:val="span"/>
                      <w:rFonts w:ascii="Saira" w:eastAsia="Saira" w:hAnsi="Saira" w:cs="Saira"/>
                      <w:color w:val="46464E"/>
                      <w:sz w:val="20"/>
                      <w:szCs w:val="20"/>
                    </w:rPr>
                    <w:t>MS Test Manager</w:t>
                  </w:r>
                </w:p>
                <w:p w14:paraId="08FAFF69" w14:textId="07E8F7C1" w:rsidR="00847015" w:rsidRPr="00847015" w:rsidRDefault="00847015" w:rsidP="00847015">
                  <w:pPr>
                    <w:pStyle w:val="divdocumentulli"/>
                    <w:numPr>
                      <w:ilvl w:val="0"/>
                      <w:numId w:val="20"/>
                    </w:numPr>
                    <w:spacing w:line="280" w:lineRule="atLeast"/>
                    <w:ind w:right="360"/>
                    <w:rPr>
                      <w:rStyle w:val="span"/>
                      <w:rFonts w:ascii="Saira" w:eastAsia="Saira" w:hAnsi="Saira" w:cs="Saira"/>
                      <w:color w:val="46464E"/>
                      <w:sz w:val="20"/>
                      <w:szCs w:val="20"/>
                    </w:rPr>
                  </w:pPr>
                  <w:r>
                    <w:rPr>
                      <w:rStyle w:val="span"/>
                      <w:rFonts w:ascii="Saira" w:eastAsia="Saira" w:hAnsi="Saira" w:cs="Saira"/>
                      <w:color w:val="46464E"/>
                      <w:sz w:val="20"/>
                      <w:szCs w:val="20"/>
                    </w:rPr>
                    <w:t>Selenium Web driver</w:t>
                  </w:r>
                </w:p>
                <w:p w14:paraId="202519BE" w14:textId="4BF83F4F" w:rsidR="00847015" w:rsidRPr="00847015" w:rsidRDefault="00847015" w:rsidP="00847015">
                  <w:pPr>
                    <w:pStyle w:val="divdocumentulli"/>
                    <w:numPr>
                      <w:ilvl w:val="0"/>
                      <w:numId w:val="20"/>
                    </w:numPr>
                    <w:spacing w:line="280" w:lineRule="atLeast"/>
                    <w:ind w:right="360"/>
                    <w:rPr>
                      <w:rStyle w:val="span"/>
                      <w:rFonts w:ascii="Saira" w:eastAsia="Saira" w:hAnsi="Saira" w:cs="Saira"/>
                      <w:color w:val="46464E"/>
                      <w:sz w:val="20"/>
                      <w:szCs w:val="20"/>
                    </w:rPr>
                  </w:pPr>
                  <w:r>
                    <w:rPr>
                      <w:rStyle w:val="span"/>
                      <w:rFonts w:ascii="Saira" w:eastAsia="Saira" w:hAnsi="Saira" w:cs="Saira"/>
                      <w:color w:val="46464E"/>
                      <w:sz w:val="20"/>
                      <w:szCs w:val="20"/>
                    </w:rPr>
                    <w:t>VSTS</w:t>
                  </w:r>
                </w:p>
                <w:p w14:paraId="4A594326" w14:textId="05BC9834" w:rsidR="00847015" w:rsidRDefault="00847015" w:rsidP="00847015">
                  <w:pPr>
                    <w:pStyle w:val="divdocumentulli"/>
                    <w:numPr>
                      <w:ilvl w:val="0"/>
                      <w:numId w:val="20"/>
                    </w:numPr>
                    <w:spacing w:line="280" w:lineRule="atLeast"/>
                    <w:ind w:right="360"/>
                    <w:rPr>
                      <w:rStyle w:val="span"/>
                      <w:rFonts w:ascii="Saira" w:eastAsia="Saira" w:hAnsi="Saira" w:cs="Saira"/>
                      <w:color w:val="46464E"/>
                      <w:sz w:val="20"/>
                      <w:szCs w:val="20"/>
                    </w:rPr>
                  </w:pPr>
                  <w:r>
                    <w:rPr>
                      <w:rStyle w:val="span"/>
                      <w:rFonts w:ascii="Saira" w:eastAsia="Saira" w:hAnsi="Saira" w:cs="Saira"/>
                      <w:color w:val="46464E"/>
                      <w:sz w:val="20"/>
                      <w:szCs w:val="20"/>
                    </w:rPr>
                    <w:t>Postman</w:t>
                  </w:r>
                </w:p>
                <w:p w14:paraId="2F27BF36" w14:textId="64F4453B" w:rsidR="00847015" w:rsidRPr="00847015" w:rsidRDefault="00847015" w:rsidP="00847015">
                  <w:pPr>
                    <w:pStyle w:val="divdocumentulli"/>
                    <w:numPr>
                      <w:ilvl w:val="0"/>
                      <w:numId w:val="20"/>
                    </w:numPr>
                    <w:spacing w:line="280" w:lineRule="atLeast"/>
                    <w:ind w:right="360"/>
                    <w:rPr>
                      <w:rStyle w:val="span"/>
                      <w:rFonts w:ascii="Saira" w:eastAsia="Saira" w:hAnsi="Saira" w:cs="Saira"/>
                      <w:color w:val="46464E"/>
                      <w:sz w:val="20"/>
                      <w:szCs w:val="20"/>
                    </w:rPr>
                  </w:pPr>
                  <w:r>
                    <w:rPr>
                      <w:rStyle w:val="span"/>
                      <w:rFonts w:ascii="Saira" w:eastAsia="Saira" w:hAnsi="Saira" w:cs="Saira"/>
                      <w:color w:val="46464E"/>
                      <w:sz w:val="20"/>
                      <w:szCs w:val="20"/>
                    </w:rPr>
                    <w:t xml:space="preserve">Atlasian </w:t>
                  </w:r>
                  <w:proofErr w:type="gramStart"/>
                  <w:r>
                    <w:rPr>
                      <w:rStyle w:val="span"/>
                      <w:rFonts w:ascii="Saira" w:eastAsia="Saira" w:hAnsi="Saira" w:cs="Saira"/>
                      <w:color w:val="46464E"/>
                      <w:sz w:val="20"/>
                      <w:szCs w:val="20"/>
                    </w:rPr>
                    <w:t>Tools ,</w:t>
                  </w:r>
                  <w:proofErr w:type="gramEnd"/>
                  <w:r>
                    <w:rPr>
                      <w:rStyle w:val="span"/>
                      <w:rFonts w:ascii="Saira" w:eastAsia="Saira" w:hAnsi="Saira" w:cs="Saira"/>
                      <w:color w:val="46464E"/>
                      <w:sz w:val="20"/>
                      <w:szCs w:val="20"/>
                    </w:rPr>
                    <w:t xml:space="preserve"> (Jira, Confluence)</w:t>
                  </w:r>
                </w:p>
                <w:p w14:paraId="2E3BDE3D" w14:textId="77777777" w:rsidR="00847015" w:rsidRDefault="00847015" w:rsidP="00847015">
                  <w:pPr>
                    <w:pStyle w:val="divdocumentulli"/>
                    <w:spacing w:line="280" w:lineRule="atLeast"/>
                    <w:ind w:right="360"/>
                    <w:rPr>
                      <w:rStyle w:val="span"/>
                      <w:rFonts w:ascii="Saira" w:eastAsia="Saira" w:hAnsi="Saira" w:cs="Saira"/>
                      <w:color w:val="46464E"/>
                      <w:sz w:val="20"/>
                      <w:szCs w:val="20"/>
                    </w:rPr>
                  </w:pPr>
                </w:p>
                <w:p w14:paraId="599D186F" w14:textId="77777777" w:rsidR="005E7FEB" w:rsidRDefault="00C12F48">
                  <w:pPr>
                    <w:pStyle w:val="documentleft-boxpaddedline"/>
                    <w:pBdr>
                      <w:top w:val="none" w:sz="0" w:space="15" w:color="auto"/>
                    </w:pBdr>
                    <w:spacing w:line="280" w:lineRule="atLeast"/>
                    <w:ind w:left="480" w:right="360"/>
                    <w:rPr>
                      <w:rStyle w:val="divdocumentleft-box"/>
                      <w:rFonts w:ascii="Saira" w:eastAsia="Saira" w:hAnsi="Saira" w:cs="Saira"/>
                      <w:sz w:val="20"/>
                      <w:szCs w:val="20"/>
                    </w:rPr>
                  </w:pPr>
                  <w:r>
                    <w:rPr>
                      <w:rStyle w:val="documenttxtBold"/>
                      <w:rFonts w:ascii="Saira" w:eastAsia="Saira" w:hAnsi="Saira" w:cs="Saira"/>
                      <w:sz w:val="20"/>
                      <w:szCs w:val="20"/>
                    </w:rPr>
                    <w:t>Retention Specialist</w:t>
                  </w:r>
                  <w:r>
                    <w:rPr>
                      <w:rStyle w:val="documentjobdates"/>
                      <w:rFonts w:ascii="Saira" w:eastAsia="Saira" w:hAnsi="Saira" w:cs="Saira"/>
                    </w:rPr>
                    <w:t>, 01/2011 to 01/2015</w:t>
                  </w:r>
                </w:p>
                <w:p w14:paraId="7ABF33DC" w14:textId="77777777" w:rsidR="005E7FEB" w:rsidRDefault="00C12F48">
                  <w:pPr>
                    <w:pStyle w:val="documentleft-boxpaddedline"/>
                    <w:spacing w:line="280" w:lineRule="atLeast"/>
                    <w:ind w:left="480" w:right="360"/>
                    <w:rPr>
                      <w:rStyle w:val="divdocumentleft-box"/>
                      <w:rFonts w:ascii="Saira" w:eastAsia="Saira" w:hAnsi="Saira" w:cs="Saira"/>
                      <w:sz w:val="20"/>
                      <w:szCs w:val="20"/>
                    </w:rPr>
                  </w:pPr>
                  <w:proofErr w:type="spellStart"/>
                  <w:r>
                    <w:rPr>
                      <w:rStyle w:val="documentcompanyname"/>
                      <w:rFonts w:ascii="Saira" w:eastAsia="Saira" w:hAnsi="Saira" w:cs="Saira"/>
                      <w:sz w:val="20"/>
                      <w:szCs w:val="20"/>
                    </w:rPr>
                    <w:lastRenderedPageBreak/>
                    <w:t>Outsurance</w:t>
                  </w:r>
                  <w:proofErr w:type="spellEnd"/>
                  <w:r>
                    <w:rPr>
                      <w:rStyle w:val="span"/>
                      <w:rFonts w:ascii="Saira" w:eastAsia="Saira" w:hAnsi="Saira" w:cs="Saira"/>
                      <w:sz w:val="20"/>
                      <w:szCs w:val="20"/>
                    </w:rPr>
                    <w:t xml:space="preserve">, </w:t>
                  </w:r>
                  <w:r>
                    <w:rPr>
                      <w:rStyle w:val="documentjobcity"/>
                      <w:rFonts w:ascii="Saira" w:eastAsia="Saira" w:hAnsi="Saira" w:cs="Saira"/>
                      <w:sz w:val="20"/>
                      <w:szCs w:val="20"/>
                    </w:rPr>
                    <w:t>Centurion, Pretoria</w:t>
                  </w:r>
                  <w:r>
                    <w:rPr>
                      <w:rStyle w:val="span"/>
                      <w:rFonts w:ascii="Saira" w:eastAsia="Saira" w:hAnsi="Saira" w:cs="Saira"/>
                      <w:sz w:val="20"/>
                      <w:szCs w:val="20"/>
                    </w:rPr>
                    <w:t>, Gauteng</w:t>
                  </w:r>
                </w:p>
                <w:p w14:paraId="14358173" w14:textId="77777777" w:rsidR="005E7FEB" w:rsidRDefault="00C12F48">
                  <w:pPr>
                    <w:pStyle w:val="divdocumentulli"/>
                    <w:numPr>
                      <w:ilvl w:val="0"/>
                      <w:numId w:val="6"/>
                    </w:numPr>
                    <w:spacing w:line="280" w:lineRule="atLeast"/>
                    <w:ind w:right="360" w:hanging="232"/>
                    <w:rPr>
                      <w:rStyle w:val="span"/>
                      <w:rFonts w:ascii="Saira" w:eastAsia="Saira" w:hAnsi="Saira" w:cs="Saira"/>
                      <w:color w:val="46464E"/>
                      <w:sz w:val="20"/>
                      <w:szCs w:val="20"/>
                    </w:rPr>
                  </w:pPr>
                  <w:r>
                    <w:rPr>
                      <w:rStyle w:val="span"/>
                      <w:rFonts w:ascii="Saira" w:eastAsia="Saira" w:hAnsi="Saira" w:cs="Saira"/>
                      <w:color w:val="46464E"/>
                      <w:sz w:val="20"/>
                      <w:szCs w:val="20"/>
                    </w:rPr>
                    <w:t>Presented insurance options to customers in order to close sales on new policies.</w:t>
                  </w:r>
                </w:p>
                <w:p w14:paraId="63B3DC70" w14:textId="77777777" w:rsidR="005E7FEB" w:rsidRDefault="00C12F48">
                  <w:pPr>
                    <w:pStyle w:val="divdocumentulli"/>
                    <w:numPr>
                      <w:ilvl w:val="0"/>
                      <w:numId w:val="6"/>
                    </w:numPr>
                    <w:spacing w:line="280" w:lineRule="atLeast"/>
                    <w:ind w:right="360" w:hanging="232"/>
                    <w:rPr>
                      <w:rStyle w:val="span"/>
                      <w:rFonts w:ascii="Saira" w:eastAsia="Saira" w:hAnsi="Saira" w:cs="Saira"/>
                      <w:color w:val="46464E"/>
                      <w:sz w:val="20"/>
                      <w:szCs w:val="20"/>
                    </w:rPr>
                  </w:pPr>
                  <w:r>
                    <w:rPr>
                      <w:rStyle w:val="span"/>
                      <w:rFonts w:ascii="Saira" w:eastAsia="Saira" w:hAnsi="Saira" w:cs="Saira"/>
                      <w:color w:val="46464E"/>
                      <w:sz w:val="20"/>
                      <w:szCs w:val="20"/>
                    </w:rPr>
                    <w:t>Tracked all pending authorizations to ensure timely resolution and avoid revenue loss.</w:t>
                  </w:r>
                </w:p>
                <w:p w14:paraId="061C8F5B" w14:textId="77777777" w:rsidR="005E7FEB" w:rsidRDefault="00C12F48">
                  <w:pPr>
                    <w:pStyle w:val="divdocumentulli"/>
                    <w:numPr>
                      <w:ilvl w:val="0"/>
                      <w:numId w:val="6"/>
                    </w:numPr>
                    <w:spacing w:line="280" w:lineRule="atLeast"/>
                    <w:ind w:right="360" w:hanging="232"/>
                    <w:rPr>
                      <w:rStyle w:val="span"/>
                      <w:rFonts w:ascii="Saira" w:eastAsia="Saira" w:hAnsi="Saira" w:cs="Saira"/>
                      <w:color w:val="46464E"/>
                      <w:sz w:val="20"/>
                      <w:szCs w:val="20"/>
                    </w:rPr>
                  </w:pPr>
                  <w:r>
                    <w:rPr>
                      <w:rStyle w:val="span"/>
                      <w:rFonts w:ascii="Saira" w:eastAsia="Saira" w:hAnsi="Saira" w:cs="Saira"/>
                      <w:color w:val="46464E"/>
                      <w:sz w:val="20"/>
                      <w:szCs w:val="20"/>
                    </w:rPr>
                    <w:t>Researched and resolved routine and complex issues.</w:t>
                  </w:r>
                </w:p>
                <w:p w14:paraId="10B4414C" w14:textId="77777777" w:rsidR="005E7FEB" w:rsidRDefault="00C12F48">
                  <w:pPr>
                    <w:pStyle w:val="divdocumentulli"/>
                    <w:numPr>
                      <w:ilvl w:val="0"/>
                      <w:numId w:val="6"/>
                    </w:numPr>
                    <w:spacing w:line="280" w:lineRule="atLeast"/>
                    <w:ind w:right="360" w:hanging="232"/>
                    <w:rPr>
                      <w:rStyle w:val="span"/>
                      <w:rFonts w:ascii="Saira" w:eastAsia="Saira" w:hAnsi="Saira" w:cs="Saira"/>
                      <w:color w:val="46464E"/>
                      <w:sz w:val="20"/>
                      <w:szCs w:val="20"/>
                    </w:rPr>
                  </w:pPr>
                  <w:r>
                    <w:rPr>
                      <w:rStyle w:val="span"/>
                      <w:rFonts w:ascii="Saira" w:eastAsia="Saira" w:hAnsi="Saira" w:cs="Saira"/>
                      <w:color w:val="46464E"/>
                      <w:sz w:val="20"/>
                      <w:szCs w:val="20"/>
                    </w:rPr>
                    <w:t>Developed and maintained long-term relationships with policyholders and small business entities.</w:t>
                  </w:r>
                </w:p>
                <w:p w14:paraId="6E39ACAA" w14:textId="77777777" w:rsidR="005E7FEB" w:rsidRDefault="00C12F48">
                  <w:pPr>
                    <w:pStyle w:val="divdocumentulli"/>
                    <w:numPr>
                      <w:ilvl w:val="0"/>
                      <w:numId w:val="6"/>
                    </w:numPr>
                    <w:spacing w:line="280" w:lineRule="atLeast"/>
                    <w:ind w:right="360" w:hanging="232"/>
                    <w:rPr>
                      <w:rStyle w:val="span"/>
                      <w:rFonts w:ascii="Saira" w:eastAsia="Saira" w:hAnsi="Saira" w:cs="Saira"/>
                      <w:color w:val="46464E"/>
                      <w:sz w:val="20"/>
                      <w:szCs w:val="20"/>
                    </w:rPr>
                  </w:pPr>
                  <w:r>
                    <w:rPr>
                      <w:rStyle w:val="span"/>
                      <w:rFonts w:ascii="Saira" w:eastAsia="Saira" w:hAnsi="Saira" w:cs="Saira"/>
                      <w:color w:val="46464E"/>
                      <w:sz w:val="20"/>
                      <w:szCs w:val="20"/>
                    </w:rPr>
                    <w:t>Utilized advanced skills in solving problems and making accurate decisions to implement strategies that brought about immediate results.</w:t>
                  </w:r>
                </w:p>
                <w:p w14:paraId="35A1EE78" w14:textId="77777777" w:rsidR="005E7FEB" w:rsidRDefault="00C12F48">
                  <w:pPr>
                    <w:pStyle w:val="divdocumentulli"/>
                    <w:numPr>
                      <w:ilvl w:val="0"/>
                      <w:numId w:val="6"/>
                    </w:numPr>
                    <w:spacing w:line="280" w:lineRule="atLeast"/>
                    <w:ind w:right="360" w:hanging="232"/>
                    <w:rPr>
                      <w:rStyle w:val="span"/>
                      <w:rFonts w:ascii="Saira" w:eastAsia="Saira" w:hAnsi="Saira" w:cs="Saira"/>
                      <w:color w:val="46464E"/>
                      <w:sz w:val="20"/>
                      <w:szCs w:val="20"/>
                    </w:rPr>
                  </w:pPr>
                  <w:r>
                    <w:rPr>
                      <w:rStyle w:val="span"/>
                      <w:rFonts w:ascii="Saira" w:eastAsia="Saira" w:hAnsi="Saira" w:cs="Saira"/>
                      <w:color w:val="46464E"/>
                      <w:sz w:val="20"/>
                      <w:szCs w:val="20"/>
                    </w:rPr>
                    <w:t>Maximized team knowledge and productivity by effectively training, monitoring and directing employees in application of best practices and regulatory protocols.</w:t>
                  </w:r>
                </w:p>
                <w:p w14:paraId="20463D0C" w14:textId="77777777" w:rsidR="005E7FEB" w:rsidRDefault="00C12F48">
                  <w:pPr>
                    <w:pStyle w:val="documentleft-boxpaddedline"/>
                    <w:pBdr>
                      <w:top w:val="none" w:sz="0" w:space="15" w:color="auto"/>
                    </w:pBdr>
                    <w:spacing w:line="280" w:lineRule="atLeast"/>
                    <w:ind w:left="480" w:right="360"/>
                    <w:rPr>
                      <w:rStyle w:val="divdocumentleft-box"/>
                      <w:rFonts w:ascii="Saira" w:eastAsia="Saira" w:hAnsi="Saira" w:cs="Saira"/>
                      <w:sz w:val="20"/>
                      <w:szCs w:val="20"/>
                    </w:rPr>
                  </w:pPr>
                  <w:r>
                    <w:rPr>
                      <w:rStyle w:val="documenttxtBold"/>
                      <w:rFonts w:ascii="Saira" w:eastAsia="Saira" w:hAnsi="Saira" w:cs="Saira"/>
                      <w:sz w:val="20"/>
                      <w:szCs w:val="20"/>
                    </w:rPr>
                    <w:t>Member Service Specialist</w:t>
                  </w:r>
                  <w:r>
                    <w:rPr>
                      <w:rStyle w:val="documentjobdates"/>
                      <w:rFonts w:ascii="Saira" w:eastAsia="Saira" w:hAnsi="Saira" w:cs="Saira"/>
                    </w:rPr>
                    <w:t>, 06/2010 to 09/2011</w:t>
                  </w:r>
                </w:p>
                <w:p w14:paraId="41A0CBD4" w14:textId="77777777" w:rsidR="005E7FEB" w:rsidRDefault="00C12F48">
                  <w:pPr>
                    <w:pStyle w:val="documentleft-boxpaddedline"/>
                    <w:spacing w:line="280" w:lineRule="atLeast"/>
                    <w:ind w:left="480" w:right="360"/>
                    <w:rPr>
                      <w:rStyle w:val="divdocumentleft-box"/>
                      <w:rFonts w:ascii="Saira" w:eastAsia="Saira" w:hAnsi="Saira" w:cs="Saira"/>
                      <w:sz w:val="20"/>
                      <w:szCs w:val="20"/>
                    </w:rPr>
                  </w:pPr>
                  <w:r>
                    <w:rPr>
                      <w:rStyle w:val="documentcompanyname"/>
                      <w:rFonts w:ascii="Saira" w:eastAsia="Saira" w:hAnsi="Saira" w:cs="Saira"/>
                      <w:sz w:val="20"/>
                      <w:szCs w:val="20"/>
                    </w:rPr>
                    <w:t>Discovery Health</w:t>
                  </w:r>
                  <w:r>
                    <w:rPr>
                      <w:rStyle w:val="span"/>
                      <w:rFonts w:ascii="Saira" w:eastAsia="Saira" w:hAnsi="Saira" w:cs="Saira"/>
                      <w:sz w:val="20"/>
                      <w:szCs w:val="20"/>
                    </w:rPr>
                    <w:t xml:space="preserve">, </w:t>
                  </w:r>
                  <w:proofErr w:type="spellStart"/>
                  <w:proofErr w:type="gramStart"/>
                  <w:r>
                    <w:rPr>
                      <w:rStyle w:val="documentjobcity"/>
                      <w:rFonts w:ascii="Saira" w:eastAsia="Saira" w:hAnsi="Saira" w:cs="Saira"/>
                      <w:sz w:val="20"/>
                      <w:szCs w:val="20"/>
                    </w:rPr>
                    <w:t>Centurion,Pretoria</w:t>
                  </w:r>
                  <w:proofErr w:type="spellEnd"/>
                  <w:proofErr w:type="gramEnd"/>
                  <w:r>
                    <w:rPr>
                      <w:rStyle w:val="span"/>
                      <w:rFonts w:ascii="Saira" w:eastAsia="Saira" w:hAnsi="Saira" w:cs="Saira"/>
                      <w:sz w:val="20"/>
                      <w:szCs w:val="20"/>
                    </w:rPr>
                    <w:t>, Gauteng</w:t>
                  </w:r>
                </w:p>
                <w:p w14:paraId="50B84F05" w14:textId="77777777" w:rsidR="005E7FEB" w:rsidRDefault="00C12F48">
                  <w:pPr>
                    <w:pStyle w:val="divdocumentulli"/>
                    <w:numPr>
                      <w:ilvl w:val="0"/>
                      <w:numId w:val="7"/>
                    </w:numPr>
                    <w:spacing w:line="280" w:lineRule="atLeast"/>
                    <w:ind w:right="360" w:hanging="232"/>
                    <w:rPr>
                      <w:rStyle w:val="span"/>
                      <w:rFonts w:ascii="Saira" w:eastAsia="Saira" w:hAnsi="Saira" w:cs="Saira"/>
                      <w:color w:val="46464E"/>
                      <w:sz w:val="20"/>
                      <w:szCs w:val="20"/>
                    </w:rPr>
                  </w:pPr>
                  <w:r>
                    <w:rPr>
                      <w:rStyle w:val="span"/>
                      <w:rFonts w:ascii="Saira" w:eastAsia="Saira" w:hAnsi="Saira" w:cs="Saira"/>
                      <w:color w:val="46464E"/>
                      <w:sz w:val="20"/>
                      <w:szCs w:val="20"/>
                    </w:rPr>
                    <w:t>Resolution (telephonically, via e-mail/letter and on a face-to-face basis) of escalated complaints and queries in a professional manner that is consistent with Discovery's philosophies and values.</w:t>
                  </w:r>
                </w:p>
                <w:p w14:paraId="49BC45D6" w14:textId="77777777" w:rsidR="005E7FEB" w:rsidRDefault="00C12F48">
                  <w:pPr>
                    <w:pStyle w:val="divdocumentulli"/>
                    <w:numPr>
                      <w:ilvl w:val="0"/>
                      <w:numId w:val="7"/>
                    </w:numPr>
                    <w:spacing w:line="280" w:lineRule="atLeast"/>
                    <w:ind w:right="360" w:hanging="232"/>
                    <w:rPr>
                      <w:rStyle w:val="span"/>
                      <w:rFonts w:ascii="Saira" w:eastAsia="Saira" w:hAnsi="Saira" w:cs="Saira"/>
                      <w:color w:val="46464E"/>
                      <w:sz w:val="20"/>
                      <w:szCs w:val="20"/>
                    </w:rPr>
                  </w:pPr>
                  <w:r>
                    <w:rPr>
                      <w:rStyle w:val="span"/>
                      <w:rFonts w:ascii="Saira" w:eastAsia="Saira" w:hAnsi="Saira" w:cs="Saira"/>
                      <w:color w:val="46464E"/>
                      <w:sz w:val="20"/>
                      <w:szCs w:val="20"/>
                    </w:rPr>
                    <w:t xml:space="preserve">Build and establish relationships at all levels with external partners and internal departments (including franchises, Brokers and Members) </w:t>
                  </w:r>
                  <w:proofErr w:type="gramStart"/>
                  <w:r>
                    <w:rPr>
                      <w:rStyle w:val="span"/>
                      <w:rFonts w:ascii="Saira" w:eastAsia="Saira" w:hAnsi="Saira" w:cs="Saira"/>
                      <w:color w:val="46464E"/>
                      <w:sz w:val="20"/>
                      <w:szCs w:val="20"/>
                    </w:rPr>
                    <w:t>so as to</w:t>
                  </w:r>
                  <w:proofErr w:type="gramEnd"/>
                  <w:r>
                    <w:rPr>
                      <w:rStyle w:val="span"/>
                      <w:rFonts w:ascii="Saira" w:eastAsia="Saira" w:hAnsi="Saira" w:cs="Saira"/>
                      <w:color w:val="46464E"/>
                      <w:sz w:val="20"/>
                      <w:szCs w:val="20"/>
                    </w:rPr>
                    <w:t xml:space="preserve"> ensure that efficient resolutions are found to any problems that may arise.</w:t>
                  </w:r>
                </w:p>
                <w:p w14:paraId="56D00678" w14:textId="77777777" w:rsidR="005E7FEB" w:rsidRDefault="00C12F48">
                  <w:pPr>
                    <w:pStyle w:val="divdocumentulli"/>
                    <w:numPr>
                      <w:ilvl w:val="0"/>
                      <w:numId w:val="7"/>
                    </w:numPr>
                    <w:spacing w:line="280" w:lineRule="atLeast"/>
                    <w:ind w:right="360" w:hanging="232"/>
                    <w:rPr>
                      <w:rStyle w:val="span"/>
                      <w:rFonts w:ascii="Saira" w:eastAsia="Saira" w:hAnsi="Saira" w:cs="Saira"/>
                      <w:color w:val="46464E"/>
                      <w:sz w:val="20"/>
                      <w:szCs w:val="20"/>
                    </w:rPr>
                  </w:pPr>
                  <w:r>
                    <w:rPr>
                      <w:rStyle w:val="span"/>
                      <w:rFonts w:ascii="Saira" w:eastAsia="Saira" w:hAnsi="Saira" w:cs="Saira"/>
                      <w:color w:val="46464E"/>
                      <w:sz w:val="20"/>
                      <w:szCs w:val="20"/>
                    </w:rPr>
                    <w:t>Evaluated customer information to explore issues, develop potential solutions and maintain high-quality service.</w:t>
                  </w:r>
                </w:p>
                <w:p w14:paraId="059520BC" w14:textId="77777777" w:rsidR="005E7FEB" w:rsidRDefault="00C12F48">
                  <w:pPr>
                    <w:pStyle w:val="divdocumentulli"/>
                    <w:numPr>
                      <w:ilvl w:val="0"/>
                      <w:numId w:val="7"/>
                    </w:numPr>
                    <w:spacing w:line="280" w:lineRule="atLeast"/>
                    <w:ind w:right="360" w:hanging="232"/>
                    <w:rPr>
                      <w:rStyle w:val="span"/>
                      <w:rFonts w:ascii="Saira" w:eastAsia="Saira" w:hAnsi="Saira" w:cs="Saira"/>
                      <w:color w:val="46464E"/>
                      <w:sz w:val="20"/>
                      <w:szCs w:val="20"/>
                    </w:rPr>
                  </w:pPr>
                  <w:r>
                    <w:rPr>
                      <w:rStyle w:val="span"/>
                      <w:rFonts w:ascii="Saira" w:eastAsia="Saira" w:hAnsi="Saira" w:cs="Saira"/>
                      <w:color w:val="46464E"/>
                      <w:sz w:val="20"/>
                      <w:szCs w:val="20"/>
                    </w:rPr>
                    <w:t>Compiled customer feedback and recommended service delivery improvements to management.</w:t>
                  </w:r>
                </w:p>
                <w:p w14:paraId="4515786E" w14:textId="77777777" w:rsidR="005E7FEB" w:rsidRDefault="00C12F48">
                  <w:pPr>
                    <w:pStyle w:val="documentleft-boxpaddedline"/>
                    <w:pBdr>
                      <w:top w:val="none" w:sz="0" w:space="15" w:color="auto"/>
                    </w:pBdr>
                    <w:spacing w:line="280" w:lineRule="atLeast"/>
                    <w:ind w:left="480" w:right="360"/>
                    <w:rPr>
                      <w:rStyle w:val="divdocumentleft-box"/>
                      <w:rFonts w:ascii="Saira" w:eastAsia="Saira" w:hAnsi="Saira" w:cs="Saira"/>
                      <w:sz w:val="20"/>
                      <w:szCs w:val="20"/>
                    </w:rPr>
                  </w:pPr>
                  <w:r>
                    <w:rPr>
                      <w:rStyle w:val="documenttxtBold"/>
                      <w:rFonts w:ascii="Saira" w:eastAsia="Saira" w:hAnsi="Saira" w:cs="Saira"/>
                      <w:sz w:val="20"/>
                      <w:szCs w:val="20"/>
                    </w:rPr>
                    <w:t>Customer Service Representative</w:t>
                  </w:r>
                  <w:r>
                    <w:rPr>
                      <w:rStyle w:val="documentjobdates"/>
                      <w:rFonts w:ascii="Saira" w:eastAsia="Saira" w:hAnsi="Saira" w:cs="Saira"/>
                    </w:rPr>
                    <w:t>, 05/2009 to 05/2010</w:t>
                  </w:r>
                </w:p>
                <w:p w14:paraId="63B9ED46" w14:textId="77777777" w:rsidR="005E7FEB" w:rsidRDefault="00C12F48">
                  <w:pPr>
                    <w:pStyle w:val="documentleft-boxpaddedline"/>
                    <w:spacing w:line="280" w:lineRule="atLeast"/>
                    <w:ind w:left="480" w:right="360"/>
                    <w:rPr>
                      <w:rStyle w:val="divdocumentleft-box"/>
                      <w:rFonts w:ascii="Saira" w:eastAsia="Saira" w:hAnsi="Saira" w:cs="Saira"/>
                      <w:sz w:val="20"/>
                      <w:szCs w:val="20"/>
                    </w:rPr>
                  </w:pPr>
                  <w:r>
                    <w:rPr>
                      <w:rStyle w:val="documentcompanyname"/>
                      <w:rFonts w:ascii="Saira" w:eastAsia="Saira" w:hAnsi="Saira" w:cs="Saira"/>
                      <w:sz w:val="20"/>
                      <w:szCs w:val="20"/>
                    </w:rPr>
                    <w:t>Cell C</w:t>
                  </w:r>
                  <w:r>
                    <w:rPr>
                      <w:rStyle w:val="span"/>
                      <w:rFonts w:ascii="Saira" w:eastAsia="Saira" w:hAnsi="Saira" w:cs="Saira"/>
                      <w:sz w:val="20"/>
                      <w:szCs w:val="20"/>
                    </w:rPr>
                    <w:t xml:space="preserve">, </w:t>
                  </w:r>
                  <w:proofErr w:type="spellStart"/>
                  <w:r>
                    <w:rPr>
                      <w:rStyle w:val="documentjobcity"/>
                      <w:rFonts w:ascii="Saira" w:eastAsia="Saira" w:hAnsi="Saira" w:cs="Saira"/>
                      <w:sz w:val="20"/>
                      <w:szCs w:val="20"/>
                    </w:rPr>
                    <w:t>Midrand</w:t>
                  </w:r>
                  <w:proofErr w:type="spellEnd"/>
                  <w:r>
                    <w:rPr>
                      <w:rStyle w:val="span"/>
                      <w:rFonts w:ascii="Saira" w:eastAsia="Saira" w:hAnsi="Saira" w:cs="Saira"/>
                      <w:sz w:val="20"/>
                      <w:szCs w:val="20"/>
                    </w:rPr>
                    <w:t>, Gauteng</w:t>
                  </w:r>
                </w:p>
                <w:p w14:paraId="6ED0840C" w14:textId="77777777" w:rsidR="005E7FEB" w:rsidRDefault="00C12F48">
                  <w:pPr>
                    <w:pStyle w:val="divdocumentulli"/>
                    <w:numPr>
                      <w:ilvl w:val="0"/>
                      <w:numId w:val="8"/>
                    </w:numPr>
                    <w:spacing w:line="280" w:lineRule="atLeast"/>
                    <w:ind w:right="360" w:hanging="232"/>
                    <w:rPr>
                      <w:rStyle w:val="span"/>
                      <w:rFonts w:ascii="Saira" w:eastAsia="Saira" w:hAnsi="Saira" w:cs="Saira"/>
                      <w:color w:val="46464E"/>
                      <w:sz w:val="20"/>
                      <w:szCs w:val="20"/>
                    </w:rPr>
                  </w:pPr>
                  <w:r>
                    <w:rPr>
                      <w:rStyle w:val="span"/>
                      <w:rFonts w:ascii="Saira" w:eastAsia="Saira" w:hAnsi="Saira" w:cs="Saira"/>
                      <w:color w:val="46464E"/>
                      <w:sz w:val="20"/>
                      <w:szCs w:val="20"/>
                    </w:rPr>
                    <w:t>Fielded customer questions regarding available merchandise, sales, current prices and upcoming company changes.</w:t>
                  </w:r>
                </w:p>
                <w:p w14:paraId="5066B698" w14:textId="77777777" w:rsidR="005E7FEB" w:rsidRDefault="00C12F48">
                  <w:pPr>
                    <w:pStyle w:val="divdocumentulli"/>
                    <w:numPr>
                      <w:ilvl w:val="0"/>
                      <w:numId w:val="8"/>
                    </w:numPr>
                    <w:spacing w:line="280" w:lineRule="atLeast"/>
                    <w:ind w:right="360" w:hanging="232"/>
                    <w:rPr>
                      <w:rStyle w:val="span"/>
                      <w:rFonts w:ascii="Saira" w:eastAsia="Saira" w:hAnsi="Saira" w:cs="Saira"/>
                      <w:color w:val="46464E"/>
                      <w:sz w:val="20"/>
                      <w:szCs w:val="20"/>
                    </w:rPr>
                  </w:pPr>
                  <w:r>
                    <w:rPr>
                      <w:rStyle w:val="span"/>
                      <w:rFonts w:ascii="Saira" w:eastAsia="Saira" w:hAnsi="Saira" w:cs="Saira"/>
                      <w:color w:val="46464E"/>
                      <w:sz w:val="20"/>
                      <w:szCs w:val="20"/>
                    </w:rPr>
                    <w:t>Preserved revenue streams by utilizing strong communication and negotiation skills, offering refunds as last resort to maintain customer satisfaction.</w:t>
                  </w:r>
                </w:p>
                <w:p w14:paraId="0F77D756" w14:textId="77777777" w:rsidR="005E7FEB" w:rsidRDefault="00C12F48">
                  <w:pPr>
                    <w:pStyle w:val="divdocumentulli"/>
                    <w:numPr>
                      <w:ilvl w:val="0"/>
                      <w:numId w:val="8"/>
                    </w:numPr>
                    <w:spacing w:line="280" w:lineRule="atLeast"/>
                    <w:ind w:right="360" w:hanging="232"/>
                    <w:rPr>
                      <w:rStyle w:val="span"/>
                      <w:rFonts w:ascii="Saira" w:eastAsia="Saira" w:hAnsi="Saira" w:cs="Saira"/>
                      <w:color w:val="46464E"/>
                      <w:sz w:val="20"/>
                      <w:szCs w:val="20"/>
                    </w:rPr>
                  </w:pPr>
                  <w:r>
                    <w:rPr>
                      <w:rStyle w:val="span"/>
                      <w:rFonts w:ascii="Saira" w:eastAsia="Saira" w:hAnsi="Saira" w:cs="Saira"/>
                      <w:color w:val="46464E"/>
                      <w:sz w:val="20"/>
                      <w:szCs w:val="20"/>
                    </w:rPr>
                    <w:t>Responded to customer requests for products, services and company information.</w:t>
                  </w:r>
                </w:p>
                <w:p w14:paraId="038CCA39" w14:textId="77777777" w:rsidR="005E7FEB" w:rsidRDefault="00C12F48">
                  <w:pPr>
                    <w:pStyle w:val="divdocumentulli"/>
                    <w:numPr>
                      <w:ilvl w:val="0"/>
                      <w:numId w:val="8"/>
                    </w:numPr>
                    <w:spacing w:line="280" w:lineRule="atLeast"/>
                    <w:ind w:right="360" w:hanging="232"/>
                    <w:rPr>
                      <w:rStyle w:val="span"/>
                      <w:rFonts w:ascii="Saira" w:eastAsia="Saira" w:hAnsi="Saira" w:cs="Saira"/>
                      <w:color w:val="46464E"/>
                      <w:sz w:val="20"/>
                      <w:szCs w:val="20"/>
                    </w:rPr>
                  </w:pPr>
                  <w:r>
                    <w:rPr>
                      <w:rStyle w:val="span"/>
                      <w:rFonts w:ascii="Saira" w:eastAsia="Saira" w:hAnsi="Saira" w:cs="Saira"/>
                      <w:color w:val="46464E"/>
                      <w:sz w:val="20"/>
                      <w:szCs w:val="20"/>
                    </w:rPr>
                    <w:t>Maintained customer satisfaction with forward-thinking strategies focused on addressing customer needs and resolving concerns.</w:t>
                  </w:r>
                </w:p>
                <w:p w14:paraId="4B36A73A" w14:textId="77777777" w:rsidR="005E7FEB" w:rsidRDefault="00C12F48">
                  <w:pPr>
                    <w:pStyle w:val="divdocumentulli"/>
                    <w:numPr>
                      <w:ilvl w:val="0"/>
                      <w:numId w:val="8"/>
                    </w:numPr>
                    <w:spacing w:line="280" w:lineRule="atLeast"/>
                    <w:ind w:right="360" w:hanging="232"/>
                    <w:rPr>
                      <w:rStyle w:val="span"/>
                      <w:rFonts w:ascii="Saira" w:eastAsia="Saira" w:hAnsi="Saira" w:cs="Saira"/>
                      <w:color w:val="46464E"/>
                      <w:sz w:val="20"/>
                      <w:szCs w:val="20"/>
                    </w:rPr>
                  </w:pPr>
                  <w:r>
                    <w:rPr>
                      <w:rStyle w:val="span"/>
                      <w:rFonts w:ascii="Saira" w:eastAsia="Saira" w:hAnsi="Saira" w:cs="Saira"/>
                      <w:color w:val="46464E"/>
                      <w:sz w:val="20"/>
                      <w:szCs w:val="20"/>
                    </w:rPr>
                    <w:t>Adhered to company policies and scripts to consistently achieve call-time and quality standards.</w:t>
                  </w:r>
                </w:p>
                <w:p w14:paraId="0ABA3098" w14:textId="77777777" w:rsidR="005E7FEB" w:rsidRDefault="00C12F48">
                  <w:pPr>
                    <w:pStyle w:val="documentsectiontitle"/>
                    <w:spacing w:before="500" w:after="200" w:line="340" w:lineRule="atLeast"/>
                    <w:ind w:left="480" w:right="360"/>
                    <w:rPr>
                      <w:rStyle w:val="divdocumentleft-box"/>
                      <w:rFonts w:ascii="Saira" w:eastAsia="Saira" w:hAnsi="Saira" w:cs="Saira"/>
                      <w:sz w:val="28"/>
                      <w:szCs w:val="28"/>
                    </w:rPr>
                  </w:pPr>
                  <w:r>
                    <w:rPr>
                      <w:rStyle w:val="divdocumentleft-box"/>
                      <w:rFonts w:ascii="Saira" w:eastAsia="Saira" w:hAnsi="Saira" w:cs="Saira"/>
                      <w:sz w:val="28"/>
                      <w:szCs w:val="28"/>
                    </w:rPr>
                    <w:t>Education</w:t>
                  </w:r>
                </w:p>
                <w:p w14:paraId="23E6E680" w14:textId="77777777" w:rsidR="005E7FEB" w:rsidRDefault="00C12F48">
                  <w:pPr>
                    <w:pStyle w:val="documentleft-boxpaddedline"/>
                    <w:spacing w:line="280" w:lineRule="atLeast"/>
                    <w:ind w:left="480" w:right="360"/>
                    <w:rPr>
                      <w:rStyle w:val="divdocumentleft-box"/>
                      <w:rFonts w:ascii="Saira" w:eastAsia="Saira" w:hAnsi="Saira" w:cs="Saira"/>
                      <w:b/>
                      <w:bCs/>
                      <w:sz w:val="20"/>
                      <w:szCs w:val="20"/>
                    </w:rPr>
                  </w:pPr>
                  <w:r>
                    <w:rPr>
                      <w:rStyle w:val="documenttxtBold"/>
                      <w:rFonts w:ascii="Saira" w:eastAsia="Saira" w:hAnsi="Saira" w:cs="Saira"/>
                      <w:sz w:val="20"/>
                      <w:szCs w:val="20"/>
                    </w:rPr>
                    <w:lastRenderedPageBreak/>
                    <w:t>ISTQB Foundation Level</w:t>
                  </w:r>
                  <w:r>
                    <w:rPr>
                      <w:rStyle w:val="divdocumentleft-box"/>
                      <w:rFonts w:ascii="Saira" w:eastAsia="Saira" w:hAnsi="Saira" w:cs="Saira"/>
                      <w:b/>
                      <w:bCs/>
                      <w:sz w:val="20"/>
                      <w:szCs w:val="20"/>
                    </w:rPr>
                    <w:t xml:space="preserve"> </w:t>
                  </w:r>
                </w:p>
                <w:p w14:paraId="6C258793" w14:textId="77777777" w:rsidR="005E7FEB" w:rsidRDefault="00C12F48">
                  <w:pPr>
                    <w:pStyle w:val="documentleft-boxpaddedline"/>
                    <w:spacing w:line="280" w:lineRule="atLeast"/>
                    <w:ind w:left="480" w:right="360"/>
                    <w:rPr>
                      <w:rStyle w:val="divdocumentleft-box"/>
                      <w:rFonts w:ascii="Saira" w:eastAsia="Saira" w:hAnsi="Saira" w:cs="Saira"/>
                      <w:sz w:val="20"/>
                      <w:szCs w:val="20"/>
                    </w:rPr>
                  </w:pPr>
                  <w:r>
                    <w:rPr>
                      <w:rStyle w:val="documentcompanyname"/>
                      <w:rFonts w:ascii="Saira" w:eastAsia="Saira" w:hAnsi="Saira" w:cs="Saira"/>
                      <w:sz w:val="20"/>
                      <w:szCs w:val="20"/>
                    </w:rPr>
                    <w:t>SASTQB</w:t>
                  </w:r>
                  <w:r>
                    <w:rPr>
                      <w:rStyle w:val="divdocumentleft-box"/>
                      <w:rFonts w:ascii="Saira" w:eastAsia="Saira" w:hAnsi="Saira" w:cs="Saira"/>
                      <w:sz w:val="20"/>
                      <w:szCs w:val="20"/>
                    </w:rPr>
                    <w:t xml:space="preserve"> </w:t>
                  </w:r>
                </w:p>
                <w:p w14:paraId="76CF12C0" w14:textId="77777777" w:rsidR="005E7FEB" w:rsidRDefault="00C12F48">
                  <w:pPr>
                    <w:pStyle w:val="documentleft-boxpaddedline"/>
                    <w:pBdr>
                      <w:top w:val="none" w:sz="0" w:space="15" w:color="auto"/>
                    </w:pBdr>
                    <w:spacing w:line="280" w:lineRule="atLeast"/>
                    <w:ind w:left="480" w:right="360"/>
                    <w:rPr>
                      <w:rStyle w:val="divdocumentleft-box"/>
                      <w:rFonts w:ascii="Saira" w:eastAsia="Saira" w:hAnsi="Saira" w:cs="Saira"/>
                      <w:b/>
                      <w:bCs/>
                      <w:sz w:val="20"/>
                      <w:szCs w:val="20"/>
                    </w:rPr>
                  </w:pPr>
                  <w:r>
                    <w:rPr>
                      <w:rStyle w:val="documenttxtBold"/>
                      <w:rFonts w:ascii="Saira" w:eastAsia="Saira" w:hAnsi="Saira" w:cs="Saira"/>
                      <w:sz w:val="20"/>
                      <w:szCs w:val="20"/>
                    </w:rPr>
                    <w:t>ISTQB Advanced Test Analyst</w:t>
                  </w:r>
                  <w:r>
                    <w:rPr>
                      <w:rStyle w:val="divdocumentleft-box"/>
                      <w:rFonts w:ascii="Saira" w:eastAsia="Saira" w:hAnsi="Saira" w:cs="Saira"/>
                      <w:b/>
                      <w:bCs/>
                      <w:sz w:val="20"/>
                      <w:szCs w:val="20"/>
                    </w:rPr>
                    <w:t xml:space="preserve"> </w:t>
                  </w:r>
                </w:p>
                <w:p w14:paraId="010F55CD" w14:textId="77777777" w:rsidR="005E7FEB" w:rsidRDefault="00C12F48">
                  <w:pPr>
                    <w:pStyle w:val="documentleft-boxpaddedline"/>
                    <w:spacing w:line="280" w:lineRule="atLeast"/>
                    <w:ind w:left="480" w:right="360"/>
                    <w:rPr>
                      <w:rStyle w:val="divdocumentleft-box"/>
                      <w:rFonts w:ascii="Saira" w:eastAsia="Saira" w:hAnsi="Saira" w:cs="Saira"/>
                      <w:sz w:val="20"/>
                      <w:szCs w:val="20"/>
                    </w:rPr>
                  </w:pPr>
                  <w:r>
                    <w:rPr>
                      <w:rStyle w:val="documentcompanyname"/>
                      <w:rFonts w:ascii="Saira" w:eastAsia="Saira" w:hAnsi="Saira" w:cs="Saira"/>
                      <w:sz w:val="20"/>
                      <w:szCs w:val="20"/>
                    </w:rPr>
                    <w:t>SASTQB</w:t>
                  </w:r>
                  <w:r>
                    <w:rPr>
                      <w:rStyle w:val="divdocumentleft-box"/>
                      <w:rFonts w:ascii="Saira" w:eastAsia="Saira" w:hAnsi="Saira" w:cs="Saira"/>
                      <w:sz w:val="20"/>
                      <w:szCs w:val="20"/>
                    </w:rPr>
                    <w:t xml:space="preserve"> </w:t>
                  </w:r>
                </w:p>
                <w:p w14:paraId="445B4B4D" w14:textId="77777777" w:rsidR="005E7FEB" w:rsidRDefault="00C12F48">
                  <w:pPr>
                    <w:pStyle w:val="documentleft-boxpaddedline"/>
                    <w:pBdr>
                      <w:top w:val="none" w:sz="0" w:space="15" w:color="auto"/>
                    </w:pBdr>
                    <w:spacing w:line="280" w:lineRule="atLeast"/>
                    <w:ind w:left="480" w:right="360"/>
                    <w:rPr>
                      <w:rStyle w:val="divdocumentleft-box"/>
                      <w:rFonts w:ascii="Saira" w:eastAsia="Saira" w:hAnsi="Saira" w:cs="Saira"/>
                      <w:b/>
                      <w:bCs/>
                      <w:sz w:val="20"/>
                      <w:szCs w:val="20"/>
                    </w:rPr>
                  </w:pPr>
                  <w:r>
                    <w:rPr>
                      <w:rStyle w:val="documenttxtBold"/>
                      <w:rFonts w:ascii="Saira" w:eastAsia="Saira" w:hAnsi="Saira" w:cs="Saira"/>
                      <w:sz w:val="20"/>
                      <w:szCs w:val="20"/>
                    </w:rPr>
                    <w:t>ISTQB Advanced Technical Tester</w:t>
                  </w:r>
                  <w:r>
                    <w:rPr>
                      <w:rStyle w:val="divdocumentleft-box"/>
                      <w:rFonts w:ascii="Saira" w:eastAsia="Saira" w:hAnsi="Saira" w:cs="Saira"/>
                      <w:b/>
                      <w:bCs/>
                      <w:sz w:val="20"/>
                      <w:szCs w:val="20"/>
                    </w:rPr>
                    <w:t xml:space="preserve"> </w:t>
                  </w:r>
                </w:p>
                <w:p w14:paraId="7D649ACB" w14:textId="77777777" w:rsidR="005E7FEB" w:rsidRDefault="00C12F48">
                  <w:pPr>
                    <w:pStyle w:val="documentleft-boxpaddedline"/>
                    <w:spacing w:line="280" w:lineRule="atLeast"/>
                    <w:ind w:left="480" w:right="360"/>
                    <w:rPr>
                      <w:rStyle w:val="divdocumentleft-box"/>
                      <w:rFonts w:ascii="Saira" w:eastAsia="Saira" w:hAnsi="Saira" w:cs="Saira"/>
                      <w:sz w:val="20"/>
                      <w:szCs w:val="20"/>
                    </w:rPr>
                  </w:pPr>
                  <w:r>
                    <w:rPr>
                      <w:rStyle w:val="documentcompanyname"/>
                      <w:rFonts w:ascii="Saira" w:eastAsia="Saira" w:hAnsi="Saira" w:cs="Saira"/>
                      <w:sz w:val="20"/>
                      <w:szCs w:val="20"/>
                    </w:rPr>
                    <w:t>SASTQB</w:t>
                  </w:r>
                  <w:r>
                    <w:rPr>
                      <w:rStyle w:val="divdocumentleft-box"/>
                      <w:rFonts w:ascii="Saira" w:eastAsia="Saira" w:hAnsi="Saira" w:cs="Saira"/>
                      <w:sz w:val="20"/>
                      <w:szCs w:val="20"/>
                    </w:rPr>
                    <w:t xml:space="preserve"> </w:t>
                  </w:r>
                </w:p>
                <w:p w14:paraId="1793508A" w14:textId="77777777" w:rsidR="005E7FEB" w:rsidRDefault="00C12F48">
                  <w:pPr>
                    <w:pStyle w:val="documentleft-boxpaddedline"/>
                    <w:pBdr>
                      <w:top w:val="none" w:sz="0" w:space="15" w:color="auto"/>
                    </w:pBdr>
                    <w:spacing w:line="280" w:lineRule="atLeast"/>
                    <w:ind w:left="480" w:right="360"/>
                    <w:rPr>
                      <w:rStyle w:val="divdocumentleft-box"/>
                      <w:rFonts w:ascii="Saira" w:eastAsia="Saira" w:hAnsi="Saira" w:cs="Saira"/>
                      <w:b/>
                      <w:bCs/>
                      <w:sz w:val="20"/>
                      <w:szCs w:val="20"/>
                    </w:rPr>
                  </w:pPr>
                  <w:r>
                    <w:rPr>
                      <w:rStyle w:val="documenttxtBold"/>
                      <w:rFonts w:ascii="Saira" w:eastAsia="Saira" w:hAnsi="Saira" w:cs="Saira"/>
                      <w:sz w:val="20"/>
                      <w:szCs w:val="20"/>
                    </w:rPr>
                    <w:t>CFA Level 1</w:t>
                  </w:r>
                  <w:r>
                    <w:rPr>
                      <w:rStyle w:val="span"/>
                      <w:rFonts w:ascii="Saira" w:eastAsia="Saira" w:hAnsi="Saira" w:cs="Saira"/>
                      <w:b/>
                      <w:bCs/>
                      <w:sz w:val="20"/>
                      <w:szCs w:val="20"/>
                    </w:rPr>
                    <w:t>, Finance</w:t>
                  </w:r>
                </w:p>
                <w:p w14:paraId="09857C1A" w14:textId="77777777" w:rsidR="005E7FEB" w:rsidRDefault="00C12F48">
                  <w:pPr>
                    <w:pStyle w:val="documentleft-boxpaddedline"/>
                    <w:spacing w:line="280" w:lineRule="atLeast"/>
                    <w:ind w:left="480" w:right="360"/>
                    <w:rPr>
                      <w:rStyle w:val="divdocumentleft-box"/>
                      <w:rFonts w:ascii="Saira" w:eastAsia="Saira" w:hAnsi="Saira" w:cs="Saira"/>
                      <w:sz w:val="20"/>
                      <w:szCs w:val="20"/>
                    </w:rPr>
                  </w:pPr>
                  <w:r>
                    <w:rPr>
                      <w:rStyle w:val="documentcompanyname"/>
                      <w:rFonts w:ascii="Saira" w:eastAsia="Saira" w:hAnsi="Saira" w:cs="Saira"/>
                      <w:sz w:val="20"/>
                      <w:szCs w:val="20"/>
                    </w:rPr>
                    <w:t xml:space="preserve">CFA </w:t>
                  </w:r>
                  <w:proofErr w:type="spellStart"/>
                  <w:r>
                    <w:rPr>
                      <w:rStyle w:val="documentcompanyname"/>
                      <w:rFonts w:ascii="Saira" w:eastAsia="Saira" w:hAnsi="Saira" w:cs="Saira"/>
                      <w:sz w:val="20"/>
                      <w:szCs w:val="20"/>
                    </w:rPr>
                    <w:t>Institue</w:t>
                  </w:r>
                  <w:proofErr w:type="spellEnd"/>
                  <w:r>
                    <w:rPr>
                      <w:rStyle w:val="divdocumentleft-box"/>
                      <w:rFonts w:ascii="Saira" w:eastAsia="Saira" w:hAnsi="Saira" w:cs="Saira"/>
                      <w:sz w:val="20"/>
                      <w:szCs w:val="20"/>
                    </w:rPr>
                    <w:t xml:space="preserve"> </w:t>
                  </w:r>
                </w:p>
                <w:p w14:paraId="60F6AD3D" w14:textId="77777777" w:rsidR="005E7FEB" w:rsidRDefault="00C12F48">
                  <w:pPr>
                    <w:pStyle w:val="divdocumentulli"/>
                    <w:numPr>
                      <w:ilvl w:val="0"/>
                      <w:numId w:val="9"/>
                    </w:numPr>
                    <w:spacing w:line="280" w:lineRule="atLeast"/>
                    <w:ind w:right="360" w:hanging="232"/>
                    <w:rPr>
                      <w:rStyle w:val="span"/>
                      <w:rFonts w:ascii="Saira" w:eastAsia="Saira" w:hAnsi="Saira" w:cs="Saira"/>
                      <w:color w:val="46464E"/>
                      <w:sz w:val="20"/>
                      <w:szCs w:val="20"/>
                    </w:rPr>
                  </w:pPr>
                  <w:r>
                    <w:rPr>
                      <w:rStyle w:val="span"/>
                      <w:rFonts w:ascii="Saira" w:eastAsia="Saira" w:hAnsi="Saira" w:cs="Saira"/>
                      <w:color w:val="46464E"/>
                      <w:sz w:val="20"/>
                      <w:szCs w:val="20"/>
                    </w:rPr>
                    <w:t>Received Access Scholarship</w:t>
                  </w:r>
                </w:p>
                <w:p w14:paraId="7260D50C" w14:textId="77777777" w:rsidR="005E7FEB" w:rsidRDefault="00C12F48">
                  <w:pPr>
                    <w:pStyle w:val="documentleft-boxpaddedline"/>
                    <w:pBdr>
                      <w:top w:val="none" w:sz="0" w:space="15" w:color="auto"/>
                    </w:pBdr>
                    <w:spacing w:line="280" w:lineRule="atLeast"/>
                    <w:ind w:left="480" w:right="360"/>
                    <w:rPr>
                      <w:rStyle w:val="divdocumentleft-box"/>
                      <w:rFonts w:ascii="Saira" w:eastAsia="Saira" w:hAnsi="Saira" w:cs="Saira"/>
                      <w:b/>
                      <w:bCs/>
                      <w:sz w:val="20"/>
                      <w:szCs w:val="20"/>
                    </w:rPr>
                  </w:pPr>
                  <w:r>
                    <w:rPr>
                      <w:rStyle w:val="documenttxtBold"/>
                      <w:rFonts w:ascii="Saira" w:eastAsia="Saira" w:hAnsi="Saira" w:cs="Saira"/>
                      <w:sz w:val="20"/>
                      <w:szCs w:val="20"/>
                    </w:rPr>
                    <w:t>CCNA Cisco Cyber Security Training</w:t>
                  </w:r>
                  <w:r>
                    <w:rPr>
                      <w:rStyle w:val="span"/>
                      <w:rFonts w:ascii="Saira" w:eastAsia="Saira" w:hAnsi="Saira" w:cs="Saira"/>
                      <w:b/>
                      <w:bCs/>
                      <w:sz w:val="20"/>
                      <w:szCs w:val="20"/>
                    </w:rPr>
                    <w:t>, Security System Technology</w:t>
                  </w:r>
                </w:p>
                <w:p w14:paraId="07DA300A" w14:textId="77777777" w:rsidR="005E7FEB" w:rsidRDefault="00C12F48">
                  <w:pPr>
                    <w:pStyle w:val="documentleft-boxpaddedline"/>
                    <w:spacing w:line="280" w:lineRule="atLeast"/>
                    <w:ind w:left="480" w:right="360"/>
                    <w:rPr>
                      <w:rStyle w:val="divdocumentleft-box"/>
                      <w:rFonts w:ascii="Saira" w:eastAsia="Saira" w:hAnsi="Saira" w:cs="Saira"/>
                      <w:sz w:val="20"/>
                      <w:szCs w:val="20"/>
                    </w:rPr>
                  </w:pPr>
                  <w:r>
                    <w:rPr>
                      <w:rStyle w:val="documentcompanyname"/>
                      <w:rFonts w:ascii="Saira" w:eastAsia="Saira" w:hAnsi="Saira" w:cs="Saira"/>
                      <w:sz w:val="20"/>
                      <w:szCs w:val="20"/>
                    </w:rPr>
                    <w:t>Cisco Learning Academy</w:t>
                  </w:r>
                  <w:r>
                    <w:rPr>
                      <w:rStyle w:val="divdocumentleft-box"/>
                      <w:rFonts w:ascii="Saira" w:eastAsia="Saira" w:hAnsi="Saira" w:cs="Saira"/>
                      <w:sz w:val="20"/>
                      <w:szCs w:val="20"/>
                    </w:rPr>
                    <w:t xml:space="preserve"> </w:t>
                  </w:r>
                </w:p>
                <w:p w14:paraId="58719AB7" w14:textId="77777777" w:rsidR="005E7FEB" w:rsidRDefault="00C12F48">
                  <w:pPr>
                    <w:pStyle w:val="divdocumentulli"/>
                    <w:numPr>
                      <w:ilvl w:val="0"/>
                      <w:numId w:val="10"/>
                    </w:numPr>
                    <w:spacing w:line="280" w:lineRule="atLeast"/>
                    <w:ind w:right="360" w:hanging="232"/>
                    <w:rPr>
                      <w:rStyle w:val="span"/>
                      <w:rFonts w:ascii="Saira" w:eastAsia="Saira" w:hAnsi="Saira" w:cs="Saira"/>
                      <w:color w:val="46464E"/>
                      <w:sz w:val="20"/>
                      <w:szCs w:val="20"/>
                    </w:rPr>
                  </w:pPr>
                  <w:r>
                    <w:rPr>
                      <w:rStyle w:val="span"/>
                      <w:rFonts w:ascii="Saira" w:eastAsia="Saira" w:hAnsi="Saira" w:cs="Saira"/>
                      <w:color w:val="46464E"/>
                      <w:sz w:val="20"/>
                      <w:szCs w:val="20"/>
                    </w:rPr>
                    <w:t>Received Cisco Cybersecurity Scholarship</w:t>
                  </w:r>
                </w:p>
                <w:p w14:paraId="19494955" w14:textId="77777777" w:rsidR="005E7FEB" w:rsidRDefault="00C12F48">
                  <w:pPr>
                    <w:pStyle w:val="documentleft-boxpaddedline"/>
                    <w:pBdr>
                      <w:top w:val="none" w:sz="0" w:space="15" w:color="auto"/>
                    </w:pBdr>
                    <w:spacing w:line="280" w:lineRule="atLeast"/>
                    <w:ind w:left="480" w:right="360"/>
                    <w:rPr>
                      <w:rStyle w:val="divdocumentleft-box"/>
                      <w:rFonts w:ascii="Saira" w:eastAsia="Saira" w:hAnsi="Saira" w:cs="Saira"/>
                      <w:b/>
                      <w:bCs/>
                      <w:sz w:val="20"/>
                      <w:szCs w:val="20"/>
                    </w:rPr>
                  </w:pPr>
                  <w:r>
                    <w:rPr>
                      <w:rStyle w:val="documenttxtBold"/>
                      <w:rFonts w:ascii="Saira" w:eastAsia="Saira" w:hAnsi="Saira" w:cs="Saira"/>
                      <w:sz w:val="20"/>
                      <w:szCs w:val="20"/>
                    </w:rPr>
                    <w:t>RE5</w:t>
                  </w:r>
                  <w:r>
                    <w:rPr>
                      <w:rStyle w:val="span"/>
                      <w:rFonts w:ascii="Saira" w:eastAsia="Saira" w:hAnsi="Saira" w:cs="Saira"/>
                      <w:b/>
                      <w:bCs/>
                      <w:sz w:val="20"/>
                      <w:szCs w:val="20"/>
                    </w:rPr>
                    <w:t xml:space="preserve">, Financial Planning </w:t>
                  </w:r>
                  <w:proofErr w:type="gramStart"/>
                  <w:r>
                    <w:rPr>
                      <w:rStyle w:val="span"/>
                      <w:rFonts w:ascii="Saira" w:eastAsia="Saira" w:hAnsi="Saira" w:cs="Saira"/>
                      <w:b/>
                      <w:bCs/>
                      <w:sz w:val="20"/>
                      <w:szCs w:val="20"/>
                    </w:rPr>
                    <w:t>And</w:t>
                  </w:r>
                  <w:proofErr w:type="gramEnd"/>
                  <w:r>
                    <w:rPr>
                      <w:rStyle w:val="span"/>
                      <w:rFonts w:ascii="Saira" w:eastAsia="Saira" w:hAnsi="Saira" w:cs="Saira"/>
                      <w:b/>
                      <w:bCs/>
                      <w:sz w:val="20"/>
                      <w:szCs w:val="20"/>
                    </w:rPr>
                    <w:t xml:space="preserve"> Services, 2012</w:t>
                  </w:r>
                </w:p>
                <w:p w14:paraId="2B8EF61B" w14:textId="77777777" w:rsidR="005E7FEB" w:rsidRDefault="00C12F48">
                  <w:pPr>
                    <w:pStyle w:val="documentleft-boxpaddedline"/>
                    <w:spacing w:line="280" w:lineRule="atLeast"/>
                    <w:ind w:left="480" w:right="360"/>
                    <w:rPr>
                      <w:rStyle w:val="divdocumentleft-box"/>
                      <w:rFonts w:ascii="Saira" w:eastAsia="Saira" w:hAnsi="Saira" w:cs="Saira"/>
                      <w:sz w:val="20"/>
                      <w:szCs w:val="20"/>
                    </w:rPr>
                  </w:pPr>
                  <w:r>
                    <w:rPr>
                      <w:rStyle w:val="documentcompanyname"/>
                      <w:rFonts w:ascii="Saira" w:eastAsia="Saira" w:hAnsi="Saira" w:cs="Saira"/>
                      <w:sz w:val="20"/>
                      <w:szCs w:val="20"/>
                    </w:rPr>
                    <w:t>Financial Planning Institute (FPI)</w:t>
                  </w:r>
                  <w:r>
                    <w:rPr>
                      <w:rStyle w:val="divdocumentleft-box"/>
                      <w:rFonts w:ascii="Saira" w:eastAsia="Saira" w:hAnsi="Saira" w:cs="Saira"/>
                      <w:sz w:val="20"/>
                      <w:szCs w:val="20"/>
                    </w:rPr>
                    <w:t xml:space="preserve"> </w:t>
                  </w:r>
                </w:p>
                <w:p w14:paraId="26843470" w14:textId="77777777" w:rsidR="005E7FEB" w:rsidRDefault="00C12F48">
                  <w:pPr>
                    <w:pStyle w:val="divdocumentulli"/>
                    <w:numPr>
                      <w:ilvl w:val="0"/>
                      <w:numId w:val="11"/>
                    </w:numPr>
                    <w:spacing w:line="280" w:lineRule="atLeast"/>
                    <w:ind w:right="360" w:hanging="232"/>
                    <w:rPr>
                      <w:rStyle w:val="span"/>
                      <w:rFonts w:ascii="Saira" w:eastAsia="Saira" w:hAnsi="Saira" w:cs="Saira"/>
                      <w:color w:val="46464E"/>
                      <w:sz w:val="20"/>
                      <w:szCs w:val="20"/>
                    </w:rPr>
                  </w:pPr>
                  <w:r>
                    <w:rPr>
                      <w:rStyle w:val="span"/>
                      <w:rFonts w:ascii="Saira" w:eastAsia="Saira" w:hAnsi="Saira" w:cs="Saira"/>
                      <w:color w:val="46464E"/>
                      <w:sz w:val="20"/>
                      <w:szCs w:val="20"/>
                    </w:rPr>
                    <w:t xml:space="preserve">Graduated in Top </w:t>
                  </w:r>
                  <w:r>
                    <w:rPr>
                      <w:rStyle w:val="font"/>
                      <w:rFonts w:ascii="Saira" w:eastAsia="Saira" w:hAnsi="Saira" w:cs="Saira"/>
                      <w:color w:val="468AE5"/>
                      <w:sz w:val="20"/>
                      <w:szCs w:val="20"/>
                    </w:rPr>
                    <w:t>10</w:t>
                  </w:r>
                  <w:r>
                    <w:rPr>
                      <w:rStyle w:val="span"/>
                      <w:rFonts w:ascii="Saira" w:eastAsia="Saira" w:hAnsi="Saira" w:cs="Saira"/>
                      <w:color w:val="46464E"/>
                      <w:sz w:val="20"/>
                      <w:szCs w:val="20"/>
                    </w:rPr>
                    <w:t>% of group that wrote the exam</w:t>
                  </w:r>
                </w:p>
                <w:p w14:paraId="38DC833B" w14:textId="77777777" w:rsidR="005E7FEB" w:rsidRDefault="00C12F48">
                  <w:pPr>
                    <w:pStyle w:val="documentleft-boxpaddedline"/>
                    <w:pBdr>
                      <w:top w:val="none" w:sz="0" w:space="15" w:color="auto"/>
                    </w:pBdr>
                    <w:spacing w:line="280" w:lineRule="atLeast"/>
                    <w:ind w:left="480" w:right="360"/>
                    <w:rPr>
                      <w:rStyle w:val="divdocumentleft-box"/>
                      <w:rFonts w:ascii="Saira" w:eastAsia="Saira" w:hAnsi="Saira" w:cs="Saira"/>
                      <w:b/>
                      <w:bCs/>
                      <w:sz w:val="20"/>
                      <w:szCs w:val="20"/>
                    </w:rPr>
                  </w:pPr>
                  <w:r>
                    <w:rPr>
                      <w:rStyle w:val="documenttxtBold"/>
                      <w:rFonts w:ascii="Saira" w:eastAsia="Saira" w:hAnsi="Saira" w:cs="Saira"/>
                      <w:sz w:val="20"/>
                      <w:szCs w:val="20"/>
                    </w:rPr>
                    <w:t>Short-Term Insurance Full Qualification</w:t>
                  </w:r>
                  <w:r>
                    <w:rPr>
                      <w:rStyle w:val="span"/>
                      <w:rFonts w:ascii="Saira" w:eastAsia="Saira" w:hAnsi="Saira" w:cs="Saira"/>
                      <w:b/>
                      <w:bCs/>
                      <w:sz w:val="20"/>
                      <w:szCs w:val="20"/>
                    </w:rPr>
                    <w:t xml:space="preserve">, Insurance </w:t>
                  </w:r>
                  <w:proofErr w:type="gramStart"/>
                  <w:r>
                    <w:rPr>
                      <w:rStyle w:val="span"/>
                      <w:rFonts w:ascii="Saira" w:eastAsia="Saira" w:hAnsi="Saira" w:cs="Saira"/>
                      <w:b/>
                      <w:bCs/>
                      <w:sz w:val="20"/>
                      <w:szCs w:val="20"/>
                    </w:rPr>
                    <w:t>And</w:t>
                  </w:r>
                  <w:proofErr w:type="gramEnd"/>
                  <w:r>
                    <w:rPr>
                      <w:rStyle w:val="span"/>
                      <w:rFonts w:ascii="Saira" w:eastAsia="Saira" w:hAnsi="Saira" w:cs="Saira"/>
                      <w:b/>
                      <w:bCs/>
                      <w:sz w:val="20"/>
                      <w:szCs w:val="20"/>
                    </w:rPr>
                    <w:t xml:space="preserve"> Risk Management, 2014</w:t>
                  </w:r>
                </w:p>
                <w:p w14:paraId="7EA34067" w14:textId="77777777" w:rsidR="005E7FEB" w:rsidRDefault="00C12F48">
                  <w:pPr>
                    <w:pStyle w:val="documentleft-boxpaddedline"/>
                    <w:spacing w:line="280" w:lineRule="atLeast"/>
                    <w:ind w:left="480" w:right="360"/>
                    <w:rPr>
                      <w:rStyle w:val="divdocumentleft-box"/>
                      <w:rFonts w:ascii="Saira" w:eastAsia="Saira" w:hAnsi="Saira" w:cs="Saira"/>
                      <w:sz w:val="20"/>
                      <w:szCs w:val="20"/>
                    </w:rPr>
                  </w:pPr>
                  <w:r>
                    <w:rPr>
                      <w:rStyle w:val="documentcompanyname"/>
                      <w:rFonts w:ascii="Saira" w:eastAsia="Saira" w:hAnsi="Saira" w:cs="Saira"/>
                      <w:sz w:val="20"/>
                      <w:szCs w:val="20"/>
                    </w:rPr>
                    <w:t>INSETA</w:t>
                  </w:r>
                  <w:r>
                    <w:rPr>
                      <w:rStyle w:val="divdocumentleft-box"/>
                      <w:rFonts w:ascii="Saira" w:eastAsia="Saira" w:hAnsi="Saira" w:cs="Saira"/>
                      <w:sz w:val="20"/>
                      <w:szCs w:val="20"/>
                    </w:rPr>
                    <w:t xml:space="preserve"> </w:t>
                  </w:r>
                </w:p>
                <w:p w14:paraId="57EAA4AE" w14:textId="77777777" w:rsidR="005E7FEB" w:rsidRDefault="00C12F48">
                  <w:pPr>
                    <w:pStyle w:val="divdocumentulli"/>
                    <w:numPr>
                      <w:ilvl w:val="0"/>
                      <w:numId w:val="12"/>
                    </w:numPr>
                    <w:spacing w:line="280" w:lineRule="atLeast"/>
                    <w:ind w:right="360" w:hanging="232"/>
                    <w:rPr>
                      <w:rStyle w:val="span"/>
                      <w:rFonts w:ascii="Saira" w:eastAsia="Saira" w:hAnsi="Saira" w:cs="Saira"/>
                      <w:color w:val="46464E"/>
                      <w:sz w:val="20"/>
                      <w:szCs w:val="20"/>
                    </w:rPr>
                  </w:pPr>
                  <w:r>
                    <w:rPr>
                      <w:rStyle w:val="span"/>
                      <w:rFonts w:ascii="Saira" w:eastAsia="Saira" w:hAnsi="Saira" w:cs="Saira"/>
                      <w:color w:val="46464E"/>
                      <w:sz w:val="20"/>
                      <w:szCs w:val="20"/>
                    </w:rPr>
                    <w:t>Professional development completed in Short-term insurance</w:t>
                  </w:r>
                </w:p>
                <w:p w14:paraId="5FBC8B63" w14:textId="77777777" w:rsidR="005E7FEB" w:rsidRDefault="00C12F48">
                  <w:pPr>
                    <w:pStyle w:val="documentleft-boxpaddedline"/>
                    <w:pBdr>
                      <w:top w:val="none" w:sz="0" w:space="15" w:color="auto"/>
                    </w:pBdr>
                    <w:spacing w:line="280" w:lineRule="atLeast"/>
                    <w:ind w:left="480" w:right="360"/>
                    <w:rPr>
                      <w:rStyle w:val="divdocumentleft-box"/>
                      <w:rFonts w:ascii="Saira" w:eastAsia="Saira" w:hAnsi="Saira" w:cs="Saira"/>
                      <w:b/>
                      <w:bCs/>
                      <w:sz w:val="20"/>
                      <w:szCs w:val="20"/>
                    </w:rPr>
                  </w:pPr>
                  <w:r>
                    <w:rPr>
                      <w:rStyle w:val="documenttxtBold"/>
                      <w:rFonts w:ascii="Saira" w:eastAsia="Saira" w:hAnsi="Saira" w:cs="Saira"/>
                      <w:sz w:val="20"/>
                      <w:szCs w:val="20"/>
                    </w:rPr>
                    <w:t>Bachelor of Commerce</w:t>
                  </w:r>
                  <w:r>
                    <w:rPr>
                      <w:rStyle w:val="span"/>
                      <w:rFonts w:ascii="Saira" w:eastAsia="Saira" w:hAnsi="Saira" w:cs="Saira"/>
                      <w:b/>
                      <w:bCs/>
                      <w:sz w:val="20"/>
                      <w:szCs w:val="20"/>
                    </w:rPr>
                    <w:t>, Informatics, 09/2017</w:t>
                  </w:r>
                </w:p>
                <w:p w14:paraId="5F3C4F8C" w14:textId="77777777" w:rsidR="005E7FEB" w:rsidRDefault="00C12F48">
                  <w:pPr>
                    <w:pStyle w:val="documentleft-boxpaddedline"/>
                    <w:spacing w:line="280" w:lineRule="atLeast"/>
                    <w:ind w:left="480" w:right="360"/>
                    <w:rPr>
                      <w:rStyle w:val="divdocumentleft-box"/>
                      <w:rFonts w:ascii="Saira" w:eastAsia="Saira" w:hAnsi="Saira" w:cs="Saira"/>
                      <w:sz w:val="20"/>
                      <w:szCs w:val="20"/>
                    </w:rPr>
                  </w:pPr>
                  <w:r>
                    <w:rPr>
                      <w:rStyle w:val="documentcompanyname"/>
                      <w:rFonts w:ascii="Saira" w:eastAsia="Saira" w:hAnsi="Saira" w:cs="Saira"/>
                      <w:sz w:val="20"/>
                      <w:szCs w:val="20"/>
                    </w:rPr>
                    <w:t>UNISA</w:t>
                  </w:r>
                  <w:r>
                    <w:rPr>
                      <w:rStyle w:val="divdocumentleft-box"/>
                      <w:rFonts w:ascii="Saira" w:eastAsia="Saira" w:hAnsi="Saira" w:cs="Saira"/>
                      <w:sz w:val="20"/>
                      <w:szCs w:val="20"/>
                    </w:rPr>
                    <w:t xml:space="preserve"> </w:t>
                  </w:r>
                  <w:r>
                    <w:rPr>
                      <w:rStyle w:val="span"/>
                      <w:rFonts w:ascii="Saira" w:eastAsia="Saira" w:hAnsi="Saira" w:cs="Saira"/>
                      <w:sz w:val="20"/>
                      <w:szCs w:val="20"/>
                    </w:rPr>
                    <w:t xml:space="preserve">- </w:t>
                  </w:r>
                  <w:r>
                    <w:rPr>
                      <w:rStyle w:val="documenteducationjobcity"/>
                      <w:rFonts w:ascii="Saira" w:eastAsia="Saira" w:hAnsi="Saira" w:cs="Saira"/>
                      <w:sz w:val="20"/>
                      <w:szCs w:val="20"/>
                    </w:rPr>
                    <w:t>South Africa</w:t>
                  </w:r>
                  <w:r>
                    <w:rPr>
                      <w:rStyle w:val="divdocumentleft-box"/>
                      <w:rFonts w:ascii="Saira" w:eastAsia="Saira" w:hAnsi="Saira" w:cs="Saira"/>
                      <w:sz w:val="20"/>
                      <w:szCs w:val="20"/>
                    </w:rPr>
                    <w:t xml:space="preserve"> </w:t>
                  </w:r>
                </w:p>
                <w:p w14:paraId="27C48DFF" w14:textId="77777777" w:rsidR="005E7FEB" w:rsidRDefault="00C12F48">
                  <w:pPr>
                    <w:pStyle w:val="documentleft-boxpaddedline"/>
                    <w:pBdr>
                      <w:top w:val="none" w:sz="0" w:space="15" w:color="auto"/>
                    </w:pBdr>
                    <w:spacing w:line="280" w:lineRule="atLeast"/>
                    <w:ind w:left="480" w:right="360"/>
                    <w:rPr>
                      <w:rStyle w:val="divdocumentleft-box"/>
                      <w:rFonts w:ascii="Saira" w:eastAsia="Saira" w:hAnsi="Saira" w:cs="Saira"/>
                      <w:b/>
                      <w:bCs/>
                      <w:sz w:val="20"/>
                      <w:szCs w:val="20"/>
                    </w:rPr>
                  </w:pPr>
                  <w:r>
                    <w:rPr>
                      <w:rStyle w:val="documenttxtBold"/>
                      <w:rFonts w:ascii="Saira" w:eastAsia="Saira" w:hAnsi="Saira" w:cs="Saira"/>
                      <w:sz w:val="20"/>
                      <w:szCs w:val="20"/>
                    </w:rPr>
                    <w:t>Bachelor of Commerce Honours</w:t>
                  </w:r>
                  <w:r>
                    <w:rPr>
                      <w:rStyle w:val="span"/>
                      <w:rFonts w:ascii="Saira" w:eastAsia="Saira" w:hAnsi="Saira" w:cs="Saira"/>
                      <w:b/>
                      <w:bCs/>
                      <w:sz w:val="20"/>
                      <w:szCs w:val="20"/>
                    </w:rPr>
                    <w:t>, Informatics</w:t>
                  </w:r>
                </w:p>
                <w:p w14:paraId="3A8824D6" w14:textId="77777777" w:rsidR="005E7FEB" w:rsidRDefault="00C12F48">
                  <w:pPr>
                    <w:pStyle w:val="documentleft-boxpaddedline"/>
                    <w:spacing w:line="280" w:lineRule="atLeast"/>
                    <w:ind w:left="480" w:right="360"/>
                    <w:rPr>
                      <w:rStyle w:val="divdocumentleft-box"/>
                      <w:rFonts w:ascii="Saira" w:eastAsia="Saira" w:hAnsi="Saira" w:cs="Saira"/>
                      <w:sz w:val="20"/>
                      <w:szCs w:val="20"/>
                    </w:rPr>
                  </w:pPr>
                  <w:r>
                    <w:rPr>
                      <w:rStyle w:val="documentcompanyname"/>
                      <w:rFonts w:ascii="Saira" w:eastAsia="Saira" w:hAnsi="Saira" w:cs="Saira"/>
                      <w:sz w:val="20"/>
                      <w:szCs w:val="20"/>
                    </w:rPr>
                    <w:t xml:space="preserve">Unisa </w:t>
                  </w:r>
                  <w:r>
                    <w:rPr>
                      <w:rStyle w:val="span"/>
                      <w:rFonts w:ascii="Saira" w:eastAsia="Saira" w:hAnsi="Saira" w:cs="Saira"/>
                      <w:sz w:val="20"/>
                      <w:szCs w:val="20"/>
                    </w:rPr>
                    <w:t xml:space="preserve">- </w:t>
                  </w:r>
                  <w:r>
                    <w:rPr>
                      <w:rStyle w:val="documenteducationjobcity"/>
                      <w:rFonts w:ascii="Saira" w:eastAsia="Saira" w:hAnsi="Saira" w:cs="Saira"/>
                      <w:sz w:val="20"/>
                      <w:szCs w:val="20"/>
                    </w:rPr>
                    <w:t>South Africa</w:t>
                  </w:r>
                  <w:r>
                    <w:rPr>
                      <w:rStyle w:val="divdocumentleft-box"/>
                      <w:rFonts w:ascii="Saira" w:eastAsia="Saira" w:hAnsi="Saira" w:cs="Saira"/>
                      <w:sz w:val="20"/>
                      <w:szCs w:val="20"/>
                    </w:rPr>
                    <w:t xml:space="preserve"> </w:t>
                  </w:r>
                </w:p>
                <w:p w14:paraId="13F9FE3C" w14:textId="77777777" w:rsidR="005E7FEB" w:rsidRDefault="00C12F48">
                  <w:pPr>
                    <w:pStyle w:val="documentleft-boxpaddedline"/>
                    <w:pBdr>
                      <w:top w:val="none" w:sz="0" w:space="15" w:color="auto"/>
                    </w:pBdr>
                    <w:spacing w:line="280" w:lineRule="atLeast"/>
                    <w:ind w:left="480" w:right="360"/>
                    <w:rPr>
                      <w:rStyle w:val="divdocumentleft-box"/>
                      <w:rFonts w:ascii="Saira" w:eastAsia="Saira" w:hAnsi="Saira" w:cs="Saira"/>
                      <w:b/>
                      <w:bCs/>
                      <w:sz w:val="20"/>
                      <w:szCs w:val="20"/>
                    </w:rPr>
                  </w:pPr>
                  <w:r>
                    <w:rPr>
                      <w:rStyle w:val="documenttxtBold"/>
                      <w:rFonts w:ascii="Saira" w:eastAsia="Saira" w:hAnsi="Saira" w:cs="Saira"/>
                      <w:sz w:val="20"/>
                      <w:szCs w:val="20"/>
                    </w:rPr>
                    <w:t>RPA Developer Foundation</w:t>
                  </w:r>
                  <w:r>
                    <w:rPr>
                      <w:rStyle w:val="span"/>
                      <w:rFonts w:ascii="Saira" w:eastAsia="Saira" w:hAnsi="Saira" w:cs="Saira"/>
                      <w:b/>
                      <w:bCs/>
                      <w:sz w:val="20"/>
                      <w:szCs w:val="20"/>
                    </w:rPr>
                    <w:t xml:space="preserve">, Artificial Intelligence </w:t>
                  </w:r>
                  <w:proofErr w:type="gramStart"/>
                  <w:r>
                    <w:rPr>
                      <w:rStyle w:val="span"/>
                      <w:rFonts w:ascii="Saira" w:eastAsia="Saira" w:hAnsi="Saira" w:cs="Saira"/>
                      <w:b/>
                      <w:bCs/>
                      <w:sz w:val="20"/>
                      <w:szCs w:val="20"/>
                    </w:rPr>
                    <w:t>And</w:t>
                  </w:r>
                  <w:proofErr w:type="gramEnd"/>
                  <w:r>
                    <w:rPr>
                      <w:rStyle w:val="span"/>
                      <w:rFonts w:ascii="Saira" w:eastAsia="Saira" w:hAnsi="Saira" w:cs="Saira"/>
                      <w:b/>
                      <w:bCs/>
                      <w:sz w:val="20"/>
                      <w:szCs w:val="20"/>
                    </w:rPr>
                    <w:t xml:space="preserve"> Robotics</w:t>
                  </w:r>
                </w:p>
                <w:p w14:paraId="789B0B20" w14:textId="77777777" w:rsidR="005E7FEB" w:rsidRDefault="00C12F48">
                  <w:pPr>
                    <w:pStyle w:val="documentleft-boxpaddedline"/>
                    <w:spacing w:line="280" w:lineRule="atLeast"/>
                    <w:ind w:left="480" w:right="360"/>
                    <w:rPr>
                      <w:rStyle w:val="divdocumentleft-box"/>
                      <w:rFonts w:ascii="Saira" w:eastAsia="Saira" w:hAnsi="Saira" w:cs="Saira"/>
                      <w:sz w:val="20"/>
                      <w:szCs w:val="20"/>
                    </w:rPr>
                  </w:pPr>
                  <w:proofErr w:type="spellStart"/>
                  <w:r>
                    <w:rPr>
                      <w:rStyle w:val="documentcompanyname"/>
                      <w:rFonts w:ascii="Saira" w:eastAsia="Saira" w:hAnsi="Saira" w:cs="Saira"/>
                      <w:sz w:val="20"/>
                      <w:szCs w:val="20"/>
                    </w:rPr>
                    <w:t>UIPath</w:t>
                  </w:r>
                  <w:proofErr w:type="spellEnd"/>
                  <w:r>
                    <w:rPr>
                      <w:rStyle w:val="documentcompanyname"/>
                      <w:rFonts w:ascii="Saira" w:eastAsia="Saira" w:hAnsi="Saira" w:cs="Saira"/>
                      <w:sz w:val="20"/>
                      <w:szCs w:val="20"/>
                    </w:rPr>
                    <w:t xml:space="preserve"> Academy</w:t>
                  </w:r>
                  <w:r>
                    <w:rPr>
                      <w:rStyle w:val="divdocumentleft-box"/>
                      <w:rFonts w:ascii="Saira" w:eastAsia="Saira" w:hAnsi="Saira" w:cs="Saira"/>
                      <w:sz w:val="20"/>
                      <w:szCs w:val="20"/>
                    </w:rPr>
                    <w:t xml:space="preserve"> </w:t>
                  </w:r>
                </w:p>
                <w:p w14:paraId="6F06C7D4" w14:textId="77777777" w:rsidR="005E7FEB" w:rsidRDefault="00C12F48">
                  <w:pPr>
                    <w:pStyle w:val="documentleft-boxpaddedline"/>
                    <w:pBdr>
                      <w:top w:val="none" w:sz="0" w:space="15" w:color="auto"/>
                    </w:pBdr>
                    <w:spacing w:line="280" w:lineRule="atLeast"/>
                    <w:ind w:left="480" w:right="360"/>
                    <w:rPr>
                      <w:rStyle w:val="divdocumentleft-box"/>
                      <w:rFonts w:ascii="Saira" w:eastAsia="Saira" w:hAnsi="Saira" w:cs="Saira"/>
                      <w:b/>
                      <w:bCs/>
                      <w:sz w:val="20"/>
                      <w:szCs w:val="20"/>
                    </w:rPr>
                  </w:pPr>
                  <w:r>
                    <w:rPr>
                      <w:rStyle w:val="documenttxtBold"/>
                      <w:rFonts w:ascii="Saira" w:eastAsia="Saira" w:hAnsi="Saira" w:cs="Saira"/>
                      <w:sz w:val="20"/>
                      <w:szCs w:val="20"/>
                    </w:rPr>
                    <w:t>Nanodegree</w:t>
                  </w:r>
                  <w:r>
                    <w:rPr>
                      <w:rStyle w:val="span"/>
                      <w:rFonts w:ascii="Saira" w:eastAsia="Saira" w:hAnsi="Saira" w:cs="Saira"/>
                      <w:b/>
                      <w:bCs/>
                      <w:sz w:val="20"/>
                      <w:szCs w:val="20"/>
                    </w:rPr>
                    <w:t>, AI &amp; Computer Vision</w:t>
                  </w:r>
                </w:p>
                <w:p w14:paraId="722CFDEF" w14:textId="77777777" w:rsidR="005E7FEB" w:rsidRDefault="00C12F48">
                  <w:pPr>
                    <w:pStyle w:val="documentleft-boxpaddedline"/>
                    <w:spacing w:line="280" w:lineRule="atLeast"/>
                    <w:ind w:left="480" w:right="360"/>
                    <w:rPr>
                      <w:rStyle w:val="divdocumentleft-box"/>
                      <w:rFonts w:ascii="Saira" w:eastAsia="Saira" w:hAnsi="Saira" w:cs="Saira"/>
                      <w:sz w:val="20"/>
                      <w:szCs w:val="20"/>
                    </w:rPr>
                  </w:pPr>
                  <w:r>
                    <w:rPr>
                      <w:rStyle w:val="documentcompanyname"/>
                      <w:rFonts w:ascii="Saira" w:eastAsia="Saira" w:hAnsi="Saira" w:cs="Saira"/>
                      <w:sz w:val="20"/>
                      <w:szCs w:val="20"/>
                    </w:rPr>
                    <w:t>Udacity</w:t>
                  </w:r>
                  <w:r>
                    <w:rPr>
                      <w:rStyle w:val="divdocumentleft-box"/>
                      <w:rFonts w:ascii="Saira" w:eastAsia="Saira" w:hAnsi="Saira" w:cs="Saira"/>
                      <w:sz w:val="20"/>
                      <w:szCs w:val="20"/>
                    </w:rPr>
                    <w:t xml:space="preserve"> </w:t>
                  </w:r>
                </w:p>
                <w:p w14:paraId="4316A5A5" w14:textId="77777777" w:rsidR="005E7FEB" w:rsidRDefault="00C12F48">
                  <w:pPr>
                    <w:pStyle w:val="divdocumentulli"/>
                    <w:numPr>
                      <w:ilvl w:val="0"/>
                      <w:numId w:val="13"/>
                    </w:numPr>
                    <w:spacing w:line="280" w:lineRule="atLeast"/>
                    <w:ind w:right="360" w:hanging="232"/>
                    <w:rPr>
                      <w:rStyle w:val="span"/>
                      <w:rFonts w:ascii="Saira" w:eastAsia="Saira" w:hAnsi="Saira" w:cs="Saira"/>
                      <w:color w:val="46464E"/>
                      <w:sz w:val="20"/>
                      <w:szCs w:val="20"/>
                    </w:rPr>
                  </w:pPr>
                  <w:r>
                    <w:rPr>
                      <w:rStyle w:val="span"/>
                      <w:rFonts w:ascii="Saira" w:eastAsia="Saira" w:hAnsi="Saira" w:cs="Saira"/>
                      <w:color w:val="46464E"/>
                      <w:sz w:val="20"/>
                      <w:szCs w:val="20"/>
                    </w:rPr>
                    <w:t>Recipient of Intel® Edge AI Scholarship Foundation Course Nanodegree Program Scholarship</w:t>
                  </w:r>
                </w:p>
                <w:p w14:paraId="56DD9377" w14:textId="77777777" w:rsidR="005E7FEB" w:rsidRDefault="005E7FEB">
                  <w:pPr>
                    <w:pStyle w:val="divdocumentleft-boxParagraph"/>
                    <w:pBdr>
                      <w:left w:val="none" w:sz="0" w:space="0" w:color="auto"/>
                      <w:right w:val="none" w:sz="0" w:space="0" w:color="auto"/>
                    </w:pBdr>
                    <w:spacing w:line="280" w:lineRule="atLeast"/>
                    <w:ind w:left="480" w:right="360"/>
                    <w:rPr>
                      <w:rStyle w:val="divdocumentleft-box"/>
                      <w:rFonts w:ascii="Saira" w:eastAsia="Saira" w:hAnsi="Saira" w:cs="Saira"/>
                      <w:color w:val="46464E"/>
                      <w:sz w:val="20"/>
                      <w:szCs w:val="20"/>
                    </w:rPr>
                  </w:pPr>
                </w:p>
              </w:tc>
            </w:tr>
          </w:tbl>
          <w:p w14:paraId="7BEA8879" w14:textId="77777777" w:rsidR="005E7FEB" w:rsidRDefault="005E7FEB">
            <w:pPr>
              <w:rPr>
                <w:rFonts w:ascii="Saira" w:eastAsia="Saira" w:hAnsi="Saira" w:cs="Saira"/>
                <w:color w:val="46464E"/>
                <w:sz w:val="20"/>
                <w:szCs w:val="20"/>
              </w:rPr>
            </w:pPr>
          </w:p>
        </w:tc>
        <w:tc>
          <w:tcPr>
            <w:tcW w:w="4480" w:type="dxa"/>
            <w:shd w:val="clear" w:color="auto" w:fill="2C5A77"/>
            <w:tcMar>
              <w:top w:w="800" w:type="dxa"/>
              <w:left w:w="0" w:type="dxa"/>
              <w:bottom w:w="600" w:type="dxa"/>
              <w:right w:w="0" w:type="dxa"/>
            </w:tcMar>
            <w:hideMark/>
          </w:tcPr>
          <w:p w14:paraId="6F827B3F" w14:textId="77777777" w:rsidR="005E7FEB" w:rsidRDefault="005E7FEB">
            <w:pPr>
              <w:pStyle w:val="div"/>
              <w:pBdr>
                <w:left w:val="none" w:sz="0" w:space="25" w:color="auto"/>
                <w:right w:val="none" w:sz="0" w:space="25" w:color="auto"/>
              </w:pBdr>
              <w:spacing w:line="140" w:lineRule="exact"/>
              <w:ind w:left="500" w:right="500"/>
              <w:rPr>
                <w:rStyle w:val="documentdocumentrightcell"/>
                <w:rFonts w:ascii="Saira" w:eastAsia="Saira" w:hAnsi="Saira" w:cs="Saira"/>
                <w:color w:val="FFFFFF"/>
                <w:sz w:val="20"/>
                <w:szCs w:val="20"/>
                <w:shd w:val="clear" w:color="auto" w:fill="auto"/>
              </w:rPr>
            </w:pPr>
          </w:p>
          <w:p w14:paraId="7BBF124D" w14:textId="77777777" w:rsidR="005E7FEB" w:rsidRDefault="00C12F48">
            <w:pPr>
              <w:pStyle w:val="documentpb5"/>
              <w:spacing w:line="280" w:lineRule="atLeast"/>
              <w:ind w:left="500" w:right="500"/>
              <w:rPr>
                <w:rStyle w:val="documentdocumentrightcell"/>
                <w:rFonts w:ascii="Saira" w:eastAsia="Saira" w:hAnsi="Saira" w:cs="Saira"/>
                <w:color w:val="FFFFFF"/>
                <w:sz w:val="20"/>
                <w:szCs w:val="20"/>
                <w:shd w:val="clear" w:color="auto" w:fill="auto"/>
              </w:rPr>
            </w:pPr>
            <w:r>
              <w:rPr>
                <w:rStyle w:val="span"/>
                <w:rFonts w:ascii="Saira" w:eastAsia="Saira" w:hAnsi="Saira" w:cs="Saira"/>
                <w:b/>
                <w:bCs/>
                <w:color w:val="FFFFFF"/>
                <w:sz w:val="20"/>
                <w:szCs w:val="20"/>
              </w:rPr>
              <w:t>Address</w:t>
            </w:r>
            <w:r>
              <w:rPr>
                <w:rStyle w:val="documentmukcolon"/>
                <w:rFonts w:ascii="Saira" w:eastAsia="Saira" w:hAnsi="Saira" w:cs="Saira"/>
                <w:b/>
                <w:bCs/>
                <w:color w:val="FFFFFF"/>
                <w:sz w:val="20"/>
                <w:szCs w:val="20"/>
              </w:rPr>
              <w:t>:</w:t>
            </w:r>
            <w:r>
              <w:rPr>
                <w:rStyle w:val="span"/>
                <w:rFonts w:ascii="Saira" w:eastAsia="Saira" w:hAnsi="Saira" w:cs="Saira"/>
                <w:b/>
                <w:bCs/>
                <w:color w:val="FFFFFF"/>
                <w:sz w:val="20"/>
                <w:szCs w:val="20"/>
              </w:rPr>
              <w:t> :</w:t>
            </w:r>
            <w:r>
              <w:rPr>
                <w:rStyle w:val="documentdocumentrightcell"/>
                <w:rFonts w:ascii="Saira" w:eastAsia="Saira" w:hAnsi="Saira" w:cs="Saira"/>
                <w:color w:val="FFFFFF"/>
                <w:sz w:val="20"/>
                <w:szCs w:val="20"/>
                <w:shd w:val="clear" w:color="auto" w:fill="auto"/>
              </w:rPr>
              <w:t xml:space="preserve"> </w:t>
            </w:r>
            <w:r>
              <w:rPr>
                <w:rStyle w:val="span"/>
                <w:rFonts w:ascii="Saira" w:eastAsia="Saira" w:hAnsi="Saira" w:cs="Saira"/>
                <w:color w:val="FFFFFF"/>
                <w:sz w:val="20"/>
                <w:szCs w:val="20"/>
              </w:rPr>
              <w:t>Rand West, Gauteng</w:t>
            </w:r>
            <w:r>
              <w:rPr>
                <w:rStyle w:val="documentdocumentrightcell"/>
                <w:rFonts w:ascii="Saira" w:eastAsia="Saira" w:hAnsi="Saira" w:cs="Saira"/>
                <w:color w:val="FFFFFF"/>
                <w:sz w:val="20"/>
                <w:szCs w:val="20"/>
                <w:shd w:val="clear" w:color="auto" w:fill="auto"/>
              </w:rPr>
              <w:t xml:space="preserve"> </w:t>
            </w:r>
            <w:r>
              <w:rPr>
                <w:rStyle w:val="span"/>
                <w:rFonts w:ascii="Saira" w:eastAsia="Saira" w:hAnsi="Saira" w:cs="Saira"/>
                <w:color w:val="FFFFFF"/>
                <w:sz w:val="20"/>
                <w:szCs w:val="20"/>
              </w:rPr>
              <w:t>1759</w:t>
            </w:r>
          </w:p>
          <w:p w14:paraId="6C2DFBE5" w14:textId="77777777" w:rsidR="005E7FEB" w:rsidRDefault="00C12F48">
            <w:pPr>
              <w:pStyle w:val="documentpb5"/>
              <w:spacing w:line="280" w:lineRule="atLeast"/>
              <w:ind w:left="500" w:right="500"/>
              <w:rPr>
                <w:rStyle w:val="documentdocumentrightcell"/>
                <w:rFonts w:ascii="Saira" w:eastAsia="Saira" w:hAnsi="Saira" w:cs="Saira"/>
                <w:vanish/>
                <w:color w:val="FFFFFF"/>
                <w:sz w:val="20"/>
                <w:szCs w:val="20"/>
                <w:shd w:val="clear" w:color="auto" w:fill="auto"/>
              </w:rPr>
            </w:pPr>
            <w:r>
              <w:rPr>
                <w:rStyle w:val="span"/>
                <w:rFonts w:ascii="Saira" w:eastAsia="Saira" w:hAnsi="Saira" w:cs="Saira"/>
                <w:b/>
                <w:bCs/>
                <w:vanish/>
                <w:color w:val="FFFFFF"/>
                <w:sz w:val="20"/>
                <w:szCs w:val="20"/>
              </w:rPr>
              <w:t>Address</w:t>
            </w:r>
            <w:r>
              <w:rPr>
                <w:rStyle w:val="documentmukcolon"/>
                <w:rFonts w:ascii="Saira" w:eastAsia="Saira" w:hAnsi="Saira" w:cs="Saira"/>
                <w:b/>
                <w:bCs/>
                <w:color w:val="FFFFFF"/>
                <w:sz w:val="20"/>
                <w:szCs w:val="20"/>
              </w:rPr>
              <w:t>:</w:t>
            </w:r>
            <w:r>
              <w:rPr>
                <w:rStyle w:val="span"/>
                <w:rFonts w:ascii="Saira" w:eastAsia="Saira" w:hAnsi="Saira" w:cs="Saira"/>
                <w:b/>
                <w:bCs/>
                <w:vanish/>
                <w:color w:val="FFFFFF"/>
                <w:sz w:val="20"/>
                <w:szCs w:val="20"/>
              </w:rPr>
              <w:t> :</w:t>
            </w:r>
            <w:r>
              <w:rPr>
                <w:rStyle w:val="documentdocumentrightcell"/>
                <w:rFonts w:ascii="Saira" w:eastAsia="Saira" w:hAnsi="Saira" w:cs="Saira"/>
                <w:vanish/>
                <w:color w:val="FFFFFF"/>
                <w:sz w:val="20"/>
                <w:szCs w:val="20"/>
                <w:shd w:val="clear" w:color="auto" w:fill="auto"/>
              </w:rPr>
              <w:t xml:space="preserve"> </w:t>
            </w:r>
            <w:r>
              <w:rPr>
                <w:rStyle w:val="span"/>
                <w:rFonts w:ascii="Saira" w:eastAsia="Saira" w:hAnsi="Saira" w:cs="Saira"/>
                <w:vanish/>
                <w:color w:val="FFFFFF"/>
                <w:sz w:val="20"/>
                <w:szCs w:val="20"/>
              </w:rPr>
              <w:t>1759, Rand West, Gauteng</w:t>
            </w:r>
            <w:r>
              <w:rPr>
                <w:rStyle w:val="documentdocumentrightcell"/>
                <w:rFonts w:ascii="Saira" w:eastAsia="Saira" w:hAnsi="Saira" w:cs="Saira"/>
                <w:vanish/>
                <w:color w:val="FFFFFF"/>
                <w:sz w:val="20"/>
                <w:szCs w:val="20"/>
                <w:shd w:val="clear" w:color="auto" w:fill="auto"/>
              </w:rPr>
              <w:t xml:space="preserve"> </w:t>
            </w:r>
          </w:p>
          <w:p w14:paraId="3B257DFF" w14:textId="77777777" w:rsidR="005E7FEB" w:rsidRDefault="005E7FEB">
            <w:pPr>
              <w:pStyle w:val="div"/>
              <w:spacing w:line="100" w:lineRule="exact"/>
              <w:ind w:left="500" w:right="500"/>
              <w:rPr>
                <w:rStyle w:val="documentdocumentrightcell"/>
                <w:rFonts w:ascii="Saira" w:eastAsia="Saira" w:hAnsi="Saira" w:cs="Saira"/>
                <w:color w:val="FFFFFF"/>
                <w:sz w:val="20"/>
                <w:szCs w:val="20"/>
                <w:shd w:val="clear" w:color="auto" w:fill="auto"/>
              </w:rPr>
            </w:pPr>
          </w:p>
          <w:p w14:paraId="285F7894" w14:textId="332A994D" w:rsidR="005E7FEB" w:rsidRDefault="00C12F48">
            <w:pPr>
              <w:pStyle w:val="documentpb5"/>
              <w:spacing w:line="280" w:lineRule="atLeast"/>
              <w:ind w:left="500" w:right="500"/>
              <w:rPr>
                <w:rStyle w:val="documentdocumentrightcell"/>
                <w:rFonts w:ascii="Saira" w:eastAsia="Saira" w:hAnsi="Saira" w:cs="Saira"/>
                <w:color w:val="FFFFFF"/>
                <w:sz w:val="20"/>
                <w:szCs w:val="20"/>
                <w:shd w:val="clear" w:color="auto" w:fill="auto"/>
              </w:rPr>
            </w:pPr>
            <w:r>
              <w:rPr>
                <w:rStyle w:val="span"/>
                <w:rFonts w:ascii="Saira" w:eastAsia="Saira" w:hAnsi="Saira" w:cs="Saira"/>
                <w:b/>
                <w:bCs/>
                <w:color w:val="FFFFFF"/>
                <w:sz w:val="20"/>
                <w:szCs w:val="20"/>
              </w:rPr>
              <w:t>Phone</w:t>
            </w:r>
            <w:r>
              <w:rPr>
                <w:rStyle w:val="documentmukcolon"/>
                <w:rFonts w:ascii="Saira" w:eastAsia="Saira" w:hAnsi="Saira" w:cs="Saira"/>
                <w:b/>
                <w:bCs/>
                <w:color w:val="FFFFFF"/>
                <w:sz w:val="20"/>
                <w:szCs w:val="20"/>
              </w:rPr>
              <w:t>:</w:t>
            </w:r>
            <w:r>
              <w:rPr>
                <w:rStyle w:val="span"/>
                <w:rFonts w:ascii="Saira" w:eastAsia="Saira" w:hAnsi="Saira" w:cs="Saira"/>
                <w:b/>
                <w:bCs/>
                <w:color w:val="FFFFFF"/>
                <w:sz w:val="20"/>
                <w:szCs w:val="20"/>
              </w:rPr>
              <w:t> :</w:t>
            </w:r>
            <w:r>
              <w:rPr>
                <w:rStyle w:val="documentdocumentrightcell"/>
                <w:rFonts w:ascii="Saira" w:eastAsia="Saira" w:hAnsi="Saira" w:cs="Saira"/>
                <w:color w:val="FFFFFF"/>
                <w:sz w:val="20"/>
                <w:szCs w:val="20"/>
                <w:shd w:val="clear" w:color="auto" w:fill="auto"/>
              </w:rPr>
              <w:t xml:space="preserve"> </w:t>
            </w:r>
            <w:proofErr w:type="gramStart"/>
            <w:r>
              <w:rPr>
                <w:rStyle w:val="span"/>
                <w:rFonts w:ascii="Saira" w:eastAsia="Saira" w:hAnsi="Saira" w:cs="Saira"/>
                <w:color w:val="FFFFFF"/>
                <w:sz w:val="20"/>
                <w:szCs w:val="20"/>
              </w:rPr>
              <w:t>082  693</w:t>
            </w:r>
            <w:proofErr w:type="gramEnd"/>
            <w:r>
              <w:rPr>
                <w:rStyle w:val="span"/>
                <w:rFonts w:ascii="Saira" w:eastAsia="Saira" w:hAnsi="Saira" w:cs="Saira"/>
                <w:color w:val="FFFFFF"/>
                <w:sz w:val="20"/>
                <w:szCs w:val="20"/>
              </w:rPr>
              <w:t xml:space="preserve"> 1101 / 065 992 1054</w:t>
            </w:r>
          </w:p>
          <w:p w14:paraId="71A1908B" w14:textId="77777777" w:rsidR="005E7FEB" w:rsidRDefault="005E7FEB">
            <w:pPr>
              <w:pStyle w:val="div"/>
              <w:spacing w:line="100" w:lineRule="exact"/>
              <w:ind w:left="500" w:right="500"/>
              <w:rPr>
                <w:rStyle w:val="documentdocumentrightcell"/>
                <w:rFonts w:ascii="Saira" w:eastAsia="Saira" w:hAnsi="Saira" w:cs="Saira"/>
                <w:color w:val="FFFFFF"/>
                <w:sz w:val="20"/>
                <w:szCs w:val="20"/>
                <w:shd w:val="clear" w:color="auto" w:fill="auto"/>
              </w:rPr>
            </w:pPr>
          </w:p>
          <w:p w14:paraId="5E3308F9" w14:textId="77777777" w:rsidR="005E7FEB" w:rsidRDefault="00C12F48">
            <w:pPr>
              <w:pStyle w:val="documentpb5"/>
              <w:spacing w:line="280" w:lineRule="atLeast"/>
              <w:ind w:left="500" w:right="500"/>
              <w:rPr>
                <w:rStyle w:val="documentdocumentrightcell"/>
                <w:rFonts w:ascii="Saira" w:eastAsia="Saira" w:hAnsi="Saira" w:cs="Saira"/>
                <w:color w:val="FFFFFF"/>
                <w:sz w:val="20"/>
                <w:szCs w:val="20"/>
                <w:shd w:val="clear" w:color="auto" w:fill="auto"/>
              </w:rPr>
            </w:pPr>
            <w:r>
              <w:rPr>
                <w:rStyle w:val="span"/>
                <w:rFonts w:ascii="Saira" w:eastAsia="Saira" w:hAnsi="Saira" w:cs="Saira"/>
                <w:b/>
                <w:bCs/>
                <w:color w:val="FFFFFF"/>
                <w:sz w:val="20"/>
                <w:szCs w:val="20"/>
              </w:rPr>
              <w:t>Email</w:t>
            </w:r>
            <w:r>
              <w:rPr>
                <w:rStyle w:val="documentmukcolon"/>
                <w:rFonts w:ascii="Saira" w:eastAsia="Saira" w:hAnsi="Saira" w:cs="Saira"/>
                <w:b/>
                <w:bCs/>
                <w:color w:val="FFFFFF"/>
                <w:sz w:val="20"/>
                <w:szCs w:val="20"/>
              </w:rPr>
              <w:t>:</w:t>
            </w:r>
            <w:r>
              <w:rPr>
                <w:rStyle w:val="span"/>
                <w:rFonts w:ascii="Saira" w:eastAsia="Saira" w:hAnsi="Saira" w:cs="Saira"/>
                <w:b/>
                <w:bCs/>
                <w:color w:val="FFFFFF"/>
                <w:sz w:val="20"/>
                <w:szCs w:val="20"/>
              </w:rPr>
              <w:t> :</w:t>
            </w:r>
            <w:r>
              <w:rPr>
                <w:rStyle w:val="documentdocumentrightcell"/>
                <w:rFonts w:ascii="Saira" w:eastAsia="Saira" w:hAnsi="Saira" w:cs="Saira"/>
                <w:color w:val="FFFFFF"/>
                <w:sz w:val="20"/>
                <w:szCs w:val="20"/>
                <w:shd w:val="clear" w:color="auto" w:fill="auto"/>
              </w:rPr>
              <w:t xml:space="preserve"> </w:t>
            </w:r>
            <w:r>
              <w:rPr>
                <w:rStyle w:val="span"/>
                <w:rFonts w:ascii="Saira" w:eastAsia="Saira" w:hAnsi="Saira" w:cs="Saira"/>
                <w:color w:val="FFFFFF"/>
                <w:sz w:val="20"/>
                <w:szCs w:val="20"/>
              </w:rPr>
              <w:t>rldisemelo@gmail.com</w:t>
            </w:r>
          </w:p>
          <w:p w14:paraId="66EC289F" w14:textId="77777777" w:rsidR="005E7FEB" w:rsidRDefault="005E7FEB">
            <w:pPr>
              <w:pStyle w:val="div"/>
              <w:spacing w:line="100" w:lineRule="exact"/>
              <w:ind w:left="500" w:right="500"/>
              <w:rPr>
                <w:rStyle w:val="documentdocumentrightcell"/>
                <w:rFonts w:ascii="Saira" w:eastAsia="Saira" w:hAnsi="Saira" w:cs="Saira"/>
                <w:color w:val="FFFFFF"/>
                <w:sz w:val="20"/>
                <w:szCs w:val="20"/>
                <w:shd w:val="clear" w:color="auto" w:fill="auto"/>
              </w:rPr>
            </w:pPr>
          </w:p>
          <w:p w14:paraId="0CDF58BF" w14:textId="77777777" w:rsidR="005E7FEB" w:rsidRDefault="005E7FEB">
            <w:pPr>
              <w:pStyle w:val="documentalnkemptysection"/>
              <w:spacing w:line="200" w:lineRule="exact"/>
              <w:ind w:right="500"/>
              <w:rPr>
                <w:rStyle w:val="documentdocumentrightcell"/>
                <w:rFonts w:ascii="Saira" w:eastAsia="Saira" w:hAnsi="Saira" w:cs="Saira"/>
                <w:color w:val="FFFFFF"/>
                <w:shd w:val="clear" w:color="auto" w:fill="auto"/>
              </w:rPr>
            </w:pPr>
          </w:p>
          <w:p w14:paraId="6F5C49F6" w14:textId="77777777" w:rsidR="005E7FEB" w:rsidRDefault="00C12F48">
            <w:pPr>
              <w:pStyle w:val="documentright-boxalnkpaddingsection"/>
              <w:ind w:left="500" w:right="500"/>
              <w:rPr>
                <w:rStyle w:val="documentdocumentrightcell"/>
                <w:rFonts w:ascii="Saira" w:eastAsia="Saira" w:hAnsi="Saira" w:cs="Saira"/>
                <w:color w:val="FFFFFF"/>
                <w:sz w:val="20"/>
                <w:szCs w:val="20"/>
                <w:shd w:val="clear" w:color="auto" w:fill="auto"/>
              </w:rPr>
            </w:pPr>
            <w:r>
              <w:rPr>
                <w:rStyle w:val="documentdocumentrightcell"/>
                <w:rFonts w:ascii="Saira" w:eastAsia="Saira" w:hAnsi="Saira" w:cs="Saira"/>
                <w:color w:val="FFFFFF"/>
                <w:sz w:val="20"/>
                <w:szCs w:val="20"/>
                <w:shd w:val="clear" w:color="auto" w:fill="auto"/>
              </w:rPr>
              <w:t> </w:t>
            </w:r>
          </w:p>
          <w:p w14:paraId="428E5382" w14:textId="77777777" w:rsidR="005E7FEB" w:rsidRDefault="00C12F48">
            <w:pPr>
              <w:pStyle w:val="documentright-boxsectiontitle"/>
              <w:pBdr>
                <w:bottom w:val="single" w:sz="8" w:space="0" w:color="FFFFFF"/>
              </w:pBdr>
              <w:spacing w:line="340" w:lineRule="atLeast"/>
              <w:ind w:left="500" w:right="500"/>
              <w:rPr>
                <w:rStyle w:val="documentdocumentrightcell"/>
                <w:rFonts w:ascii="Saira" w:eastAsia="Saira" w:hAnsi="Saira" w:cs="Saira"/>
                <w:b/>
                <w:bCs/>
                <w:caps/>
                <w:spacing w:val="10"/>
                <w:sz w:val="28"/>
                <w:szCs w:val="28"/>
                <w:shd w:val="clear" w:color="auto" w:fill="auto"/>
              </w:rPr>
            </w:pPr>
            <w:r>
              <w:rPr>
                <w:rStyle w:val="documentdocumentrightcell"/>
                <w:rFonts w:ascii="Saira" w:eastAsia="Saira" w:hAnsi="Saira" w:cs="Saira"/>
                <w:b/>
                <w:bCs/>
                <w:caps/>
                <w:spacing w:val="10"/>
                <w:sz w:val="28"/>
                <w:szCs w:val="28"/>
                <w:shd w:val="clear" w:color="auto" w:fill="auto"/>
              </w:rPr>
              <w:t>Skills</w:t>
            </w:r>
          </w:p>
          <w:p w14:paraId="692686DA" w14:textId="77777777" w:rsidR="005E7FEB" w:rsidRDefault="00C12F48">
            <w:pPr>
              <w:pStyle w:val="divdocumentulli"/>
              <w:numPr>
                <w:ilvl w:val="0"/>
                <w:numId w:val="14"/>
              </w:numPr>
              <w:pBdr>
                <w:left w:val="none" w:sz="0" w:space="0" w:color="auto"/>
              </w:pBdr>
              <w:spacing w:before="200" w:line="280" w:lineRule="atLeast"/>
              <w:ind w:left="740" w:right="500" w:hanging="232"/>
              <w:rPr>
                <w:rStyle w:val="documentdocumentrightcell"/>
                <w:rFonts w:ascii="Saira" w:eastAsia="Saira" w:hAnsi="Saira" w:cs="Saira"/>
                <w:color w:val="FFFFFF"/>
                <w:sz w:val="20"/>
                <w:szCs w:val="20"/>
                <w:shd w:val="clear" w:color="auto" w:fill="auto"/>
              </w:rPr>
            </w:pPr>
            <w:r>
              <w:rPr>
                <w:rStyle w:val="documentdocumentrightcell"/>
                <w:rFonts w:ascii="Saira" w:eastAsia="Saira" w:hAnsi="Saira" w:cs="Saira"/>
                <w:color w:val="FFFFFF"/>
                <w:sz w:val="20"/>
                <w:szCs w:val="20"/>
                <w:shd w:val="clear" w:color="auto" w:fill="auto"/>
              </w:rPr>
              <w:t>Solution development</w:t>
            </w:r>
          </w:p>
          <w:p w14:paraId="0610573B" w14:textId="77777777" w:rsidR="005E7FEB" w:rsidRDefault="00C12F48">
            <w:pPr>
              <w:pStyle w:val="divdocumentulli"/>
              <w:numPr>
                <w:ilvl w:val="0"/>
                <w:numId w:val="14"/>
              </w:numPr>
              <w:spacing w:line="280" w:lineRule="atLeast"/>
              <w:ind w:left="740" w:right="500" w:hanging="232"/>
              <w:rPr>
                <w:rStyle w:val="documentdocumentrightcell"/>
                <w:rFonts w:ascii="Saira" w:eastAsia="Saira" w:hAnsi="Saira" w:cs="Saira"/>
                <w:color w:val="FFFFFF"/>
                <w:sz w:val="20"/>
                <w:szCs w:val="20"/>
                <w:shd w:val="clear" w:color="auto" w:fill="auto"/>
              </w:rPr>
            </w:pPr>
            <w:r>
              <w:rPr>
                <w:rStyle w:val="documentdocumentrightcell"/>
                <w:rFonts w:ascii="Saira" w:eastAsia="Saira" w:hAnsi="Saira" w:cs="Saira"/>
                <w:color w:val="FFFFFF"/>
                <w:sz w:val="20"/>
                <w:szCs w:val="20"/>
                <w:shd w:val="clear" w:color="auto" w:fill="auto"/>
              </w:rPr>
              <w:t>Agile Delivery</w:t>
            </w:r>
          </w:p>
          <w:p w14:paraId="3BEF137A" w14:textId="77777777" w:rsidR="005E7FEB" w:rsidRDefault="00C12F48">
            <w:pPr>
              <w:pStyle w:val="divdocumentulli"/>
              <w:numPr>
                <w:ilvl w:val="0"/>
                <w:numId w:val="14"/>
              </w:numPr>
              <w:spacing w:line="280" w:lineRule="atLeast"/>
              <w:ind w:left="740" w:right="500" w:hanging="232"/>
              <w:rPr>
                <w:rStyle w:val="documentdocumentrightcell"/>
                <w:rFonts w:ascii="Saira" w:eastAsia="Saira" w:hAnsi="Saira" w:cs="Saira"/>
                <w:color w:val="FFFFFF"/>
                <w:sz w:val="20"/>
                <w:szCs w:val="20"/>
                <w:shd w:val="clear" w:color="auto" w:fill="auto"/>
              </w:rPr>
            </w:pPr>
            <w:r>
              <w:rPr>
                <w:rStyle w:val="documentdocumentrightcell"/>
                <w:rFonts w:ascii="Saira" w:eastAsia="Saira" w:hAnsi="Saira" w:cs="Saira"/>
                <w:color w:val="FFFFFF"/>
                <w:sz w:val="20"/>
                <w:szCs w:val="20"/>
                <w:shd w:val="clear" w:color="auto" w:fill="auto"/>
              </w:rPr>
              <w:t>Automated Test Development</w:t>
            </w:r>
          </w:p>
          <w:p w14:paraId="5DCB0D21" w14:textId="77777777" w:rsidR="005E7FEB" w:rsidRDefault="00C12F48">
            <w:pPr>
              <w:pStyle w:val="divdocumentulli"/>
              <w:numPr>
                <w:ilvl w:val="0"/>
                <w:numId w:val="14"/>
              </w:numPr>
              <w:spacing w:line="280" w:lineRule="atLeast"/>
              <w:ind w:left="740" w:right="500" w:hanging="232"/>
              <w:rPr>
                <w:rStyle w:val="documentdocumentrightcell"/>
                <w:rFonts w:ascii="Saira" w:eastAsia="Saira" w:hAnsi="Saira" w:cs="Saira"/>
                <w:color w:val="FFFFFF"/>
                <w:sz w:val="20"/>
                <w:szCs w:val="20"/>
                <w:shd w:val="clear" w:color="auto" w:fill="auto"/>
              </w:rPr>
            </w:pPr>
            <w:r>
              <w:rPr>
                <w:rStyle w:val="documentdocumentrightcell"/>
                <w:rFonts w:ascii="Saira" w:eastAsia="Saira" w:hAnsi="Saira" w:cs="Saira"/>
                <w:color w:val="FFFFFF"/>
                <w:sz w:val="20"/>
                <w:szCs w:val="20"/>
                <w:shd w:val="clear" w:color="auto" w:fill="auto"/>
              </w:rPr>
              <w:t>Comprehensive Testing Frameworks</w:t>
            </w:r>
          </w:p>
          <w:p w14:paraId="51C394B6" w14:textId="77777777" w:rsidR="005E7FEB" w:rsidRDefault="00C12F48">
            <w:pPr>
              <w:pStyle w:val="divdocumentulli"/>
              <w:numPr>
                <w:ilvl w:val="0"/>
                <w:numId w:val="14"/>
              </w:numPr>
              <w:spacing w:line="280" w:lineRule="atLeast"/>
              <w:ind w:left="740" w:right="500" w:hanging="232"/>
              <w:rPr>
                <w:rStyle w:val="documentdocumentrightcell"/>
                <w:rFonts w:ascii="Saira" w:eastAsia="Saira" w:hAnsi="Saira" w:cs="Saira"/>
                <w:color w:val="FFFFFF"/>
                <w:sz w:val="20"/>
                <w:szCs w:val="20"/>
                <w:shd w:val="clear" w:color="auto" w:fill="auto"/>
              </w:rPr>
            </w:pPr>
            <w:r>
              <w:rPr>
                <w:rStyle w:val="documentdocumentrightcell"/>
                <w:rFonts w:ascii="Saira" w:eastAsia="Saira" w:hAnsi="Saira" w:cs="Saira"/>
                <w:color w:val="FFFFFF"/>
                <w:sz w:val="20"/>
                <w:szCs w:val="20"/>
                <w:shd w:val="clear" w:color="auto" w:fill="auto"/>
              </w:rPr>
              <w:t>Remote Management</w:t>
            </w:r>
          </w:p>
          <w:p w14:paraId="572CEF45" w14:textId="77777777" w:rsidR="005E7FEB" w:rsidRDefault="00C12F48">
            <w:pPr>
              <w:pStyle w:val="divdocumentulli"/>
              <w:numPr>
                <w:ilvl w:val="0"/>
                <w:numId w:val="14"/>
              </w:numPr>
              <w:spacing w:line="280" w:lineRule="atLeast"/>
              <w:ind w:left="740" w:right="500" w:hanging="232"/>
              <w:rPr>
                <w:rStyle w:val="documentdocumentrightcell"/>
                <w:rFonts w:ascii="Saira" w:eastAsia="Saira" w:hAnsi="Saira" w:cs="Saira"/>
                <w:color w:val="FFFFFF"/>
                <w:sz w:val="20"/>
                <w:szCs w:val="20"/>
                <w:shd w:val="clear" w:color="auto" w:fill="auto"/>
              </w:rPr>
            </w:pPr>
            <w:r>
              <w:rPr>
                <w:rStyle w:val="documentdocumentrightcell"/>
                <w:rFonts w:ascii="Saira" w:eastAsia="Saira" w:hAnsi="Saira" w:cs="Saira"/>
                <w:color w:val="FFFFFF"/>
                <w:sz w:val="20"/>
                <w:szCs w:val="20"/>
                <w:shd w:val="clear" w:color="auto" w:fill="auto"/>
              </w:rPr>
              <w:t>DevOps</w:t>
            </w:r>
          </w:p>
          <w:p w14:paraId="71E40C25" w14:textId="77777777" w:rsidR="005E7FEB" w:rsidRDefault="00C12F48">
            <w:pPr>
              <w:pStyle w:val="divdocumentulli"/>
              <w:numPr>
                <w:ilvl w:val="0"/>
                <w:numId w:val="14"/>
              </w:numPr>
              <w:spacing w:line="280" w:lineRule="atLeast"/>
              <w:ind w:left="740" w:right="500" w:hanging="232"/>
              <w:rPr>
                <w:rStyle w:val="documentdocumentrightcell"/>
                <w:rFonts w:ascii="Saira" w:eastAsia="Saira" w:hAnsi="Saira" w:cs="Saira"/>
                <w:color w:val="FFFFFF"/>
                <w:sz w:val="20"/>
                <w:szCs w:val="20"/>
                <w:shd w:val="clear" w:color="auto" w:fill="auto"/>
              </w:rPr>
            </w:pPr>
            <w:r>
              <w:rPr>
                <w:rStyle w:val="documentdocumentrightcell"/>
                <w:rFonts w:ascii="Saira" w:eastAsia="Saira" w:hAnsi="Saira" w:cs="Saira"/>
                <w:color w:val="FFFFFF"/>
                <w:sz w:val="20"/>
                <w:szCs w:val="20"/>
                <w:shd w:val="clear" w:color="auto" w:fill="auto"/>
              </w:rPr>
              <w:t>Project planning</w:t>
            </w:r>
          </w:p>
          <w:p w14:paraId="54B2DEBA" w14:textId="77777777" w:rsidR="005E7FEB" w:rsidRDefault="00C12F48">
            <w:pPr>
              <w:pStyle w:val="divdocumentulli"/>
              <w:numPr>
                <w:ilvl w:val="0"/>
                <w:numId w:val="14"/>
              </w:numPr>
              <w:spacing w:line="280" w:lineRule="atLeast"/>
              <w:ind w:left="740" w:right="500" w:hanging="232"/>
              <w:rPr>
                <w:rStyle w:val="documentdocumentrightcell"/>
                <w:rFonts w:ascii="Saira" w:eastAsia="Saira" w:hAnsi="Saira" w:cs="Saira"/>
                <w:color w:val="FFFFFF"/>
                <w:sz w:val="20"/>
                <w:szCs w:val="20"/>
                <w:shd w:val="clear" w:color="auto" w:fill="auto"/>
              </w:rPr>
            </w:pPr>
            <w:r>
              <w:rPr>
                <w:rStyle w:val="documentdocumentrightcell"/>
                <w:rFonts w:ascii="Saira" w:eastAsia="Saira" w:hAnsi="Saira" w:cs="Saira"/>
                <w:color w:val="FFFFFF"/>
                <w:sz w:val="20"/>
                <w:szCs w:val="20"/>
                <w:shd w:val="clear" w:color="auto" w:fill="auto"/>
              </w:rPr>
              <w:t>Team Leadership</w:t>
            </w:r>
          </w:p>
          <w:p w14:paraId="6D176600" w14:textId="77777777" w:rsidR="005E7FEB" w:rsidRDefault="00C12F48">
            <w:pPr>
              <w:pStyle w:val="divdocumentulli"/>
              <w:numPr>
                <w:ilvl w:val="0"/>
                <w:numId w:val="15"/>
              </w:numPr>
              <w:spacing w:line="280" w:lineRule="atLeast"/>
              <w:ind w:left="740" w:right="500" w:hanging="232"/>
              <w:rPr>
                <w:rStyle w:val="documentdocumentrightcell"/>
                <w:rFonts w:ascii="Saira" w:eastAsia="Saira" w:hAnsi="Saira" w:cs="Saira"/>
                <w:color w:val="FFFFFF"/>
                <w:sz w:val="20"/>
                <w:szCs w:val="20"/>
                <w:shd w:val="clear" w:color="auto" w:fill="auto"/>
              </w:rPr>
            </w:pPr>
            <w:r>
              <w:rPr>
                <w:rStyle w:val="documentdocumentrightcell"/>
                <w:rFonts w:ascii="Saira" w:eastAsia="Saira" w:hAnsi="Saira" w:cs="Saira"/>
                <w:color w:val="FFFFFF"/>
                <w:sz w:val="20"/>
                <w:szCs w:val="20"/>
                <w:shd w:val="clear" w:color="auto" w:fill="auto"/>
              </w:rPr>
              <w:t>Automation knowledge</w:t>
            </w:r>
          </w:p>
          <w:p w14:paraId="35B10570" w14:textId="77777777" w:rsidR="005E7FEB" w:rsidRDefault="00C12F48">
            <w:pPr>
              <w:pStyle w:val="divdocumentulli"/>
              <w:numPr>
                <w:ilvl w:val="0"/>
                <w:numId w:val="15"/>
              </w:numPr>
              <w:spacing w:line="280" w:lineRule="atLeast"/>
              <w:ind w:left="740" w:right="500" w:hanging="232"/>
              <w:rPr>
                <w:rStyle w:val="documentdocumentrightcell"/>
                <w:rFonts w:ascii="Saira" w:eastAsia="Saira" w:hAnsi="Saira" w:cs="Saira"/>
                <w:color w:val="FFFFFF"/>
                <w:sz w:val="20"/>
                <w:szCs w:val="20"/>
                <w:shd w:val="clear" w:color="auto" w:fill="auto"/>
              </w:rPr>
            </w:pPr>
            <w:r>
              <w:rPr>
                <w:rStyle w:val="documentdocumentrightcell"/>
                <w:rFonts w:ascii="Saira" w:eastAsia="Saira" w:hAnsi="Saira" w:cs="Saira"/>
                <w:color w:val="FFFFFF"/>
                <w:sz w:val="20"/>
                <w:szCs w:val="20"/>
                <w:shd w:val="clear" w:color="auto" w:fill="auto"/>
              </w:rPr>
              <w:t>Test implementation</w:t>
            </w:r>
          </w:p>
          <w:p w14:paraId="632A61D7" w14:textId="77777777" w:rsidR="005E7FEB" w:rsidRDefault="00C12F48">
            <w:pPr>
              <w:pStyle w:val="divdocumentulli"/>
              <w:numPr>
                <w:ilvl w:val="0"/>
                <w:numId w:val="15"/>
              </w:numPr>
              <w:spacing w:line="280" w:lineRule="atLeast"/>
              <w:ind w:left="740" w:right="500" w:hanging="232"/>
              <w:rPr>
                <w:rStyle w:val="documentdocumentrightcell"/>
                <w:rFonts w:ascii="Saira" w:eastAsia="Saira" w:hAnsi="Saira" w:cs="Saira"/>
                <w:color w:val="FFFFFF"/>
                <w:sz w:val="20"/>
                <w:szCs w:val="20"/>
                <w:shd w:val="clear" w:color="auto" w:fill="auto"/>
              </w:rPr>
            </w:pPr>
            <w:r>
              <w:rPr>
                <w:rStyle w:val="documentdocumentrightcell"/>
                <w:rFonts w:ascii="Saira" w:eastAsia="Saira" w:hAnsi="Saira" w:cs="Saira"/>
                <w:color w:val="FFFFFF"/>
                <w:sz w:val="20"/>
                <w:szCs w:val="20"/>
                <w:shd w:val="clear" w:color="auto" w:fill="auto"/>
              </w:rPr>
              <w:t>Technical analysis</w:t>
            </w:r>
          </w:p>
          <w:p w14:paraId="6BF8723C" w14:textId="77777777" w:rsidR="005E7FEB" w:rsidRDefault="00C12F48">
            <w:pPr>
              <w:pStyle w:val="divdocumentulli"/>
              <w:numPr>
                <w:ilvl w:val="0"/>
                <w:numId w:val="15"/>
              </w:numPr>
              <w:spacing w:line="280" w:lineRule="atLeast"/>
              <w:ind w:left="740" w:right="500" w:hanging="232"/>
              <w:rPr>
                <w:rStyle w:val="documentdocumentrightcell"/>
                <w:rFonts w:ascii="Saira" w:eastAsia="Saira" w:hAnsi="Saira" w:cs="Saira"/>
                <w:color w:val="FFFFFF"/>
                <w:sz w:val="20"/>
                <w:szCs w:val="20"/>
                <w:shd w:val="clear" w:color="auto" w:fill="auto"/>
              </w:rPr>
            </w:pPr>
            <w:r>
              <w:rPr>
                <w:rStyle w:val="documentdocumentrightcell"/>
                <w:rFonts w:ascii="Saira" w:eastAsia="Saira" w:hAnsi="Saira" w:cs="Saira"/>
                <w:color w:val="FFFFFF"/>
                <w:sz w:val="20"/>
                <w:szCs w:val="20"/>
                <w:shd w:val="clear" w:color="auto" w:fill="auto"/>
              </w:rPr>
              <w:t>Automation design</w:t>
            </w:r>
          </w:p>
          <w:p w14:paraId="35434EAD" w14:textId="77777777" w:rsidR="005E7FEB" w:rsidRDefault="00C12F48">
            <w:pPr>
              <w:pStyle w:val="divdocumentulli"/>
              <w:numPr>
                <w:ilvl w:val="0"/>
                <w:numId w:val="15"/>
              </w:numPr>
              <w:spacing w:line="280" w:lineRule="atLeast"/>
              <w:ind w:left="740" w:right="500" w:hanging="232"/>
              <w:rPr>
                <w:rStyle w:val="documentdocumentrightcell"/>
                <w:rFonts w:ascii="Saira" w:eastAsia="Saira" w:hAnsi="Saira" w:cs="Saira"/>
                <w:color w:val="FFFFFF"/>
                <w:sz w:val="20"/>
                <w:szCs w:val="20"/>
                <w:shd w:val="clear" w:color="auto" w:fill="auto"/>
              </w:rPr>
            </w:pPr>
            <w:r>
              <w:rPr>
                <w:rStyle w:val="documentdocumentrightcell"/>
                <w:rFonts w:ascii="Saira" w:eastAsia="Saira" w:hAnsi="Saira" w:cs="Saira"/>
                <w:color w:val="FFFFFF"/>
                <w:sz w:val="20"/>
                <w:szCs w:val="20"/>
                <w:shd w:val="clear" w:color="auto" w:fill="auto"/>
              </w:rPr>
              <w:t>Software automation</w:t>
            </w:r>
          </w:p>
          <w:p w14:paraId="722E0575" w14:textId="77777777" w:rsidR="005E7FEB" w:rsidRDefault="00C12F48">
            <w:pPr>
              <w:pStyle w:val="divdocumentulli"/>
              <w:numPr>
                <w:ilvl w:val="0"/>
                <w:numId w:val="15"/>
              </w:numPr>
              <w:spacing w:line="280" w:lineRule="atLeast"/>
              <w:ind w:left="740" w:right="500" w:hanging="232"/>
              <w:rPr>
                <w:rStyle w:val="documentdocumentrightcell"/>
                <w:rFonts w:ascii="Saira" w:eastAsia="Saira" w:hAnsi="Saira" w:cs="Saira"/>
                <w:color w:val="FFFFFF"/>
                <w:sz w:val="20"/>
                <w:szCs w:val="20"/>
                <w:shd w:val="clear" w:color="auto" w:fill="auto"/>
              </w:rPr>
            </w:pPr>
            <w:r>
              <w:rPr>
                <w:rStyle w:val="documentdocumentrightcell"/>
                <w:rFonts w:ascii="Saira" w:eastAsia="Saira" w:hAnsi="Saira" w:cs="Saira"/>
                <w:color w:val="FFFFFF"/>
                <w:sz w:val="20"/>
                <w:szCs w:val="20"/>
                <w:shd w:val="clear" w:color="auto" w:fill="auto"/>
              </w:rPr>
              <w:t>Experience with automated test tools such as Cucumber / Selenium / Selenium WebDriver / Selenium Grid</w:t>
            </w:r>
          </w:p>
          <w:p w14:paraId="6A9445B3" w14:textId="77777777" w:rsidR="005E7FEB" w:rsidRDefault="00C12F48">
            <w:pPr>
              <w:pStyle w:val="divdocumentulli"/>
              <w:numPr>
                <w:ilvl w:val="0"/>
                <w:numId w:val="15"/>
              </w:numPr>
              <w:spacing w:line="280" w:lineRule="atLeast"/>
              <w:ind w:left="740" w:right="500" w:hanging="232"/>
              <w:rPr>
                <w:rStyle w:val="documentdocumentrightcell"/>
                <w:rFonts w:ascii="Saira" w:eastAsia="Saira" w:hAnsi="Saira" w:cs="Saira"/>
                <w:color w:val="FFFFFF"/>
                <w:sz w:val="20"/>
                <w:szCs w:val="20"/>
                <w:shd w:val="clear" w:color="auto" w:fill="auto"/>
              </w:rPr>
            </w:pPr>
            <w:r>
              <w:rPr>
                <w:rStyle w:val="documentdocumentrightcell"/>
                <w:rFonts w:ascii="Saira" w:eastAsia="Saira" w:hAnsi="Saira" w:cs="Saira"/>
                <w:color w:val="FFFFFF"/>
                <w:sz w:val="20"/>
                <w:szCs w:val="20"/>
                <w:shd w:val="clear" w:color="auto" w:fill="auto"/>
              </w:rPr>
              <w:t>Experience using test project management wiki tools such as JIRA / Confluence / Azure DevOps</w:t>
            </w:r>
          </w:p>
          <w:p w14:paraId="5542C8F4" w14:textId="77777777" w:rsidR="005E7FEB" w:rsidRDefault="00C12F48">
            <w:pPr>
              <w:pStyle w:val="divdocumentulli"/>
              <w:numPr>
                <w:ilvl w:val="0"/>
                <w:numId w:val="15"/>
              </w:numPr>
              <w:spacing w:line="280" w:lineRule="atLeast"/>
              <w:ind w:left="740" w:right="500" w:hanging="232"/>
              <w:rPr>
                <w:rStyle w:val="documentdocumentrightcell"/>
                <w:rFonts w:ascii="Saira" w:eastAsia="Saira" w:hAnsi="Saira" w:cs="Saira"/>
                <w:color w:val="FFFFFF"/>
                <w:sz w:val="20"/>
                <w:szCs w:val="20"/>
                <w:shd w:val="clear" w:color="auto" w:fill="auto"/>
              </w:rPr>
            </w:pPr>
            <w:r>
              <w:rPr>
                <w:rStyle w:val="documentdocumentrightcell"/>
                <w:rFonts w:ascii="Saira" w:eastAsia="Saira" w:hAnsi="Saira" w:cs="Saira"/>
                <w:color w:val="FFFFFF"/>
                <w:sz w:val="20"/>
                <w:szCs w:val="20"/>
                <w:shd w:val="clear" w:color="auto" w:fill="auto"/>
              </w:rPr>
              <w:t xml:space="preserve">Experience with HP Test Suite tools: ALM/Quality </w:t>
            </w:r>
            <w:proofErr w:type="spellStart"/>
            <w:r>
              <w:rPr>
                <w:rStyle w:val="documentdocumentrightcell"/>
                <w:rFonts w:ascii="Saira" w:eastAsia="Saira" w:hAnsi="Saira" w:cs="Saira"/>
                <w:color w:val="FFFFFF"/>
                <w:sz w:val="20"/>
                <w:szCs w:val="20"/>
                <w:shd w:val="clear" w:color="auto" w:fill="auto"/>
              </w:rPr>
              <w:t>Center</w:t>
            </w:r>
            <w:proofErr w:type="spellEnd"/>
            <w:r>
              <w:rPr>
                <w:rStyle w:val="documentdocumentrightcell"/>
                <w:rFonts w:ascii="Saira" w:eastAsia="Saira" w:hAnsi="Saira" w:cs="Saira"/>
                <w:color w:val="FFFFFF"/>
                <w:sz w:val="20"/>
                <w:szCs w:val="20"/>
                <w:shd w:val="clear" w:color="auto" w:fill="auto"/>
              </w:rPr>
              <w:t>, and QTP/UFT with VB Scripting</w:t>
            </w:r>
            <w:r>
              <w:rPr>
                <w:rStyle w:val="documentdocumentrightcell"/>
                <w:rFonts w:ascii="Saira" w:eastAsia="Saira" w:hAnsi="Saira" w:cs="Saira"/>
                <w:color w:val="FFFFFF"/>
                <w:sz w:val="20"/>
                <w:szCs w:val="20"/>
                <w:shd w:val="clear" w:color="auto" w:fill="auto"/>
              </w:rPr>
              <w:br/>
              <w:t>Knowledge and experience with the HP LoadRunner tool, and JMeter</w:t>
            </w:r>
            <w:r>
              <w:rPr>
                <w:rStyle w:val="documentdocumentrightcell"/>
                <w:rFonts w:ascii="Saira" w:eastAsia="Saira" w:hAnsi="Saira" w:cs="Saira"/>
                <w:color w:val="FFFFFF"/>
                <w:sz w:val="20"/>
                <w:szCs w:val="20"/>
                <w:shd w:val="clear" w:color="auto" w:fill="auto"/>
              </w:rPr>
              <w:br/>
              <w:t xml:space="preserve">Experience developing test automation scripts in </w:t>
            </w:r>
            <w:proofErr w:type="spellStart"/>
            <w:proofErr w:type="gramStart"/>
            <w:r>
              <w:rPr>
                <w:rStyle w:val="documentdocumentrightcell"/>
                <w:rFonts w:ascii="Saira" w:eastAsia="Saira" w:hAnsi="Saira" w:cs="Saira"/>
                <w:color w:val="FFFFFF"/>
                <w:sz w:val="20"/>
                <w:szCs w:val="20"/>
                <w:shd w:val="clear" w:color="auto" w:fill="auto"/>
              </w:rPr>
              <w:t>VBscript,C#</w:t>
            </w:r>
            <w:proofErr w:type="gramEnd"/>
            <w:r>
              <w:rPr>
                <w:rStyle w:val="documentdocumentrightcell"/>
                <w:rFonts w:ascii="Saira" w:eastAsia="Saira" w:hAnsi="Saira" w:cs="Saira"/>
                <w:color w:val="FFFFFF"/>
                <w:sz w:val="20"/>
                <w:szCs w:val="20"/>
                <w:shd w:val="clear" w:color="auto" w:fill="auto"/>
              </w:rPr>
              <w:t>,Java</w:t>
            </w:r>
            <w:proofErr w:type="spellEnd"/>
          </w:p>
        </w:tc>
      </w:tr>
    </w:tbl>
    <w:p w14:paraId="4CBFBDFF" w14:textId="77777777" w:rsidR="005E7FEB" w:rsidRDefault="00C12F48">
      <w:pPr>
        <w:spacing w:line="20" w:lineRule="auto"/>
        <w:rPr>
          <w:rFonts w:ascii="Saira" w:eastAsia="Saira" w:hAnsi="Saira" w:cs="Saira"/>
          <w:color w:val="46464E"/>
          <w:sz w:val="20"/>
          <w:szCs w:val="20"/>
        </w:rPr>
      </w:pPr>
      <w:r>
        <w:rPr>
          <w:color w:val="FFFFFF"/>
          <w:sz w:val="2"/>
        </w:rPr>
        <w:lastRenderedPageBreak/>
        <w:t>.</w:t>
      </w:r>
    </w:p>
    <w:sectPr w:rsidR="005E7FEB">
      <w:pgSz w:w="12240" w:h="15840"/>
      <w:pgMar w:top="0" w:right="0" w:bottom="0" w:left="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aira">
    <w:charset w:val="00"/>
    <w:family w:val="auto"/>
    <w:pitch w:val="default"/>
    <w:sig w:usb0="00000000" w:usb1="00000000" w:usb2="00000000" w:usb3="00000000" w:csb0="00000001" w:csb1="00000000"/>
    <w:embedRegular r:id="rId1" w:fontKey="{FEBD3D98-1890-4694-A3F9-815D0ADE553B}"/>
    <w:embedBold r:id="rId2" w:fontKey="{803E4086-BDAD-4CA4-A84B-8427F60F2EEA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3" w:fontKey="{D9A4DCDC-FC64-4416-9C85-201B5D01C157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4" w:fontKey="{4AC4B78F-57B2-4509-ACDD-5F6ACEF68EB9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hybridMultilevel"/>
    <w:tmpl w:val="00000001"/>
    <w:lvl w:ilvl="0" w:tplc="7930BCD8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3F227F6A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A7E8F954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C6204AD0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66C4C558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6FE8726E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76F4100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F390778C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972012D6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" w15:restartNumberingAfterBreak="0">
    <w:nsid w:val="00000002"/>
    <w:multiLevelType w:val="hybridMultilevel"/>
    <w:tmpl w:val="00000002"/>
    <w:lvl w:ilvl="0" w:tplc="3C74A632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6D026752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55900ECC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E8BAB332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F4BC8AAC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7BD8A85A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3894E77E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6AF6F0A4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501A692C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2" w15:restartNumberingAfterBreak="0">
    <w:nsid w:val="00000003"/>
    <w:multiLevelType w:val="hybridMultilevel"/>
    <w:tmpl w:val="00000003"/>
    <w:lvl w:ilvl="0" w:tplc="A844A140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8A2C3714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55948A64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A1C4717E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48D80B56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509E0F48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AE381544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493E46AE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F790FCA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3" w15:restartNumberingAfterBreak="0">
    <w:nsid w:val="00000004"/>
    <w:multiLevelType w:val="hybridMultilevel"/>
    <w:tmpl w:val="00000004"/>
    <w:lvl w:ilvl="0" w:tplc="7FDEE01A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F072E374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623AD5E8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DC9E4734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22C412AA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483CAD30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7674B320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8744CE9C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AC5E11D0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4" w15:restartNumberingAfterBreak="0">
    <w:nsid w:val="00000005"/>
    <w:multiLevelType w:val="hybridMultilevel"/>
    <w:tmpl w:val="00000005"/>
    <w:lvl w:ilvl="0" w:tplc="54BAD512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9F72603C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33F6DC18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39889B4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362EC96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AF167D5A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45DA3FB8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0908CD18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8586D480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5" w15:restartNumberingAfterBreak="0">
    <w:nsid w:val="00000006"/>
    <w:multiLevelType w:val="hybridMultilevel"/>
    <w:tmpl w:val="00000006"/>
    <w:lvl w:ilvl="0" w:tplc="AF8E59FC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89589E7A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1D1CFF7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55D8DBD2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844A7602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B8228B9C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5FC68C3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9B2A05A0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1CF8AB16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6" w15:restartNumberingAfterBreak="0">
    <w:nsid w:val="00000007"/>
    <w:multiLevelType w:val="hybridMultilevel"/>
    <w:tmpl w:val="00000007"/>
    <w:lvl w:ilvl="0" w:tplc="75ACA740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DF8EDB74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6E0AE7B0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0ABC15D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F68CF90C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0D7C9354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6BE48BB8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B64E644E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6DF23A92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7" w15:restartNumberingAfterBreak="0">
    <w:nsid w:val="00000008"/>
    <w:multiLevelType w:val="hybridMultilevel"/>
    <w:tmpl w:val="00000008"/>
    <w:lvl w:ilvl="0" w:tplc="99C6E634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0AACE4F2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BB3C89DA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F39C60C0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1C6E0C02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1884E4F8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BEE4DB38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81D692DC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8C8EB936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8" w15:restartNumberingAfterBreak="0">
    <w:nsid w:val="00000009"/>
    <w:multiLevelType w:val="hybridMultilevel"/>
    <w:tmpl w:val="00000009"/>
    <w:lvl w:ilvl="0" w:tplc="958C85C2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F51CD8E0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9CC6C186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BD9824B0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FB8CD740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34B220C6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8E78F8DC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D3BC5512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1304011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9" w15:restartNumberingAfterBreak="0">
    <w:nsid w:val="0000000A"/>
    <w:multiLevelType w:val="hybridMultilevel"/>
    <w:tmpl w:val="0000000A"/>
    <w:lvl w:ilvl="0" w:tplc="E8968636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592EC78A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6D2CAB98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8640A98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26F861EC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2A2EA2DA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F90854FE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2064F0B6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0A0E2484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0" w15:restartNumberingAfterBreak="0">
    <w:nsid w:val="0000000B"/>
    <w:multiLevelType w:val="hybridMultilevel"/>
    <w:tmpl w:val="0000000B"/>
    <w:lvl w:ilvl="0" w:tplc="8A905A34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F7B22FEA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9746DE86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638C5CE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571C341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298AEC3C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475E38B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F9EC6E9C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F01C1210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1" w15:restartNumberingAfterBreak="0">
    <w:nsid w:val="0000000C"/>
    <w:multiLevelType w:val="hybridMultilevel"/>
    <w:tmpl w:val="0000000C"/>
    <w:lvl w:ilvl="0" w:tplc="915C1ADC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CC3A8A4E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732E1EDA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D7D8F5B2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4D6C7778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C7C2E328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0B3E90CA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0E4E2A50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89B6A940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2" w15:restartNumberingAfterBreak="0">
    <w:nsid w:val="0000000D"/>
    <w:multiLevelType w:val="hybridMultilevel"/>
    <w:tmpl w:val="0000000D"/>
    <w:lvl w:ilvl="0" w:tplc="5164E6B2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019E5970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7A023E64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D26E6AAC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C2A4B228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59F0E530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0254A21A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624A3C86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751AF816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3" w15:restartNumberingAfterBreak="0">
    <w:nsid w:val="0000000E"/>
    <w:multiLevelType w:val="hybridMultilevel"/>
    <w:tmpl w:val="0000000E"/>
    <w:lvl w:ilvl="0" w:tplc="7094796C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97D06DE4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6532B7FC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DB283DE0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09AC567A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FA66C6B0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EF4855D0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64489756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4C42F862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4" w15:restartNumberingAfterBreak="0">
    <w:nsid w:val="0000000F"/>
    <w:multiLevelType w:val="hybridMultilevel"/>
    <w:tmpl w:val="0000000F"/>
    <w:lvl w:ilvl="0" w:tplc="D20CA6CA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3C725656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81CE5F96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58EE0CA0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C872518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C360CC0E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E146006C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6B9A8FE0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F7F4D6F2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5" w15:restartNumberingAfterBreak="0">
    <w:nsid w:val="1044304D"/>
    <w:multiLevelType w:val="hybridMultilevel"/>
    <w:tmpl w:val="F9327C42"/>
    <w:lvl w:ilvl="0" w:tplc="1C09000F">
      <w:start w:val="1"/>
      <w:numFmt w:val="decimal"/>
      <w:lvlText w:val="%1."/>
      <w:lvlJc w:val="left"/>
      <w:pPr>
        <w:ind w:left="1440" w:hanging="360"/>
      </w:pPr>
    </w:lvl>
    <w:lvl w:ilvl="1" w:tplc="1C090019" w:tentative="1">
      <w:start w:val="1"/>
      <w:numFmt w:val="lowerLetter"/>
      <w:lvlText w:val="%2."/>
      <w:lvlJc w:val="left"/>
      <w:pPr>
        <w:ind w:left="2160" w:hanging="360"/>
      </w:pPr>
    </w:lvl>
    <w:lvl w:ilvl="2" w:tplc="1C09001B" w:tentative="1">
      <w:start w:val="1"/>
      <w:numFmt w:val="lowerRoman"/>
      <w:lvlText w:val="%3."/>
      <w:lvlJc w:val="right"/>
      <w:pPr>
        <w:ind w:left="2880" w:hanging="180"/>
      </w:pPr>
    </w:lvl>
    <w:lvl w:ilvl="3" w:tplc="1C09000F" w:tentative="1">
      <w:start w:val="1"/>
      <w:numFmt w:val="decimal"/>
      <w:lvlText w:val="%4."/>
      <w:lvlJc w:val="left"/>
      <w:pPr>
        <w:ind w:left="3600" w:hanging="360"/>
      </w:pPr>
    </w:lvl>
    <w:lvl w:ilvl="4" w:tplc="1C090019" w:tentative="1">
      <w:start w:val="1"/>
      <w:numFmt w:val="lowerLetter"/>
      <w:lvlText w:val="%5."/>
      <w:lvlJc w:val="left"/>
      <w:pPr>
        <w:ind w:left="4320" w:hanging="360"/>
      </w:pPr>
    </w:lvl>
    <w:lvl w:ilvl="5" w:tplc="1C09001B" w:tentative="1">
      <w:start w:val="1"/>
      <w:numFmt w:val="lowerRoman"/>
      <w:lvlText w:val="%6."/>
      <w:lvlJc w:val="right"/>
      <w:pPr>
        <w:ind w:left="5040" w:hanging="180"/>
      </w:pPr>
    </w:lvl>
    <w:lvl w:ilvl="6" w:tplc="1C09000F" w:tentative="1">
      <w:start w:val="1"/>
      <w:numFmt w:val="decimal"/>
      <w:lvlText w:val="%7."/>
      <w:lvlJc w:val="left"/>
      <w:pPr>
        <w:ind w:left="5760" w:hanging="360"/>
      </w:pPr>
    </w:lvl>
    <w:lvl w:ilvl="7" w:tplc="1C090019" w:tentative="1">
      <w:start w:val="1"/>
      <w:numFmt w:val="lowerLetter"/>
      <w:lvlText w:val="%8."/>
      <w:lvlJc w:val="left"/>
      <w:pPr>
        <w:ind w:left="6480" w:hanging="360"/>
      </w:pPr>
    </w:lvl>
    <w:lvl w:ilvl="8" w:tplc="1C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3789370C"/>
    <w:multiLevelType w:val="hybridMultilevel"/>
    <w:tmpl w:val="F9327C42"/>
    <w:lvl w:ilvl="0" w:tplc="1C09000F">
      <w:start w:val="1"/>
      <w:numFmt w:val="decimal"/>
      <w:lvlText w:val="%1."/>
      <w:lvlJc w:val="left"/>
      <w:pPr>
        <w:ind w:left="1440" w:hanging="360"/>
      </w:pPr>
    </w:lvl>
    <w:lvl w:ilvl="1" w:tplc="1C090019" w:tentative="1">
      <w:start w:val="1"/>
      <w:numFmt w:val="lowerLetter"/>
      <w:lvlText w:val="%2."/>
      <w:lvlJc w:val="left"/>
      <w:pPr>
        <w:ind w:left="2160" w:hanging="360"/>
      </w:pPr>
    </w:lvl>
    <w:lvl w:ilvl="2" w:tplc="1C09001B" w:tentative="1">
      <w:start w:val="1"/>
      <w:numFmt w:val="lowerRoman"/>
      <w:lvlText w:val="%3."/>
      <w:lvlJc w:val="right"/>
      <w:pPr>
        <w:ind w:left="2880" w:hanging="180"/>
      </w:pPr>
    </w:lvl>
    <w:lvl w:ilvl="3" w:tplc="1C09000F" w:tentative="1">
      <w:start w:val="1"/>
      <w:numFmt w:val="decimal"/>
      <w:lvlText w:val="%4."/>
      <w:lvlJc w:val="left"/>
      <w:pPr>
        <w:ind w:left="3600" w:hanging="360"/>
      </w:pPr>
    </w:lvl>
    <w:lvl w:ilvl="4" w:tplc="1C090019" w:tentative="1">
      <w:start w:val="1"/>
      <w:numFmt w:val="lowerLetter"/>
      <w:lvlText w:val="%5."/>
      <w:lvlJc w:val="left"/>
      <w:pPr>
        <w:ind w:left="4320" w:hanging="360"/>
      </w:pPr>
    </w:lvl>
    <w:lvl w:ilvl="5" w:tplc="1C09001B" w:tentative="1">
      <w:start w:val="1"/>
      <w:numFmt w:val="lowerRoman"/>
      <w:lvlText w:val="%6."/>
      <w:lvlJc w:val="right"/>
      <w:pPr>
        <w:ind w:left="5040" w:hanging="180"/>
      </w:pPr>
    </w:lvl>
    <w:lvl w:ilvl="6" w:tplc="1C09000F" w:tentative="1">
      <w:start w:val="1"/>
      <w:numFmt w:val="decimal"/>
      <w:lvlText w:val="%7."/>
      <w:lvlJc w:val="left"/>
      <w:pPr>
        <w:ind w:left="5760" w:hanging="360"/>
      </w:pPr>
    </w:lvl>
    <w:lvl w:ilvl="7" w:tplc="1C090019" w:tentative="1">
      <w:start w:val="1"/>
      <w:numFmt w:val="lowerLetter"/>
      <w:lvlText w:val="%8."/>
      <w:lvlJc w:val="left"/>
      <w:pPr>
        <w:ind w:left="6480" w:hanging="360"/>
      </w:pPr>
    </w:lvl>
    <w:lvl w:ilvl="8" w:tplc="1C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5AA116EC"/>
    <w:multiLevelType w:val="hybridMultilevel"/>
    <w:tmpl w:val="F9327C42"/>
    <w:lvl w:ilvl="0" w:tplc="1C09000F">
      <w:start w:val="1"/>
      <w:numFmt w:val="decimal"/>
      <w:lvlText w:val="%1."/>
      <w:lvlJc w:val="left"/>
      <w:pPr>
        <w:ind w:left="1440" w:hanging="360"/>
      </w:pPr>
    </w:lvl>
    <w:lvl w:ilvl="1" w:tplc="1C090019" w:tentative="1">
      <w:start w:val="1"/>
      <w:numFmt w:val="lowerLetter"/>
      <w:lvlText w:val="%2."/>
      <w:lvlJc w:val="left"/>
      <w:pPr>
        <w:ind w:left="2160" w:hanging="360"/>
      </w:pPr>
    </w:lvl>
    <w:lvl w:ilvl="2" w:tplc="1C09001B" w:tentative="1">
      <w:start w:val="1"/>
      <w:numFmt w:val="lowerRoman"/>
      <w:lvlText w:val="%3."/>
      <w:lvlJc w:val="right"/>
      <w:pPr>
        <w:ind w:left="2880" w:hanging="180"/>
      </w:pPr>
    </w:lvl>
    <w:lvl w:ilvl="3" w:tplc="1C09000F" w:tentative="1">
      <w:start w:val="1"/>
      <w:numFmt w:val="decimal"/>
      <w:lvlText w:val="%4."/>
      <w:lvlJc w:val="left"/>
      <w:pPr>
        <w:ind w:left="3600" w:hanging="360"/>
      </w:pPr>
    </w:lvl>
    <w:lvl w:ilvl="4" w:tplc="1C090019" w:tentative="1">
      <w:start w:val="1"/>
      <w:numFmt w:val="lowerLetter"/>
      <w:lvlText w:val="%5."/>
      <w:lvlJc w:val="left"/>
      <w:pPr>
        <w:ind w:left="4320" w:hanging="360"/>
      </w:pPr>
    </w:lvl>
    <w:lvl w:ilvl="5" w:tplc="1C09001B" w:tentative="1">
      <w:start w:val="1"/>
      <w:numFmt w:val="lowerRoman"/>
      <w:lvlText w:val="%6."/>
      <w:lvlJc w:val="right"/>
      <w:pPr>
        <w:ind w:left="5040" w:hanging="180"/>
      </w:pPr>
    </w:lvl>
    <w:lvl w:ilvl="6" w:tplc="1C09000F" w:tentative="1">
      <w:start w:val="1"/>
      <w:numFmt w:val="decimal"/>
      <w:lvlText w:val="%7."/>
      <w:lvlJc w:val="left"/>
      <w:pPr>
        <w:ind w:left="5760" w:hanging="360"/>
      </w:pPr>
    </w:lvl>
    <w:lvl w:ilvl="7" w:tplc="1C090019" w:tentative="1">
      <w:start w:val="1"/>
      <w:numFmt w:val="lowerLetter"/>
      <w:lvlText w:val="%8."/>
      <w:lvlJc w:val="left"/>
      <w:pPr>
        <w:ind w:left="6480" w:hanging="360"/>
      </w:pPr>
    </w:lvl>
    <w:lvl w:ilvl="8" w:tplc="1C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5D7173D0"/>
    <w:multiLevelType w:val="hybridMultilevel"/>
    <w:tmpl w:val="F9327C42"/>
    <w:lvl w:ilvl="0" w:tplc="1C09000F">
      <w:start w:val="1"/>
      <w:numFmt w:val="decimal"/>
      <w:lvlText w:val="%1."/>
      <w:lvlJc w:val="left"/>
      <w:pPr>
        <w:ind w:left="1440" w:hanging="360"/>
      </w:pPr>
    </w:lvl>
    <w:lvl w:ilvl="1" w:tplc="1C090019" w:tentative="1">
      <w:start w:val="1"/>
      <w:numFmt w:val="lowerLetter"/>
      <w:lvlText w:val="%2."/>
      <w:lvlJc w:val="left"/>
      <w:pPr>
        <w:ind w:left="2160" w:hanging="360"/>
      </w:pPr>
    </w:lvl>
    <w:lvl w:ilvl="2" w:tplc="1C09001B" w:tentative="1">
      <w:start w:val="1"/>
      <w:numFmt w:val="lowerRoman"/>
      <w:lvlText w:val="%3."/>
      <w:lvlJc w:val="right"/>
      <w:pPr>
        <w:ind w:left="2880" w:hanging="180"/>
      </w:pPr>
    </w:lvl>
    <w:lvl w:ilvl="3" w:tplc="1C09000F" w:tentative="1">
      <w:start w:val="1"/>
      <w:numFmt w:val="decimal"/>
      <w:lvlText w:val="%4."/>
      <w:lvlJc w:val="left"/>
      <w:pPr>
        <w:ind w:left="3600" w:hanging="360"/>
      </w:pPr>
    </w:lvl>
    <w:lvl w:ilvl="4" w:tplc="1C090019" w:tentative="1">
      <w:start w:val="1"/>
      <w:numFmt w:val="lowerLetter"/>
      <w:lvlText w:val="%5."/>
      <w:lvlJc w:val="left"/>
      <w:pPr>
        <w:ind w:left="4320" w:hanging="360"/>
      </w:pPr>
    </w:lvl>
    <w:lvl w:ilvl="5" w:tplc="1C09001B" w:tentative="1">
      <w:start w:val="1"/>
      <w:numFmt w:val="lowerRoman"/>
      <w:lvlText w:val="%6."/>
      <w:lvlJc w:val="right"/>
      <w:pPr>
        <w:ind w:left="5040" w:hanging="180"/>
      </w:pPr>
    </w:lvl>
    <w:lvl w:ilvl="6" w:tplc="1C09000F" w:tentative="1">
      <w:start w:val="1"/>
      <w:numFmt w:val="decimal"/>
      <w:lvlText w:val="%7."/>
      <w:lvlJc w:val="left"/>
      <w:pPr>
        <w:ind w:left="5760" w:hanging="360"/>
      </w:pPr>
    </w:lvl>
    <w:lvl w:ilvl="7" w:tplc="1C090019" w:tentative="1">
      <w:start w:val="1"/>
      <w:numFmt w:val="lowerLetter"/>
      <w:lvlText w:val="%8."/>
      <w:lvlJc w:val="left"/>
      <w:pPr>
        <w:ind w:left="6480" w:hanging="360"/>
      </w:pPr>
    </w:lvl>
    <w:lvl w:ilvl="8" w:tplc="1C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7673791E"/>
    <w:multiLevelType w:val="hybridMultilevel"/>
    <w:tmpl w:val="F9327C42"/>
    <w:lvl w:ilvl="0" w:tplc="1C09000F">
      <w:start w:val="1"/>
      <w:numFmt w:val="decimal"/>
      <w:lvlText w:val="%1."/>
      <w:lvlJc w:val="left"/>
      <w:pPr>
        <w:ind w:left="1440" w:hanging="360"/>
      </w:pPr>
    </w:lvl>
    <w:lvl w:ilvl="1" w:tplc="1C090019" w:tentative="1">
      <w:start w:val="1"/>
      <w:numFmt w:val="lowerLetter"/>
      <w:lvlText w:val="%2."/>
      <w:lvlJc w:val="left"/>
      <w:pPr>
        <w:ind w:left="2160" w:hanging="360"/>
      </w:pPr>
    </w:lvl>
    <w:lvl w:ilvl="2" w:tplc="1C09001B" w:tentative="1">
      <w:start w:val="1"/>
      <w:numFmt w:val="lowerRoman"/>
      <w:lvlText w:val="%3."/>
      <w:lvlJc w:val="right"/>
      <w:pPr>
        <w:ind w:left="2880" w:hanging="180"/>
      </w:pPr>
    </w:lvl>
    <w:lvl w:ilvl="3" w:tplc="1C09000F" w:tentative="1">
      <w:start w:val="1"/>
      <w:numFmt w:val="decimal"/>
      <w:lvlText w:val="%4."/>
      <w:lvlJc w:val="left"/>
      <w:pPr>
        <w:ind w:left="3600" w:hanging="360"/>
      </w:pPr>
    </w:lvl>
    <w:lvl w:ilvl="4" w:tplc="1C090019" w:tentative="1">
      <w:start w:val="1"/>
      <w:numFmt w:val="lowerLetter"/>
      <w:lvlText w:val="%5."/>
      <w:lvlJc w:val="left"/>
      <w:pPr>
        <w:ind w:left="4320" w:hanging="360"/>
      </w:pPr>
    </w:lvl>
    <w:lvl w:ilvl="5" w:tplc="1C09001B" w:tentative="1">
      <w:start w:val="1"/>
      <w:numFmt w:val="lowerRoman"/>
      <w:lvlText w:val="%6."/>
      <w:lvlJc w:val="right"/>
      <w:pPr>
        <w:ind w:left="5040" w:hanging="180"/>
      </w:pPr>
    </w:lvl>
    <w:lvl w:ilvl="6" w:tplc="1C09000F" w:tentative="1">
      <w:start w:val="1"/>
      <w:numFmt w:val="decimal"/>
      <w:lvlText w:val="%7."/>
      <w:lvlJc w:val="left"/>
      <w:pPr>
        <w:ind w:left="5760" w:hanging="360"/>
      </w:pPr>
    </w:lvl>
    <w:lvl w:ilvl="7" w:tplc="1C090019" w:tentative="1">
      <w:start w:val="1"/>
      <w:numFmt w:val="lowerLetter"/>
      <w:lvlText w:val="%8."/>
      <w:lvlJc w:val="left"/>
      <w:pPr>
        <w:ind w:left="6480" w:hanging="360"/>
      </w:pPr>
    </w:lvl>
    <w:lvl w:ilvl="8" w:tplc="1C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  <w:num w:numId="14">
    <w:abstractNumId w:val="13"/>
  </w:num>
  <w:num w:numId="15">
    <w:abstractNumId w:val="14"/>
  </w:num>
  <w:num w:numId="16">
    <w:abstractNumId w:val="16"/>
  </w:num>
  <w:num w:numId="17">
    <w:abstractNumId w:val="19"/>
  </w:num>
  <w:num w:numId="18">
    <w:abstractNumId w:val="17"/>
  </w:num>
  <w:num w:numId="19">
    <w:abstractNumId w:val="15"/>
  </w:num>
  <w:num w:numId="20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TrueTypeFonts/>
  <w:proofState w:spelling="clean" w:grammar="clean"/>
  <w:defaultTabStop w:val="720"/>
  <w:noPunctuationKerning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7FEB"/>
    <w:rsid w:val="0004100E"/>
    <w:rsid w:val="00523B9E"/>
    <w:rsid w:val="005E7FEB"/>
    <w:rsid w:val="00847015"/>
    <w:rsid w:val="00C12F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3DDDB93"/>
  <w15:docId w15:val="{1103E0E5-B6F1-4C8A-8F8A-0AC42D0A81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ZA" w:eastAsia="en-ZA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5BCE"/>
    <w:pPr>
      <w:spacing w:line="240" w:lineRule="atLeast"/>
    </w:pPr>
    <w:rPr>
      <w:sz w:val="24"/>
      <w:szCs w:val="24"/>
    </w:rPr>
  </w:style>
  <w:style w:type="paragraph" w:styleId="Heading1">
    <w:name w:val="heading 1"/>
    <w:basedOn w:val="Normal"/>
    <w:next w:val="Normal"/>
    <w:qFormat/>
    <w:rsid w:val="00EF7B96"/>
    <w:pPr>
      <w:keepNext/>
      <w:spacing w:before="240" w:after="60"/>
      <w:outlineLvl w:val="0"/>
    </w:pPr>
    <w:rPr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qFormat/>
    <w:rsid w:val="00EF7B96"/>
    <w:pPr>
      <w:keepNext/>
      <w:spacing w:before="240" w:after="60"/>
      <w:outlineLvl w:val="1"/>
    </w:pPr>
    <w:rPr>
      <w:b/>
      <w:bCs/>
      <w:iCs/>
      <w:sz w:val="36"/>
      <w:szCs w:val="36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b/>
      <w:bCs/>
      <w:sz w:val="28"/>
      <w:szCs w:val="28"/>
    </w:rPr>
  </w:style>
  <w:style w:type="paragraph" w:styleId="Heading4">
    <w:name w:val="heading 4"/>
    <w:basedOn w:val="Normal"/>
    <w:next w:val="Normal"/>
    <w:qFormat/>
    <w:rsid w:val="00EF7B96"/>
    <w:pPr>
      <w:keepNext/>
      <w:spacing w:before="240" w:after="60"/>
      <w:outlineLvl w:val="3"/>
    </w:pPr>
    <w:rPr>
      <w:b/>
      <w:bCs/>
    </w:rPr>
  </w:style>
  <w:style w:type="paragraph" w:styleId="Heading5">
    <w:name w:val="heading 5"/>
    <w:basedOn w:val="Normal"/>
    <w:next w:val="Normal"/>
    <w:qFormat/>
    <w:rsid w:val="00EF7B96"/>
    <w:pPr>
      <w:spacing w:before="240" w:after="60"/>
      <w:outlineLvl w:val="4"/>
    </w:pPr>
    <w:rPr>
      <w:b/>
      <w:bCs/>
      <w:iCs/>
      <w:sz w:val="20"/>
      <w:szCs w:val="20"/>
    </w:rPr>
  </w:style>
  <w:style w:type="paragraph" w:styleId="Heading6">
    <w:name w:val="heading 6"/>
    <w:basedOn w:val="Normal"/>
    <w:next w:val="Normal"/>
    <w:qFormat/>
    <w:rsid w:val="00EF7B96"/>
    <w:pPr>
      <w:spacing w:before="240" w:after="60"/>
      <w:outlineLvl w:val="5"/>
    </w:pPr>
    <w:rPr>
      <w:b/>
      <w:bCs/>
      <w:sz w:val="16"/>
      <w:szCs w:val="1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ocumentfontsize">
    <w:name w:val="document_fontsize"/>
    <w:basedOn w:val="Normal"/>
    <w:rPr>
      <w:sz w:val="20"/>
      <w:szCs w:val="20"/>
    </w:rPr>
  </w:style>
  <w:style w:type="character" w:customStyle="1" w:styleId="documentleftcell">
    <w:name w:val="documentleftcell"/>
    <w:basedOn w:val="DefaultParagraphFont"/>
  </w:style>
  <w:style w:type="character" w:customStyle="1" w:styleId="divdocumentleft-box">
    <w:name w:val="div_document_left-box"/>
    <w:basedOn w:val="DefaultParagraphFont"/>
  </w:style>
  <w:style w:type="paragraph" w:customStyle="1" w:styleId="documentleft-boxsectionnth-child1">
    <w:name w:val="document_left-box_section_nth-child(1)"/>
    <w:basedOn w:val="Normal"/>
  </w:style>
  <w:style w:type="paragraph" w:customStyle="1" w:styleId="documentleft-boxparagraph">
    <w:name w:val="document_left-box_paragraph"/>
    <w:basedOn w:val="Normal"/>
  </w:style>
  <w:style w:type="paragraph" w:customStyle="1" w:styleId="documentname">
    <w:name w:val="document_name"/>
    <w:basedOn w:val="Normal"/>
    <w:pPr>
      <w:pBdr>
        <w:bottom w:val="none" w:sz="0" w:space="10" w:color="auto"/>
      </w:pBdr>
      <w:spacing w:line="680" w:lineRule="atLeast"/>
    </w:pPr>
    <w:rPr>
      <w:b/>
      <w:bCs/>
      <w:caps/>
      <w:color w:val="2C5A77"/>
      <w:spacing w:val="18"/>
      <w:sz w:val="72"/>
      <w:szCs w:val="72"/>
    </w:rPr>
  </w:style>
  <w:style w:type="character" w:customStyle="1" w:styleId="span">
    <w:name w:val="span"/>
    <w:basedOn w:val="DefaultParagraphFont"/>
    <w:rPr>
      <w:bdr w:val="none" w:sz="0" w:space="0" w:color="auto"/>
      <w:vertAlign w:val="baseline"/>
    </w:rPr>
  </w:style>
  <w:style w:type="paragraph" w:customStyle="1" w:styleId="documentemptyborderdiv">
    <w:name w:val="document_emptyborderdiv"/>
    <w:basedOn w:val="Normal"/>
    <w:pPr>
      <w:pBdr>
        <w:top w:val="single" w:sz="8" w:space="0" w:color="2C5A77"/>
      </w:pBdr>
      <w:spacing w:line="20" w:lineRule="atLeast"/>
    </w:pPr>
    <w:rPr>
      <w:sz w:val="2"/>
      <w:szCs w:val="2"/>
    </w:rPr>
  </w:style>
  <w:style w:type="paragraph" w:customStyle="1" w:styleId="documentleft-boxsection">
    <w:name w:val="document_left-box_section"/>
    <w:basedOn w:val="Normal"/>
  </w:style>
  <w:style w:type="paragraph" w:customStyle="1" w:styleId="documentheading">
    <w:name w:val="document_heading"/>
    <w:basedOn w:val="Normal"/>
    <w:pPr>
      <w:spacing w:line="340" w:lineRule="atLeast"/>
    </w:pPr>
    <w:rPr>
      <w:sz w:val="28"/>
      <w:szCs w:val="28"/>
    </w:rPr>
  </w:style>
  <w:style w:type="paragraph" w:customStyle="1" w:styleId="documentsectiontitle">
    <w:name w:val="document_sectiontitle"/>
    <w:basedOn w:val="Normal"/>
    <w:pPr>
      <w:pBdr>
        <w:bottom w:val="single" w:sz="8" w:space="0" w:color="2C5A77"/>
      </w:pBdr>
    </w:pPr>
    <w:rPr>
      <w:b/>
      <w:bCs/>
      <w:caps/>
      <w:color w:val="2C5A77"/>
      <w:spacing w:val="10"/>
    </w:rPr>
  </w:style>
  <w:style w:type="paragraph" w:customStyle="1" w:styleId="documentleft-boxsinglecolumn">
    <w:name w:val="document_left-box_singlecolumn"/>
    <w:basedOn w:val="Normal"/>
  </w:style>
  <w:style w:type="paragraph" w:customStyle="1" w:styleId="p">
    <w:name w:val="p"/>
    <w:basedOn w:val="Normal"/>
  </w:style>
  <w:style w:type="paragraph" w:customStyle="1" w:styleId="documentleft-boxpaddedline">
    <w:name w:val="document_left-box_paddedline"/>
    <w:basedOn w:val="Normal"/>
    <w:rPr>
      <w:color w:val="000000"/>
    </w:rPr>
  </w:style>
  <w:style w:type="character" w:customStyle="1" w:styleId="documenttxtBold">
    <w:name w:val="document_txtBold"/>
    <w:basedOn w:val="DefaultParagraphFont"/>
    <w:rPr>
      <w:b/>
      <w:bCs/>
    </w:rPr>
  </w:style>
  <w:style w:type="character" w:customStyle="1" w:styleId="documentjobdates">
    <w:name w:val="document_jobdates"/>
    <w:basedOn w:val="DefaultParagraphFont"/>
    <w:rPr>
      <w:b/>
      <w:bCs/>
      <w:sz w:val="20"/>
      <w:szCs w:val="20"/>
    </w:rPr>
  </w:style>
  <w:style w:type="character" w:customStyle="1" w:styleId="documentcompanyname">
    <w:name w:val="document_companyname"/>
    <w:basedOn w:val="DefaultParagraphFont"/>
    <w:rPr>
      <w:b/>
      <w:bCs/>
    </w:rPr>
  </w:style>
  <w:style w:type="character" w:customStyle="1" w:styleId="documentjobcity">
    <w:name w:val="document_jobcity"/>
    <w:basedOn w:val="DefaultParagraphFont"/>
    <w:rPr>
      <w:b w:val="0"/>
      <w:bCs w:val="0"/>
    </w:rPr>
  </w:style>
  <w:style w:type="paragraph" w:customStyle="1" w:styleId="divdocumentulli">
    <w:name w:val="div_document_ul_li"/>
    <w:basedOn w:val="Normal"/>
    <w:pPr>
      <w:pBdr>
        <w:left w:val="none" w:sz="0" w:space="2" w:color="auto"/>
      </w:pBdr>
    </w:pPr>
  </w:style>
  <w:style w:type="character" w:customStyle="1" w:styleId="documenteducationjobcity">
    <w:name w:val="document_education_jobcity"/>
    <w:basedOn w:val="DefaultParagraphFont"/>
    <w:rPr>
      <w:b w:val="0"/>
      <w:bCs w:val="0"/>
    </w:rPr>
  </w:style>
  <w:style w:type="character" w:customStyle="1" w:styleId="educationjoblocation">
    <w:name w:val="education_joblocation"/>
    <w:basedOn w:val="DefaultParagraphFont"/>
    <w:rPr>
      <w:b w:val="0"/>
      <w:bCs w:val="0"/>
    </w:rPr>
  </w:style>
  <w:style w:type="character" w:customStyle="1" w:styleId="font">
    <w:name w:val="font"/>
    <w:basedOn w:val="DefaultParagraphFont"/>
    <w:rPr>
      <w:bdr w:val="none" w:sz="0" w:space="0" w:color="auto"/>
      <w:vertAlign w:val="baseline"/>
    </w:rPr>
  </w:style>
  <w:style w:type="paragraph" w:customStyle="1" w:styleId="divdocumentleft-boxParagraph">
    <w:name w:val="div_document_left-box Paragraph"/>
    <w:basedOn w:val="Normal"/>
    <w:pPr>
      <w:pBdr>
        <w:left w:val="none" w:sz="0" w:space="8" w:color="auto"/>
        <w:right w:val="none" w:sz="0" w:space="6" w:color="auto"/>
      </w:pBdr>
    </w:pPr>
  </w:style>
  <w:style w:type="table" w:customStyle="1" w:styleId="divdocumentleft-table">
    <w:name w:val="div_document_left-table"/>
    <w:basedOn w:val="TableNormal"/>
    <w:tblPr/>
  </w:style>
  <w:style w:type="character" w:customStyle="1" w:styleId="documentdocumentrightcell">
    <w:name w:val="document_documentrightcell"/>
    <w:basedOn w:val="DefaultParagraphFont"/>
    <w:rPr>
      <w:shd w:val="clear" w:color="auto" w:fill="2C5A77"/>
    </w:rPr>
  </w:style>
  <w:style w:type="paragraph" w:customStyle="1" w:styleId="divdocumentright-box">
    <w:name w:val="div_document_right-box"/>
    <w:basedOn w:val="Normal"/>
    <w:pPr>
      <w:pBdr>
        <w:left w:val="none" w:sz="0" w:space="25" w:color="auto"/>
        <w:right w:val="none" w:sz="0" w:space="25" w:color="auto"/>
      </w:pBdr>
      <w:shd w:val="clear" w:color="auto" w:fill="2C5A77"/>
    </w:pPr>
    <w:rPr>
      <w:color w:val="FFFFFF"/>
      <w:shd w:val="clear" w:color="auto" w:fill="2C5A77"/>
    </w:rPr>
  </w:style>
  <w:style w:type="paragraph" w:customStyle="1" w:styleId="documentright-boxsectionnth-child1">
    <w:name w:val="document_right-box_section_nth-child(1)"/>
    <w:basedOn w:val="Normal"/>
  </w:style>
  <w:style w:type="paragraph" w:customStyle="1" w:styleId="documentright-boxsectionnth-child1paragraph">
    <w:name w:val="document_right-box_section_nth-child(1)_paragraph"/>
    <w:basedOn w:val="Normal"/>
  </w:style>
  <w:style w:type="paragraph" w:customStyle="1" w:styleId="div">
    <w:name w:val="div"/>
    <w:basedOn w:val="Normal"/>
  </w:style>
  <w:style w:type="paragraph" w:customStyle="1" w:styleId="documentparentContainerright-boxsinglecolumn">
    <w:name w:val="document_parentContainer_right-box_singlecolumn"/>
    <w:basedOn w:val="Normal"/>
  </w:style>
  <w:style w:type="paragraph" w:customStyle="1" w:styleId="documentpb5">
    <w:name w:val="document_pb5"/>
    <w:basedOn w:val="Normal"/>
  </w:style>
  <w:style w:type="character" w:customStyle="1" w:styleId="documentmukcolon">
    <w:name w:val="document_mukcolon"/>
    <w:basedOn w:val="DefaultParagraphFont"/>
    <w:rPr>
      <w:vanish/>
    </w:rPr>
  </w:style>
  <w:style w:type="paragraph" w:customStyle="1" w:styleId="documentalnkemptysection">
    <w:name w:val="document_alnkemptysection"/>
    <w:basedOn w:val="Normal"/>
    <w:pPr>
      <w:pBdr>
        <w:bottom w:val="single" w:sz="8" w:space="0" w:color="FFFFFF"/>
      </w:pBdr>
    </w:pPr>
    <w:rPr>
      <w:sz w:val="20"/>
      <w:szCs w:val="20"/>
    </w:rPr>
  </w:style>
  <w:style w:type="paragraph" w:customStyle="1" w:styleId="documentright-boxalnkpaddingsection">
    <w:name w:val="document_right-box_alnkpaddingsection"/>
    <w:basedOn w:val="Normal"/>
    <w:pPr>
      <w:spacing w:line="500" w:lineRule="atLeast"/>
    </w:pPr>
  </w:style>
  <w:style w:type="paragraph" w:customStyle="1" w:styleId="documentright-boxsectionnth-last-of-type1">
    <w:name w:val="document_right-box_section_nth-last-of-type(1)"/>
    <w:basedOn w:val="Normal"/>
  </w:style>
  <w:style w:type="paragraph" w:customStyle="1" w:styleId="documentright-boxheading">
    <w:name w:val="document_right-box_heading"/>
    <w:basedOn w:val="Normal"/>
  </w:style>
  <w:style w:type="paragraph" w:customStyle="1" w:styleId="documentright-boxsectiontitle">
    <w:name w:val="document_right-box_sectiontitle"/>
    <w:basedOn w:val="Normal"/>
    <w:pPr>
      <w:pBdr>
        <w:left w:val="none" w:sz="0" w:space="25" w:color="auto"/>
      </w:pBdr>
    </w:pPr>
    <w:rPr>
      <w:color w:val="FFFFFF"/>
    </w:rPr>
  </w:style>
  <w:style w:type="paragraph" w:customStyle="1" w:styleId="documentright-boxsectionnotadditionallnknotSECTIONCNTCfirstparagraph">
    <w:name w:val="document_right-box_section_not(.additional_lnk)_not(.SECTION_CNTC)_firstparagraph"/>
    <w:basedOn w:val="Normal"/>
  </w:style>
  <w:style w:type="paragraph" w:customStyle="1" w:styleId="documentpaddedline">
    <w:name w:val="document_paddedline"/>
    <w:basedOn w:val="Normal"/>
  </w:style>
  <w:style w:type="table" w:customStyle="1" w:styleId="documentparentContainer">
    <w:name w:val="document_parentContainer"/>
    <w:basedOn w:val="TableNormal"/>
    <w:tblPr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5</Pages>
  <Words>1232</Words>
  <Characters>7026</Characters>
  <Application>Microsoft Office Word</Application>
  <DocSecurity>0</DocSecurity>
  <Lines>58</Lines>
  <Paragraphs>16</Paragraphs>
  <ScaleCrop>false</ScaleCrop>
  <Company/>
  <LinksUpToDate>false</LinksUpToDate>
  <CharactersWithSpaces>8242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Labius RamonoDisemelo</dc:title>
  <dc:creator>Ramono  Labius Disemelo</dc:creator>
  <cp:lastModifiedBy>Ramono  Labius Disemelo</cp:lastModifiedBy>
  <cp:revision>3</cp:revision>
  <dcterms:created xsi:type="dcterms:W3CDTF">2020-04-12T11:30:00Z</dcterms:created>
  <dcterms:modified xsi:type="dcterms:W3CDTF">2020-04-12T12:59:00Z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x1ye=0">
    <vt:lpwstr>IKoAAB+LCAAAAAAABAAUmrViw0AQBT9IhZhKMZPF6sRMFuvr43QpEsu5231vJjECiSTGMyRNijhK0BBCCyyCsDwhcBhMElzdgCvsxFevuMFoMuNHsJx00EcmVY3JOnW0dPTqSiKaBfG4RiKXHtCvDlWVscKVS4YJUgthckVZUGXTSFnAZcbWKXG5LKz2rZJb51Et6I3llPYQ87GS0wHzi811jMztkK471k4VPJVncNnfDMgHazmHKT8rV6moZqY</vt:lpwstr>
  </property>
  <property fmtid="{D5CDD505-2E9C-101B-9397-08002B2CF9AE}" pid="3" name="x1ye=1">
    <vt:lpwstr>HFTeY6tlpJqu0QEu/Jze0EiHPZdkOE6Dx++N4vjiuKkI99m0Gp7EwlfZGFoc3btxUB5WjSUI7S/a24MLWCOSdO2FSrmJ7QyO201el9eOpGtY+vkddlXTaNGLHSi6TfFbj42RjMRwx0xrDhuFdTgH1lN6YmiFXNE9kfB7KATosGdYbPywuuWPlte1RUvqtSGqtccct3UtY6wxxbrLRDuClnbNvLT6r9mG87mKg5BSKsY2+dw0GY9nlVzyWWQt0dO</vt:lpwstr>
  </property>
  <property fmtid="{D5CDD505-2E9C-101B-9397-08002B2CF9AE}" pid="4" name="x1ye=10">
    <vt:lpwstr>Df/Gyrw67HrrsNK1n9hL8N6jJ28tRvWcyngpFR4Zme5o5W1bEVaslTnksdAhvZuSQWDGB2FJ4REGe8RFww/YQvx55hWuc7CTLcE2LEut4yVVKFn26+4+e+nrLaZ/Z9hHWPWy+334kEpKxLC+9rIyHKb5ooZGiy1YNxiMIDX0Nw5fqKpJN1Qq2A3JVFq+e4UQGTXpJdrB+lPMfHbs7KMwiFn+QnukMmAj2xIKcWIst7lLQI//Try7ku0pnH+ObOw</vt:lpwstr>
  </property>
  <property fmtid="{D5CDD505-2E9C-101B-9397-08002B2CF9AE}" pid="5" name="x1ye=100">
    <vt:lpwstr>BgHKimC6xIQBQvNBoawi3J8iSeNsboCqOI4HpEOVs+MZn4Gc1caoo5gvid+jog1fT6NXNMeSUjVaIn+Qo8e8s664/h7gJOZMJ4D04SGiL194eB+d81GiyiSA5TiR0YJgQSULZGoMmxQn/8QgSXKJWNY7kQisp0ufotBl7dgbM+RxrSie1wfRUQGIAoE8iO0NAs+yzWzb1XmReW0zhTRcvZ7R+tHGE/52QA4PnKF8MbTcE3mWdRP5YSmIBJ6Odgp</vt:lpwstr>
  </property>
  <property fmtid="{D5CDD505-2E9C-101B-9397-08002B2CF9AE}" pid="6" name="x1ye=101">
    <vt:lpwstr>aYwSRWoA06InpMzJybR4m3XGg3M2Fc95GvOreRp6TahwtWGy4FDebG9glMWk+6P0LiSsaNqwjNPwMr4WjT4YIMaZCLd/GQueMS8CGUxvM8Lj63gm2nvaWOKtSssEvtonKPI4peVriZvkLkCY/6zzCm2X6EJtuN/6BXr2R31jqDfYqRKm6glcuNDMW3XLk1bKvvv56WfZQeSuxoZ2aEDCnvNOV+D6FFgv0hdSBhQuyaLg17ormqwakUh4X/AraaQ</vt:lpwstr>
  </property>
  <property fmtid="{D5CDD505-2E9C-101B-9397-08002B2CF9AE}" pid="7" name="x1ye=102">
    <vt:lpwstr>HwuXHZ+JDOD/5/voJnpvt8IZU2afj48nQlgq7W/wIohxE+5BbyQ5YynVsDZml01OdjMAbPzjfNnUQYNQ0x84l0yVvAypRwWEN/WMItsRuG77h/CXcxJtv9ziP0Wd0jYt6AaENvnpykroHiGdyHxw3l3KkatPWgTwADRuuvln1smnn9z8PdwuHEaRhRhZ7C4DcpU9zDcK1WfiS/kRJ3UUmvHK9uyjHS1dWeLcqXj20jWf6EH6QvN6cAQ8+VQsYTn</vt:lpwstr>
  </property>
  <property fmtid="{D5CDD505-2E9C-101B-9397-08002B2CF9AE}" pid="8" name="x1ye=103">
    <vt:lpwstr>MzSX+JdaNA6r3McAB0kv4Ru42ydAwlVjnm78lJds8K1PCV+aUeKoTJiq1uWTu0RRWOeKFSu9enwUfjyYxbdsfcyOL/ETUw3CTLxTG7cU53nl4EcxVQZ3X+JlVz2ghOJaZHemheOnRwRkgbq1JKH7+U9O26WuExgkzshp9/PpQeRyWLRCjTl87kcNyz7fVwsG7/gUjhe8T0ZbqptC6rtieh9J4wjdo3egetXld5ppi9nDMq54iKU/YADb2IwXV7f</vt:lpwstr>
  </property>
  <property fmtid="{D5CDD505-2E9C-101B-9397-08002B2CF9AE}" pid="9" name="x1ye=104">
    <vt:lpwstr>803dg2SJUe9NPO7Y/VWT4yO5Pu8hWnxmrEKjxwogLI8QsC1c8COZIdS5Ygce3D+pYiyMaWGOGmp0XLE2fEmvkTcp8jRBVIpp27SXxPPi4Cj6QYU6dHCVTRH9tL/TqIi1nwdMqyYPtl7TC3DVS9gIR0lFFWrC6PeazZnAiWzgYwTAEjhjvPZDC1rID66waY7jnlLMpT5AvhLjoWVhI5bev0eZXJnCtq1KIvHoOewNY3jdrMhC6YLRetxSw15iIMT</vt:lpwstr>
  </property>
  <property fmtid="{D5CDD505-2E9C-101B-9397-08002B2CF9AE}" pid="10" name="x1ye=105">
    <vt:lpwstr>aTok4EU5wH84cSB1imJUA1joZ8apGJYRjkL9OYF9nR7HyCb0mO/SqrBLHKqsDfDe/HGDF187nD1F3g6GTS45+6i9WgOgZ7pxApAjtyPDk7ifO4pQ92QLZNK6SWm5W1GyRguRvvb3qa6d5fQwpB3BEr8zflx3XSi3WaWZEuACaWyruR7rM7+0LD2m3uTmkx/fWHGPFaSZjafutjm95uXnDgHyZou1FAXjS5pWzdlq6eiVEkz81HJw3nW5qrh52Zl</vt:lpwstr>
  </property>
  <property fmtid="{D5CDD505-2E9C-101B-9397-08002B2CF9AE}" pid="11" name="x1ye=106">
    <vt:lpwstr>98PWHldocrfWJF3r+2iLNGQv568IMO+OTtP6oPm/KevyXk9YqICII4N2WhHfXgfw20OKod2hjXE9llWW1Uw11Y7ZUHctRzh69MmO2qX5Al2E/rex+QCVvZ/dWAjbCW3VbOa52ypYNf+Nag0axvwMShwLppLBIMKPtCEOgUBO+JOaEbtJbvjDIT4yzVmWKKnE5qRAS2scHP57VcBFOn5/U1nxtqt6APps0HOjHzKY0xNA0lLZhb+M85JyBoCmfkH</vt:lpwstr>
  </property>
  <property fmtid="{D5CDD505-2E9C-101B-9397-08002B2CF9AE}" pid="12" name="x1ye=107">
    <vt:lpwstr>oWi4UWn+0DirJs+O53hL0x7B85tZvTwuyAWLLv0E57TIPFK9XA/2jey+HjDxH1b5fa1+YpRo1INNPaTIZM1CjfjLCnz6VxKVLLakWYqbN5Foc9r//3wgYhkDEKhjOs2BvZZaKil1ndAo8k0yjwYJV//obL3lqY82ca1WEbI6YWEJMuWicTHZABbm57ist03Nb7xDQeLmgKxacsZRjP81S/z1b4u3fDGoayfMKTBLWR/Vq+E81fgmPtooClULEWf</vt:lpwstr>
  </property>
  <property fmtid="{D5CDD505-2E9C-101B-9397-08002B2CF9AE}" pid="13" name="x1ye=108">
    <vt:lpwstr>SlDD2YJQwH6Jl+H22/GDLO1g0tI6d/wXVXO90Ip+2jDrLB0jGsVBAo2DIGsoJutOa/A6605UbEqt1muTWvtW6O3BsjT53NxMS0jYZlyla7+LkFgUDwMWIKKKu3NIDVfFHcC91+RDKUCP9m1aNYiBEwbj3+3MFmmvABh92SQQRqYJ52Xw0di+VvD9/job/K6pt6iockLXTz2BENEPbHsMIa5Ac53fUCdLrH8MfJc+10Jlu/GUVulPG/CBdiX5OSm</vt:lpwstr>
  </property>
  <property fmtid="{D5CDD505-2E9C-101B-9397-08002B2CF9AE}" pid="14" name="x1ye=109">
    <vt:lpwstr>w2jtij1AN+m43U5P6gPxP5KqRnQ9sbjz4gtcDuA3WB3NBvIdiWgxlCwcXWlB+rsmv+CW7SeV5VzCl5tAl5VlPIkmIuPoaqapcgwEoidRlVrrFce62DPT/jIBv6ZFXo3JGY98s0MbfTQtVcpzYW96jKQ7aJHNkkSwvgYY8LyIoDty2InLheWYF7dO884nPAZXvUmC9Zk/UNCRjKnZK2FvShk4BxTyQrxlfnN3nj0oav+lhgdwB7Rlz9jxJ4qtlCu</vt:lpwstr>
  </property>
  <property fmtid="{D5CDD505-2E9C-101B-9397-08002B2CF9AE}" pid="15" name="x1ye=11">
    <vt:lpwstr>VLSnX2FEFuYaL4GdhRAoiitISqdYTA0/9DXpg5YGSaxtxL8edOFYHcAa4fIbXhMVp46pnJVmFTRb4cWwjTmOL3pZImCcJUP/LS8gzoXxIRHldxUkrS0SneceKoI0p6KQHNC+Ru01TVsYlN7Aa3gemYG+CdMJrWrEhGcRf85N3Zsy0PeM4FWFIC2aOAoVETh3Hkziypa9XHCzIiGiEo9rqwZkqq0DAyului3dWzBMjBSfRWsZ0vYAGVuNfx7sYDI</vt:lpwstr>
  </property>
  <property fmtid="{D5CDD505-2E9C-101B-9397-08002B2CF9AE}" pid="16" name="x1ye=110">
    <vt:lpwstr>NK/GdLzNfkbUmyS04ttYQD263HsPkZKL0x6yW/hFR6cd1jHELOhYmwSU1DrM6N2054qhAcePGG9JRBLoSQSvEaSPpw4Lhc6Oi3um1BfLhSVLYopyuPgt3dxUN35hLH7RxaAGEuH6qywb2W/XGQsjI9oPHjziBgmYLWb+atmBloFvIJxbhVekgWqsdSPSRaoUrConmezvsWWoStlNQJpEp+4PYdYRgxA099e9svVSg8M8KIkyW/RwaJrUbtnHJbr</vt:lpwstr>
  </property>
  <property fmtid="{D5CDD505-2E9C-101B-9397-08002B2CF9AE}" pid="17" name="x1ye=111">
    <vt:lpwstr>TpIkGQ/TUAV0BS3YeZBL4iIcOTorvwY+t3wnH1c16Q2j8CFvXQvvzVqvG9VN7jdAOgjEJGx8wK1gTCiRodVlMH1ML9038nji0I/s50kUebKyQhkHr0Osb/3dqXZWbAnXOxQzkAtuSfUI53geMGkzHPJ+G2WB+fiujes4j2z9KI8C11+60qKapywzvtgh85PtpsccB+wY/2kfnaB4GB47JPaBsw0rRkeaAzqHFBaMNx2bYt/Lt7XConXj3q/WBE4</vt:lpwstr>
  </property>
  <property fmtid="{D5CDD505-2E9C-101B-9397-08002B2CF9AE}" pid="18" name="x1ye=112">
    <vt:lpwstr>wQKRyFtFcgDdaj0xVFItQuO4OVGkGHjEPxGLzFNVnDoj6d7WqoLylrHC79ffd/DCxpdY2Fl/oqA2lnxUm+V6FX5nnxvEf4nNfhy00sdAblaZ0QrHG78b+vHrgS8eD5/hoVxDYP0s8qfW2xnbMtBFd0i8XzUsdPXJRfW3s+U4IvxXvjHA+8QPLbszK4k1MvE38ROpnibLUb3lqZYALpcljixmbF8sqBrBzEYfmQsssa8sYp1oNGvx5/OTaosxx8i</vt:lpwstr>
  </property>
  <property fmtid="{D5CDD505-2E9C-101B-9397-08002B2CF9AE}" pid="19" name="x1ye=113">
    <vt:lpwstr>AA3Buv2YETur0kbUfseRFlS2mjqnDJ4o7ALXt3WrJZaDJfOcOISTfVhUYg7QD7H5JxRQzWDE2VEtJyyWEknpGQIOAUxfjqA31TgNHRZEraA7HHVFPeOxZIVx+7HRFadvOUm/nw+swhAhR2TU23yKuYot7TauYLmpwAHIdfkr0zPYUTmpCtSQmAnJ/KcsHvKkmkerrDApczBAtIxgI2Uqm/OBnJVtD2R7tD7QOgcbI4jHBOSuH/MYIlWc7m73dD5</vt:lpwstr>
  </property>
  <property fmtid="{D5CDD505-2E9C-101B-9397-08002B2CF9AE}" pid="20" name="x1ye=114">
    <vt:lpwstr>wWScIdM8FSay1+56ZP3s7dbtaNuVHHm2klC81idlQbffOSPH7ij1A8yBQNSFAwmyDEnQduxsdlDmmktdYwXvpSWnYR+rEg/dakMmayvp1s6nCO6SwBT0ks97KaNu1dM/VdWoD58N1ZKlgD0EctSAi3MTtFTVDTRktQ0TX7EcAdDKlQCKF0Nj9wdxPGIjqLeH9Z6KFqnkKd4B2PHOuYc58YnL0evBh8jyiNdatzTKLZF7JiKII6nZocwmBesj1x2</vt:lpwstr>
  </property>
  <property fmtid="{D5CDD505-2E9C-101B-9397-08002B2CF9AE}" pid="21" name="x1ye=115">
    <vt:lpwstr>/52VDbb0qlBGOoLhCWNxatlmy9NN7CDli8MagH/Gvf/XEGi7QEeuXMYG/D3Qp5e2r+ocRMxXM29bU4/Fyp42W8Yz/WQc4j12zE0uyZpnahBZ52ljqf1QRbgBAh1E97p2nI+uQW41g15YTcf63BNvDk0Iv1Rup/A/jKKrfgcKOl8LTRnFREy32r6/6IE2GGKV6iWRPih4PTmbmRVcVTgwjg0mRIv4DxjJ72bTwL4t6kHY+sctjcYnAHadKOPA3VL</vt:lpwstr>
  </property>
  <property fmtid="{D5CDD505-2E9C-101B-9397-08002B2CF9AE}" pid="22" name="x1ye=116">
    <vt:lpwstr>UJCJMDGQBnHgtvtRj5OvoVt4AViRKjYtR2StDiaMyeROEa6qP5wVjVcvuGE+o+prNzJefQwdnd0QiYrhsizG+tG39rYMU2cBvcFZ1wMV368ywfoUr42qvN8lmfXlwGwovHWxo7tU9w8cBPNUxqDoKjV17v4UeNNTV4j3OldTeYHJRe9iKBdp7D6yk14VTDpPI/jKLEUNGu+EHHCZe63ZiFUDQM6nSS5hwxDqzlMvaWnua2P8Om5WTq3gL2DCiI3</vt:lpwstr>
  </property>
  <property fmtid="{D5CDD505-2E9C-101B-9397-08002B2CF9AE}" pid="23" name="x1ye=117">
    <vt:lpwstr>0+BufMEp9DsmsPgXqDrUixAo5PKyV1f/3PITcu6RMQ0SXPNIz5pMu7r2rjCb2g9j1s3gcXw61KBMRr346OvwmoQepXztvSmfD616xt/eFGb0yNUL3SVWKfHaHS9WJfOwob6O4fGCWs7UiB4uspzBPZMoyb7zQe6t3pvpIoEv6Qgb2sDx7Lg59OiVUoTA/oen3l0e/AxkzCukEegQf9dSFs24+v1PVHwmFxITTm9zXl5/kGy9CKomKZFA2QFTJO9</vt:lpwstr>
  </property>
  <property fmtid="{D5CDD505-2E9C-101B-9397-08002B2CF9AE}" pid="24" name="x1ye=118">
    <vt:lpwstr>Z8/I7Wy2tDG6G7Bh+T6eYoLEWWqIf7UMAdh9T6xqV4fJum3bbJp17E6pSkkK9Q0dleUAkcgUlBl8+S79M1v5+RxiAa46NMB/cKPNBeLU8rruPvSc2DqQUQdOOldxHS8sgiI22zSr+expIHfDn+F6GqKGVSlvGTjFsLTFd2FkjI/OROV+s+8xlqN9PWvezBGxzpeM4j3ud5NA1vg0C78PV+dIT7sIYs03AJfdEwj8RPNJrfaP+8xRQ3xuPBDdBy6</vt:lpwstr>
  </property>
  <property fmtid="{D5CDD505-2E9C-101B-9397-08002B2CF9AE}" pid="25" name="x1ye=119">
    <vt:lpwstr>1B8RRbNSIVSRbAsB/ajXUnDqnkSNEcP+8tt1g+FVHpXDL89cD/8jDPAI5bVOeLhlskcsPDsTTI15FbSes0nV24FmIz4PqZIQ5Bjmfmh+hLwas+K9orQiUCLux75iop7mZWdrkyabNnfKtUqK7J3nHIaldY7FSRzled0Cx0hajVS7gDdoszhX9yGGe9VKhr2pv6Zy+m7WchFMfp209D3Lp2C6XKTnDCttHoUOYAjP9P8g7n1UpVzR/D7Qt7zPqRT</vt:lpwstr>
  </property>
  <property fmtid="{D5CDD505-2E9C-101B-9397-08002B2CF9AE}" pid="26" name="x1ye=12">
    <vt:lpwstr>OJf60/zOFXek51MLmwrx3+1rdJLZpyK80kRdsWT/a+PRNMF1Lw7qpWYvYrYqSyGYxM9CDDA05L1DjbfCyrhOUQleyv3QNfIp9UU/S9WxwvbGAAwsV4p3VmXX60WgFjcwAM2j4+ygb158kYvx9aSg/8Rgs1mX99nj1SrgFm/4PFpybfjFbs/83MFqcOtbCBY64nwznRIfD4wzQ9ycYPMHuOrxyBCt0fiY52UcvAYAMtjI1jzfLXg1gapThue5cy1</vt:lpwstr>
  </property>
  <property fmtid="{D5CDD505-2E9C-101B-9397-08002B2CF9AE}" pid="27" name="x1ye=120">
    <vt:lpwstr>mx8B+bxHmdnEHlgsegKfXM8RJuoQPUZVXpUyX42X7rkqPyFM5EsUU2/c9m1CbRVpy/9psKgXj+VXQjBpqeimjjVlalEsz8a5J8cBtybilXKmcytJHeDreoeD+JT/0Yk1omA/IBaNUKFrwbHQ+U4POf3KTGAoKAobjRZvNWb5i/YG2QC7Qy6moMtDX2I9hct2M0h1TdEAE5TwZgIjTN1HgG7CqJTXOanEcrzsBPG22FalBdeQRXFAoM9XG3dxmQn</vt:lpwstr>
  </property>
  <property fmtid="{D5CDD505-2E9C-101B-9397-08002B2CF9AE}" pid="28" name="x1ye=121">
    <vt:lpwstr>q9GrRqrpuCno1Mv9IaadOU8IqiPYd0U8ml6PnCcUwmxz9LmInDcjMuQzJg1nksiN8tbbc85YkF5aSbyg1CypPDhKtG/6veEKD0dqpdwzbAJajAOORConqkLI1bxz6FePUuqmCt9K3ew0v4k3fPp2X/x8+QWoErE5F6QJxoQYt7cX1+vI40ZCtl29EJ5xXDJ5TY1xRRHmmWGUQ5xZK+/4vNdDKMUix/7Lk5R2UTSqcu37sWmt8b+onl1IoMoRILx</vt:lpwstr>
  </property>
  <property fmtid="{D5CDD505-2E9C-101B-9397-08002B2CF9AE}" pid="29" name="x1ye=122">
    <vt:lpwstr>O+Zn7P1QyMGPm7dX9IVAAccrwOi7vroonRv0yHTkLiEJF7ku1N/Rp1WTyZvsar+EAkQVNo98o057lCuBv8LQ14giL1GAHA1fzvcvzA6jZvAZbZAO1PHYg0kZ/BCIfJiwo6yDzJapUIkY/EMdVn54Rsk6c2XdNO0+bpASJvOguJP89+qaCUKjPVPlFdDVrYfPJbjKZnQ5fjTeDzKSGP6DuykteblzKk986aPguUUshEO3qluXdStNvtzk1TuUel8</vt:lpwstr>
  </property>
  <property fmtid="{D5CDD505-2E9C-101B-9397-08002B2CF9AE}" pid="30" name="x1ye=123">
    <vt:lpwstr>FVaCFSKTgzUskShqfuZ9xolv4cfpSpDX6DGHGklhAP6VOdIpyEmVwpEetB6pd0oy5aal/XZQV8We/oM5EpfQYo0IPv+AGb0u0dSFefYRAUNLN4/i3M/pFL/rCqOxKQzeUQDYQDEIubyGNTBEZ01BMB1A4e9une2t6n3OdHfFTdzRcWbYXv4Jhcqmb/d0GYhuCxxsJyyJRZ4PxnG3mQUQlF1a4WsRRP4HperqaaSCP+eLCnqkhCGHUNdMFMUMUym</vt:lpwstr>
  </property>
  <property fmtid="{D5CDD505-2E9C-101B-9397-08002B2CF9AE}" pid="31" name="x1ye=124">
    <vt:lpwstr>qTG0V7+d/I+Dteq2sOSB1lW932CLhMQbf5/mJ4f28Ow4SQS6FEEOFF1k7gLKaSOtOvi+T+cdjU4TU/9MioWPeZpNUPZYihk+v0z+CoJ0D0ZGh/Sc1410Xo3CG1uKmGDbR2eALzKvN/PUnSa7tI290xvVKd13pLJP/QH+H+kHEs3/3tK2Wsj027EUyglzfEOYAS2S9qqI1UOIZWPe6mgVkDvap/pOHqeeb0by3dindmJ1Mj1YkZeXrsL679SOcKD</vt:lpwstr>
  </property>
  <property fmtid="{D5CDD505-2E9C-101B-9397-08002B2CF9AE}" pid="32" name="x1ye=125">
    <vt:lpwstr>Tr+P/yDAny7658oSSaP2WK1IzNuFH+8jq6ArXPDRlllb7ibx00D2I2unkkdjHyeHRAG/hwulDvm0hdKTiLeE3x+PQGnglrCwUOePj/KzJTLIB8NisrPMh9CWfruzJ0AfQxMR9A8HzKd/k0QyDxwMR8Lbg3/mduOj51ahvvk5hFQUiiJ+VsZ4nT00qVkRwFO7oKX4RzGm4xBESDWkYdpnyW+SJxD3qPPvmhe0yyaDMd8E2uD/6xbSUIyUPLeCuO5</vt:lpwstr>
  </property>
  <property fmtid="{D5CDD505-2E9C-101B-9397-08002B2CF9AE}" pid="33" name="x1ye=126">
    <vt:lpwstr>Ic+bNTEjXWKkOLOrP8VCxzAn/gVsx24ShSvjgssdlXP7CXycQ5qIdBHZAaFdry+OSf70Y7NO9+AZ3YHl9lLybnLwh7JprqpKJQ8/OoKGNtv2/z/0LSBJcdn374GHhgqm9w6rULHhw+mq/CHjRw9Ptd7Zeah4dhGpSvUcbkBw5VPHGEhopgSivn7noiL6TPmol7Ql+WKfo+CoRwOeqbkc58ue9ahRNeyCgFLAZmeQ6CL62Qp5nqi+O7lgXl49TVQ</vt:lpwstr>
  </property>
  <property fmtid="{D5CDD505-2E9C-101B-9397-08002B2CF9AE}" pid="34" name="x1ye=127">
    <vt:lpwstr>cK7Pqy7aR8mcyvHkfMpQoYnZp1Z015Svzaihq3E5zo8yMizukPEe/1dH206KixF3jlZn/P/tJulshb+JcIaMMMvNYRiru8rV3lw8jXEcAvAJ/ec9yiskM6UCg64fXVNfEoW1sV++gpRUNuHkU+80ypu0/fTM7+LXwtudF3yojtUILBny1N0s7YCE0dckL9WpQrgB+l/HkiaBdq16JT0Yfp2uE0r4DBopc6/wPj/MsaVkKP2Y0H7kj9IfH839ks/</vt:lpwstr>
  </property>
  <property fmtid="{D5CDD505-2E9C-101B-9397-08002B2CF9AE}" pid="35" name="x1ye=128">
    <vt:lpwstr>w9Pf9hKdJ2HKpCse40RqTLYbSduIPMFGKr7L3fwQVGi0BAQZwbhOW21VBUD/oJrIrNyaU80XJ5NGUx9lUvUo2nq3RzHluHWqORjPUQlqv/RuMDXtbAjsWIGboDbxmz3msVgEDRpQe5qNS55x5XjNSoapBIoXKn8HMCCr6cJdeAZaZkDUknMrlaNbbBgT8yjO7YTCYVjdN7Gc/Pxir/KWx+xm2DnT1v0lAcr8tUcsy27BZzIwSFyKOr3x3CuMKE6</vt:lpwstr>
  </property>
  <property fmtid="{D5CDD505-2E9C-101B-9397-08002B2CF9AE}" pid="36" name="x1ye=129">
    <vt:lpwstr>a46qnpxC33j9xa+RM7s+9Qrh67w5+LPhfF+H/9/rKIDIXRNyAPeIaPILQJKUoIiaKid2Nrlc3gazYLcCJT+D74523Cq+sIa30m6XcaOJTeb5g1wQyQKeQzAUrUMMOK/0wrysqwNIpbR4dyMFSZ3kD4eWN5C+uMyhtDKhPkAq0XJk1dD+TzNjkTmj3HnfD5w8MESmvcekJw4nsCVrQiBJq//QkaPdHL1g+43k1CravJfu+FGCDNYt7l1NvX5SxTT</vt:lpwstr>
  </property>
  <property fmtid="{D5CDD505-2E9C-101B-9397-08002B2CF9AE}" pid="37" name="x1ye=13">
    <vt:lpwstr>EF6ZTTxyiWY/2rhH4w5dfdCOA4ApvolAB0jontfLOAmvVGuUAgM5IL9KsszWb3qoEi/bO9wzwFju0n0wgmdBvoqWG2EfKK/61c2mol0cl+zoysORx6Qqq6JALCln+1a4EtQZbycgx4tQPmT+55Mo8X/oVqs3x7/jarwCVs3eLiQfby+8EeLuXqCGa7Xb2+9lYLdsszHU8LHfbqgC4L/4inGKyZtoauFFnZxDORKVFyqVC3PrEjbiwXG7psy65Kr</vt:lpwstr>
  </property>
  <property fmtid="{D5CDD505-2E9C-101B-9397-08002B2CF9AE}" pid="38" name="x1ye=130">
    <vt:lpwstr>TdhvqCub3PX3H9UhsfBPHHN1k0FYjxyEqWnlyXPWE8baqX2j6ecyHbru/GQvF75Xjp/k5MyhCcp4ipdNVPWKB62fAPvk/hKLCft4GRToA7rqK4WYibdP3TNqy7bGc/pkN9P8NB51gbjHthKwOI2x0G0hxaR73PxTZJedClRdgSv9arwLnUUBsjrV8Fvd6sHKboLjIM/X8G7WdeeP9wsNroopzesOkjm1//4agfIY/HavlK6127K+PTbzF+6/KRN</vt:lpwstr>
  </property>
  <property fmtid="{D5CDD505-2E9C-101B-9397-08002B2CF9AE}" pid="39" name="x1ye=131">
    <vt:lpwstr>bRVhCE9zvqmS9IRDciPdDaYrwrd3AruO2WU4xV8S/0o74X84qR5GdyolZ/shlo3+BgViIvKD0NX+hDbHzgZBNAE8YRTLwIkcDseT7C1oZ3zOIt0n0n4mc1+2nyQP/MYgBQ/qa+sJBlMX92B9gPn9yNTsRH3w/Ag2liGNed0NhwC4kS9qfgm/S3IyFuyoLbg+F2onifuSgjgruQy5J77sU53ES9T49pz9POUQ/To9ol6rOfyd/qZhxUEK8g+gv+H</vt:lpwstr>
  </property>
  <property fmtid="{D5CDD505-2E9C-101B-9397-08002B2CF9AE}" pid="40" name="x1ye=132">
    <vt:lpwstr>domRk0ptC632irbqjwkvn+fRF8zMs2OEePvwgeATFkGqqjdJ1Hr5ue8XXravbwOeIPl986KfD6VWHBW+5B2qFYrnLyUISAm8XhKK7Oys2vQQ34iYcqTgk21tUcRQPgRahwD6EMVnGJDnO3Xc+mFA5mNs+g2TXvfI1+KPjTGKFs0+7Yfl8dvDQQwwJwnfClhfkg6FKrPQiT3835xJRonFo0Qu/CZKFUpks4I7i9UiDhpc8tqKtRao+fmYrZO2580</vt:lpwstr>
  </property>
  <property fmtid="{D5CDD505-2E9C-101B-9397-08002B2CF9AE}" pid="41" name="x1ye=133">
    <vt:lpwstr>4jkWCJ3oYtPGVaZ90PMU8kNAulqveKezG9bm4LEjh2GTWYe3ybSu5xJyEy9e8jAxXo9ibzLXpTstUj7MX/PLUUmQQ0dvQ4SFr9dSLVNpaP0Jyte0GYWujuQeZmYLjViO7XkFBPYV8Dln42vMF3dMN2Siu/qYjJ/Qs8OKhpRjRoKgWCNandO8cFnka++Xi9Gmjq3GP6r4cj0dED4eX9vvRSMVcspONoGMZus9qHpkLEDPP0IoktL1t9IN5wye8ND</vt:lpwstr>
  </property>
  <property fmtid="{D5CDD505-2E9C-101B-9397-08002B2CF9AE}" pid="42" name="x1ye=134">
    <vt:lpwstr>j+4ElrcqzDIu4oHn8VnbeSg0AQRD+IAO9CQIDw3inDe+/5+uMyBSoKrWa6X8MyeH2cAxw/DZy6mHC5s2ajpPHnkM686yiOQtFEMdbHh5coa69ubctqhoLwoQQwbMNCsZTK3sy3+kBQXqqXu6lQwA64BO+EVecNfCNBoWTeHAj0MVcRXkaxcbtpBcThK6XRb3Iw5/99HNIglgWNHasK4xOUFP5z891L3hs1h7DEdvpbUzTjiRi63+GslVVD+70dS</vt:lpwstr>
  </property>
  <property fmtid="{D5CDD505-2E9C-101B-9397-08002B2CF9AE}" pid="43" name="x1ye=135">
    <vt:lpwstr>891NaNCvSclxfI3W6xEjIMj7IpZiGddRx7f1L95061Ym8qTsqCSeVwRYpLCZVmwCm/43D8N9hNp/bO0VWKUzQfysfTyn4cdb22WNuiFv+tZq7Eq2Lj9ehyZmcB563oO1KIy3NVb7EXhHzs5ehg6gF5tSYP8IyF4K4+trLjPkQnHHJzdTguGb//YGHw+MlWk9pZsHeg0A+xieqF7tVleub4+P0AEm0dhci86k5VRE3/cxM0axPx4wlCSFMpVmsdY</vt:lpwstr>
  </property>
  <property fmtid="{D5CDD505-2E9C-101B-9397-08002B2CF9AE}" pid="44" name="x1ye=136">
    <vt:lpwstr>IAowRUF6in1CnD1lRSnHDff+yTi4LBaxCkKY+oFXHJiMPPgjNVUVzVygluZ+gtrPNt4wMZHrwjRK/q6bsjTdfFGHBHm9rfu2Gb+Gwz1RbyPmWRovccPTkytBTkjbCSjs/ZRIKdfSouGCAF4+iMYgxxaRMhJRAP1+9Au/NOPTt/5JOLXx2PR2srunqbxgvrriRD3SGC6iIDRylVTU6mX6NmT3K9wZJQITkcJwnhI/G0E4iGPFcXNIkfyU+0IG5Ub</vt:lpwstr>
  </property>
  <property fmtid="{D5CDD505-2E9C-101B-9397-08002B2CF9AE}" pid="45" name="x1ye=137">
    <vt:lpwstr>mCKw/h9BZ9u4ORPlmPFaVZyB21MmrQZ/yA2LwH/nnxKedPAUrJuwydE5YsQ8U/r4BLwgvYrO/LRg7wvl1uBDe0s6ubPD9aA0+3E99kZiwACt9X4/Cma5mvghFtwlvQGjQOCNO7c0CwBEd0Bu+Z3SgtRf2ZHzXXwXv4M+F2BwKFDxVahP4xGBL1f1Xe4/qegj5gzhOrPCgcrm7LjOohJdZYnsrqBBnWcCswrz/6bWqa67spyOG/msla/S2E6W1JD</vt:lpwstr>
  </property>
  <property fmtid="{D5CDD505-2E9C-101B-9397-08002B2CF9AE}" pid="46" name="x1ye=138">
    <vt:lpwstr>6KQpGfe/L/zlFsUPJp023A8qol/dnmcrXrgueiGvog+GJmiONUMeEkrJBA+R1GAOnQ1amiA6DYBVxB/fClIMa+DwjFjOp8T7B+eguphGmVLPzk0GTCYpXw0aVbve2tSfv2hLvOFebTsOFIfmxSVRduSWYUeS6uynRhjLoVoDiULSM/pEVPB1m9xj9IfigXeH/Z9hM1fffTuOe+mcL3OqKPjm18M7raRbqVK94R1VKxE9yuWYoVtuyZO9Sz/fpOK</vt:lpwstr>
  </property>
  <property fmtid="{D5CDD505-2E9C-101B-9397-08002B2CF9AE}" pid="47" name="x1ye=139">
    <vt:lpwstr>FItJxeco5iwkyf/jO502qEt+31RXYZ6MzxTOXKyHibn6wcJhiciJLf21ILVt/48LxV0WqZXhwmN/C3MyAk/2jl/q1CyLQRWvj5fOnNVsiTusdAuwYvGKj3g3/bXJyhqi8y9fzYjKNhBIHh8KqOeNes9R7CQvy7ns87lWs8UXZ4vu37pWsvIeKGj5hrGmpBNtvr0qBP0RFuwGFaEfTk7owjE4LnZap0IzNeXvjYEfsrfVHyS9usOdplxDs4v3u6W</vt:lpwstr>
  </property>
  <property fmtid="{D5CDD505-2E9C-101B-9397-08002B2CF9AE}" pid="48" name="x1ye=14">
    <vt:lpwstr>Ipb0U65FNbNyBi4UCGX+gcRney3cdE9wdW2fub+L/RFqFMpJPxd9S0/3n4tQjS9OuizLDVEOrCJj62PfadfKrNHjpFIJG7V2IZxmqAhfnUICLWdTSflymtLAjmSTDUaiGmdxpJIiR+QAkxwQm8KZ30rlcgJjDzwcWjqSD3nRWFKoKIaBEVGmNIq0rlR5h35s7r6NPlYvaXiOqECy60okQ7yeoYUkuEQjtqP6F5b/ATK/xP1A4lW+JjnW/rfS7Xp</vt:lpwstr>
  </property>
  <property fmtid="{D5CDD505-2E9C-101B-9397-08002B2CF9AE}" pid="49" name="x1ye=140">
    <vt:lpwstr>EqDgFY0MAaXiQsoiWDGisfTzAQNTIBvs9muuFqJWeRlzBWM1wN2HMvCZXyvQ4zdwL5DFee0hRJ5r3vng00IllUVd6ZSNI3NLgYBOupywiZfYpQxh/2w95MEMFhAvFZf+LKGH6XICoelv9CzHKLIvlEutenRpF1k2z/7G2OFSbQqorZUaEjCfz01R6cuO/dWcxcdfdLnZxCxCj5PFiSOggU+v9wQZO864n6PU6fozlcdX3L89fc6AmJF3Etxhl+B</vt:lpwstr>
  </property>
  <property fmtid="{D5CDD505-2E9C-101B-9397-08002B2CF9AE}" pid="50" name="x1ye=141">
    <vt:lpwstr>BsWIAZNkhA0UOiFI/Bv2/SkK9XV9TQT9jSKFvqpsiTGqJD8//3lMqL/nxa7leWvPg9SQ0XoEtuQBgSOmY1+9O1zx7GemHDnT7KIUv70DF4pVMjGUD6rIHHjYGnupChyHgtPOvwBEiaExEw55i01tAu8YffOwAvpJQAZXwKM9Sdlz3D9GAP6qddHyG5UWF+MWn0VcWk4DjtdBE0GzyuNxYTG7Ir2VIPByU2oiXeoFWFO5XqgGsTTO2BW6hKtOySi</vt:lpwstr>
  </property>
  <property fmtid="{D5CDD505-2E9C-101B-9397-08002B2CF9AE}" pid="51" name="x1ye=142">
    <vt:lpwstr>MUmpfiQuvdbOmWdEdwJZHsIazRbWhjfH+4Ohh1M7gfyVymqyRDWOmhjGtS9QfHJyLqdjYCvzKkg3JwLeVqSqR7PoJIA6ZKzKse+W+I/5DrOXrMVYC/HjPNS+3OkyR0+hlsL+2G0i87mvlyYSfsovuyhExUd59udm8+WiWJv+/YO2dt45VZSB/wWUg3vHGqpsDUGKdSpPZZGJr722VgLxncZok6SoGg0oPU1s0x8GCBG6RcCQ6b/f/K96GKhLMJf</vt:lpwstr>
  </property>
  <property fmtid="{D5CDD505-2E9C-101B-9397-08002B2CF9AE}" pid="52" name="x1ye=143">
    <vt:lpwstr>IeXPYqBM3mxD6n7CZT8ZqvSb3+O9yII3ImdBWasWO2CGgxyZFBcO1CuDr5CfB6gXuHoQbtSg8Tl660lsWHFRjQ+QFde5tQpwfUtMZCNi+E7eBvB9fvYnstjpaKf0TEZrNsW+qXWR7XGTg5JtuHaxWONmHEWOSjrISMWya+3Wc95vckdziEsA3zIB5UDZhyvtNHgBHjT5EJL49u0gxi8XgA84J8U00SscqXjbRVp67kS248+coKwO6plIkJ+xfO4</vt:lpwstr>
  </property>
  <property fmtid="{D5CDD505-2E9C-101B-9397-08002B2CF9AE}" pid="53" name="x1ye=144">
    <vt:lpwstr>S+k5TIo9PdJqLhba7WPf75VPpc6XrKStYLTHdXj8lMnXSPhoczXD5r7G8oEXuqi1UVlLfu+zNUAfWziPVfkWnur4FZ+POgMeehI5Hi3b2DhOZi12k0jn7cN9JX1iLVlY9EqTeYerGJNGw4X9qFw2qb8F+hH8eIGuYvJiczY/IdYXwmLZT32prGEctGGSheul6BStXJBJW9W3Y4zFoFFcogwt+fJSO7PoXreRkNx8mnOg6IJkalHSr2r2eKZETbX</vt:lpwstr>
  </property>
  <property fmtid="{D5CDD505-2E9C-101B-9397-08002B2CF9AE}" pid="54" name="x1ye=145">
    <vt:lpwstr>O6ZGLWyzQSD9T3I+nUooPdo1anLjYeGi6tb8yzhK4UmQoP5oDnCh21qlLoln7f/ACl09Mra7UpAwGBt5QkvCv+fjhkMDPwr40LvpUN44uAiYcw3kb37ppg3GD6/NUnbK7Kbt1jhmzBIVcy1mIak6qUN46vT7eR9Im62ySI6FxCHKjkEnKPoj64OC3TwEfDPIx+IN3NAVvr7YadUvTInZrSdmY7DiidwoqgY9jL6l2nVItfnP4WgDkcnbXqTj+gy</vt:lpwstr>
  </property>
  <property fmtid="{D5CDD505-2E9C-101B-9397-08002B2CF9AE}" pid="55" name="x1ye=146">
    <vt:lpwstr>DzaaADHcc/3VMN2ZDVVY137F41fyPwus7SWSVbHIzaETIduOaVmAnySYzr0OvVGfpaapb6ZiltUeZ5eU6MGkjOEanrXbuC51U7dMm5VpcXPbEz5SaOsERatxrtJzqVFLCevhWo9YVZX9FQpdTbLaPp+RGRxV/GX1Exyqrzw2wBaYMv0QZjhak/xvV78BtSiMLZ92rDx/X/hAa3jtsb/JVxEKsQSVKdopZhjHH39RUY4jc6QtOM+/qO/VVrK5ODQ</vt:lpwstr>
  </property>
  <property fmtid="{D5CDD505-2E9C-101B-9397-08002B2CF9AE}" pid="56" name="x1ye=147">
    <vt:lpwstr>+0BdQA/1IlrJG5qc26LxhJ1dAi1dF3snnSvkJbxhlXiQKGLGbh+6/83xCQw5M9frX1yKKA8/NL7D7N1Q+jnXa+aEPNC+RG/eZtqhBgeg+97AIqoHokge+yc/ucCQyuG1b3ydWn0eklke4TBjQxNduBexixJMIWGv3h49bur1m6njIED/L6KVQtmdRTMJyQF+o0mWbspPLspweXh8QoE0c3alhXUVMnerdacTtd/ChbZvWlKDs6r78PGSLFQkp8n</vt:lpwstr>
  </property>
  <property fmtid="{D5CDD505-2E9C-101B-9397-08002B2CF9AE}" pid="57" name="x1ye=148">
    <vt:lpwstr>vHQj4iwBxXC1MpLI4M42rPYgmIqJHKj+GGrfQzPMmoICxk6bGCu9pTXMuyjxsntCm9JP5iYlMAPOkjxcdsVkepqeURoEq3kN/N8YILcdta/z0V19GcAqs/U2N0YnVHUaV3qoexzel/whKAiwjOfDJU7GwF7UOuLSE+4iWpa0y3DabLt5lJ0PH70a1TC2q9es7RUSL4s7pSPva/o7sT7uLE5AYWhJQeKQEZhwMYND8PGzhv1brVW3+w61+4wW1fH</vt:lpwstr>
  </property>
  <property fmtid="{D5CDD505-2E9C-101B-9397-08002B2CF9AE}" pid="58" name="x1ye=149">
    <vt:lpwstr>paWEeQdZ0o11nEMyZ/izJaRgM2g2+FTYA+J+4hL8G5VWEFoNRdk+qCcP+yL9ozrJJoUwiqRtRYvVwmgzK+R2Hkzof7w5C5Vw+HFlo7vMt+bNFLHIHFx5bA0EbmeH7yJ+olMpItO06T2v/osoEcC151NOXoXU7DaI9pw+UvirjjvSV7/Yv8Z1T7NK1cfbiOpgRjsMg6lPrPXawwen0BHBcaTC9GIsPhsNZ7ZS3PYGjtsk0Y19+QPIG5S+OMkLVT4</vt:lpwstr>
  </property>
  <property fmtid="{D5CDD505-2E9C-101B-9397-08002B2CF9AE}" pid="59" name="x1ye=15">
    <vt:lpwstr>4p9fapzxFZz2X7rPz49QAEWE47i6KlWcUoY89DKbwHEZhUVSVxzJJ1GIT0l5ficLLPku9iXNd8Q2nDZGkCc6fH5vJ8zLeKS5VLcgsDpPN2UEWLtarbpRUm9ghvzphADKu3Hd3Cos0Xt2z5Obadw2FTjxwPMoYI97HxwDufA6XfKwsHB6Wqx+KveUeWHenhge7rqzq/GLu3SXvNT2gs6opXgwnX0YT9ZVUa6XCBn8itJLNno7BkPyJqcwDS7AlCr</vt:lpwstr>
  </property>
  <property fmtid="{D5CDD505-2E9C-101B-9397-08002B2CF9AE}" pid="60" name="x1ye=150">
    <vt:lpwstr>9YoP3ZmG0Aoo5IlKNrc5P36l3F/IxJrSs7PMrsJSLQXpu7vKTIwTfwO0GeR0bzeRUpbt0//v9euXVA4o6S5ZhSITvD4IOfAWEu34YFVTDjw0HKJhh2KJeg+/Wzp5JBJmggRxI0fxBA68fNM6eIa6+RuPlmhemPYMvO2jQU69hFM5sKW/s45WBv5XsnCe6i/ilUivKb7pNns4aBQK4q6copwYqnKjyJIKTVYVae/7sf/dXzQEbleEsf5RzikWs1K</vt:lpwstr>
  </property>
  <property fmtid="{D5CDD505-2E9C-101B-9397-08002B2CF9AE}" pid="61" name="x1ye=151">
    <vt:lpwstr>r7gwi8irW9aF27tI3Gtp6OMAbe4yGyOQGwF2MByM0nJSGA/mM9WMTMj8jaqL6/dfc0qYuFPzGAzbiQdjrxrMnzX7FQx0k40y4APWQhX9FSPH/hlNAmoWyYhRq8CW3mt3bc8kmO/7v5bW8hbLxdt6r5kWMrCYbT7vQ2ZYMhtyq4vOYwvzHyyOIeTMZ7pgjbBkgpuyBMhaUcD9f0yzHng7hqI/pMMgtKzdjSwyX80ZRewTLkNvr5famsAc7fbiqoR</vt:lpwstr>
  </property>
  <property fmtid="{D5CDD505-2E9C-101B-9397-08002B2CF9AE}" pid="62" name="x1ye=152">
    <vt:lpwstr>0RgSMUyH2A+i0qrSyDFwp2kGx6gGR9B7KWyo0x7zeFiL6hNJCWZuzcgz6bSgsprgs3/RHGpv/DecslxNuyTmfqHsXA0CQvmQNRmEaZ9YbA1uWl5VZcxmmm0VCnT0JcqIapGcGwx1ckNHsRWG5Av8RA8gfYhAYnoSvs0fjuPGW26M7EOavP86yb4CGckgHGcN3oRiY8kFistL0iO0sf2vsZcWNiF8NteG1rIwQaCVHZzzc+GYWk4grNheY0Wb3wL</vt:lpwstr>
  </property>
  <property fmtid="{D5CDD505-2E9C-101B-9397-08002B2CF9AE}" pid="63" name="x1ye=153">
    <vt:lpwstr>Wg2oGB1mE4MUg9r6kcX6DgYY8v1g3aQya4ltPi/X1+22rv+l5/ZsJon0SURCyvpjhI/OdrbmxkaqILz8TQHvMS0ZOaq9at+Rl/dCOoxb0Qzhdc+2/vT/XTodXCCIeXWyXm2Q3tXzDkKGdZfDIOhdXofCprPstIW9+WBH6TX4xcVxnjqJt+d2giQam0Z8G5hmQv71CwqVNGatUYwIzF0J79jW4+Bn/I/0meKQCgTTWHC7st1JMEcTllfXkyxKKgf</vt:lpwstr>
  </property>
  <property fmtid="{D5CDD505-2E9C-101B-9397-08002B2CF9AE}" pid="64" name="x1ye=154">
    <vt:lpwstr>O+JyWnoLIGh7UdA5zrktZ7bjVx91dewZ7DscbcmG8ky0bJwMBCKVlKrojyyE6X4z1Aqjvci5BZ+Upx0SryC9rlcnfrVxUElhGhaIFp5HJAf5Ho8TVvhfJ/u2+Gd9W8ibsEx6vEKnXL20pfxfoHvjDbn8ueQDlfYiIoikpHtAy/n7oQ97m6ll99XzxLFC43N23kWC0TjZFIqVJmoEfdbbGcP9QcC+0C81sirVsplIdFI4VAQCCAmSao84J2zWctv</vt:lpwstr>
  </property>
  <property fmtid="{D5CDD505-2E9C-101B-9397-08002B2CF9AE}" pid="65" name="x1ye=155">
    <vt:lpwstr>5VE7UP62Heiyu3wKYZgzNovbp0piiv64bLXgbPNFi1F48ZO8C2Qwyj7rxMeZuy5toaegiKAxRuOPmJYXgCrTwSU3a4/mUOirP4v+QARMDOFiUl6ZWWH6sgU9/8UmAOAfZzYwRvRW3W4XQhM5CrBOyhfPyFNjyd6KhZ8lt//a1xHRMFcVftZevxgUNTiCrS0hp6DXvb3kX4JIwEGjB1uOfTR/1ujv6pad8cMIT6PBeUETdpUrOpzsUszEpS8pBES</vt:lpwstr>
  </property>
  <property fmtid="{D5CDD505-2E9C-101B-9397-08002B2CF9AE}" pid="66" name="x1ye=156">
    <vt:lpwstr>cPZMmAqsJUFtiFhbBnOD9q8q6XJZYjw/l7pIaFXd3s5ClLOLzGJi0DbGQpVd+4Mrv6xFRAVG8npufUryl8pbOaDnzLXr7W/8xroClx8mhYGtZ4NlbOMu6Ccbh8gtswxt1nfwtNSrTx2SfTAZv6sx5bMIlS3qhlImQF8xV4w/ux4ear1yveg794reJs682l/OfZVzwhUuT91wEdHcc1j6c9gsNMKgbNepPqKeKb0fhg3R5ecxBJqQuRI8RfqZHRF</vt:lpwstr>
  </property>
  <property fmtid="{D5CDD505-2E9C-101B-9397-08002B2CF9AE}" pid="67" name="x1ye=157">
    <vt:lpwstr>lf6tBWVsEMSKyhdiP4fQQl5bEbGDimoQK7QuZdCQ1CrusDBYqvKWvD9QXP4qOw4gyDV00nwOs7LqiXLYWgwH0PB7aeiSo9VAsBP5+P1KO42zmE6vc71/fdkHn4cF7UIqf41ag1QNVoLA5F66AB6GUZMN7/ZzjE4p3EuerjC2xMNHUuhMszoc/JxnTBUdzTS+NUY1tnX0etl/ghpUhZSPv4FuDGSJSCkdTClT7fJzAjmfP9VW362+ro6gBPR6J1C</vt:lpwstr>
  </property>
  <property fmtid="{D5CDD505-2E9C-101B-9397-08002B2CF9AE}" pid="68" name="x1ye=158">
    <vt:lpwstr>aBWwIBeIR1qAiI3EjOV3aubEgSfQqFAZv+Efuhu58kA85z+JpX0IdXPAR6vDIFnEVTAOMlBOTBqdBmevSko5Y2gmI9UJxqF9QT1kKyUIuJ6H3NgCYRVh4HpcvoVYr0bkgp+wtljcZ8VhJy0iG9kdL9YZijz+9n33JaiSdh5uBfnfGzEphRx2jcphICYF/y2P9kvnRkBIFirkClN8ktskTeL6B4M+vfqq+vDsGJ4Me3ZnsuiIn6NAAVlNIJTTOSh</vt:lpwstr>
  </property>
  <property fmtid="{D5CDD505-2E9C-101B-9397-08002B2CF9AE}" pid="69" name="x1ye=159">
    <vt:lpwstr>2fTeeZhPEnp0dyZsM9sd1dSDqdDfJwyXd8Qp2jjAlJjx5vE5y4QGwLnNAxI2BJeRktWNVIXRsNPIBa6Ic6ZES1ebEt04rulLx4n6M1iiA34O5QiHktHvnd5dPobwC6spuiij0KS1hZysVFHp0a/zBpvLqYvPkTUTZ/VQYXpMGczVzguxM0jHT6fYU4J9rlDTGOLR8NnwPHtUkooyrqO7CtloE+0Nvx9hdvV6igSDm95idbS7qrGjDUWCWCvhBE6</vt:lpwstr>
  </property>
  <property fmtid="{D5CDD505-2E9C-101B-9397-08002B2CF9AE}" pid="70" name="x1ye=16">
    <vt:lpwstr>jLiDciDYzIXxapF4cQ2YJPrBIgTwoilRPvpwMT2lpPG443vB+wqMeAipbDilpURISlpyeSIboWyFn3tSB91mt0oOT68sx4YAxsYQ0msvz4NzwswgKF7Jvsz1uSWeCMcfKq508b20bLXKk7MR2vvW3Mfaw9uv8v3KcxKYaXefHUthVDrzPyzmd9pGfE8X4sX6O6spSq0bJRJ3yD7JWzTrYErrFSso2Z5NrFEfwlvrBU4XD8QmbQJBe/FcgXNROR8</vt:lpwstr>
  </property>
  <property fmtid="{D5CDD505-2E9C-101B-9397-08002B2CF9AE}" pid="71" name="x1ye=160">
    <vt:lpwstr>DQJbSPP6CL/K7h6x1H9DG/mab1maRx31ZblbOuuHU2nGhw1ZcT/j4XPJFL6E7Fqi95DQ7BJSlQfX+5qBnaJ5a0YUTCd9wToCtNq7Qklaxhdg+VgliYvLQuZm9YTvmgAXMAOGv2g21cX3JNqsyq6cqUFaxOxARUOTk0mlSS9mCbdiZ/lKOY3BwtMrmRVSclXvEJIJNPm1ikh/APrcoJ1ScTWzVpvuB2Q4TkO3H399sF7467zTePGmNUN9H/ahzlR</vt:lpwstr>
  </property>
  <property fmtid="{D5CDD505-2E9C-101B-9397-08002B2CF9AE}" pid="72" name="x1ye=161">
    <vt:lpwstr>AIt9pSdrdXtNtD5i1IzQGZJ4VBimqDa1dQedUlZ45KUoNA/k+rGU9KhoxP35ebjYlKIqEAaQ6/RpkLcFgnOLhFW2lhT27cdASwR8IVz5dsl/lGEIFXHkHGzieYNziezU1EHtEnwjxUnpJftyaQstpVUOoGoRiHvKUetPMQMrrU33A4FjrnTm9t1XKT22VldeHGMqXXfoWqoIBGRbeERFPppo3OXuneVdrPuRLzVAcccmpEecINW0IIth9u4ShyF</vt:lpwstr>
  </property>
  <property fmtid="{D5CDD505-2E9C-101B-9397-08002B2CF9AE}" pid="73" name="x1ye=162">
    <vt:lpwstr>NWf9nchapmpYkBHSE42L/kYBAzF4ffbkD05s27lkVFUkpD0lUzReUwLqHazpsaaYk3rbu4vq6iGrfmzxGWr4YRkOvEbGbu/efIbpBWg+8W30U1+2RTbUFLjSyYDSCgdO1GCbuGZTtBwtX9JhdFCQ+x8179Jbr8cDRntz8pYc3ia6IfG49iTx3L+VAGK/T7qhGenL5scrPs8Ce5XxrIlNrJpU/ecQu6H8xer8SxtIWK1jaLW/3Dkd2IsN1kMKT37</vt:lpwstr>
  </property>
  <property fmtid="{D5CDD505-2E9C-101B-9397-08002B2CF9AE}" pid="74" name="x1ye=163">
    <vt:lpwstr>b5OguRilgIzWOdEbXv7hqSRZaa7dLA6xVBeayNZlLVpaYOv/yN2ntwISjS/HNCxWcpj1qP08ZmTivk+NSOIGSJePr1+3Z2UvPoDRkrBaY27XX0UPu6POPz8jfzO5M1ohBygURV0JEmZ5nFvLTDeCOFtGPJ0+2lkKK6QwHKMqdX3qe2OMAsJlZngfeig0zl77ak83Ry1HP7tTixwsNR2rWyKZjkyYdmUDrrBXnIZlTgdvNl5F1+UaZpsbRSRgdEB</vt:lpwstr>
  </property>
  <property fmtid="{D5CDD505-2E9C-101B-9397-08002B2CF9AE}" pid="75" name="x1ye=164">
    <vt:lpwstr>Hxcw5ZioTaxoJ1inQ2PG5ZKEmiKzM7xcO0uRjzQJ9JEy5U/KdI5Yocrt4qbcimQgM4kDLKPJl/mRLKQjloXzNUm/8XrgAyRCVQPdugxfkiA81uFvOe6ZcXFAcsRKWOklsjHCuPCtfpuUOV5Qb84KWw4NH9RE/cyGkxHC8cMNWqlzhWQ0fXcr1lxlCw0gcShd/6M4UvBN2PwdIZ2k38IT4nb/AgjC4LhkrDh0Rfm61sYIsNmybHDSiNyFqIs5/0R</vt:lpwstr>
  </property>
  <property fmtid="{D5CDD505-2E9C-101B-9397-08002B2CF9AE}" pid="76" name="x1ye=165">
    <vt:lpwstr>v5Ne2L/2dWQ82LW7UZbBXw9eyRLiJ67PG/l2KOJF+/02+3034EiUlFx+obo/BU+PcqcDMSZRY/v7imo7yH5D2laAw3YdnuAOGIJbKLwCQAPC8KTrO5VX9KPlqCTrPOY+A0Ru/KImIFfYn1n5Sj+1uAfLS25Q/rt36upxeUBxA+keVzkALTYQvDqWXuHRikocSum3CO8JDor9x8WB8Ki+kUf/zsl11JyDtqoKT+xZTE4zA4OqtyRBcPObgFX7HlO</vt:lpwstr>
  </property>
  <property fmtid="{D5CDD505-2E9C-101B-9397-08002B2CF9AE}" pid="77" name="x1ye=166">
    <vt:lpwstr>1kVQHpchP+In11IvQbqMqc1LqQyMt13vp98puxLdh+gZcw4pWKtvaf+6QMF0fRD406cda2Dfw0bDlRhAOOug5C/E9DcdzWJsWI9hH91v4NiqMW4zDddeWbLDKcISryCkB0GeHWU9Jz6jSoYwgv8Ps3f1syeulflrBq/01fVgNqgxQ7J1596LU3HyrBgNAqiM9HF4NJdANVtUtnURj6XHCiXw8byDmNkR2J/hSZeSLsGyAWaBbKAzOtPRPY2eF7p</vt:lpwstr>
  </property>
  <property fmtid="{D5CDD505-2E9C-101B-9397-08002B2CF9AE}" pid="78" name="x1ye=167">
    <vt:lpwstr>QyHL8jBjSy3tn69Drqs05gRvTz68xt5CPM3LWY1xCL/SYfv+rtjW3MvClg1qbyLkLXt03FYTEPbl8IRyKhMK2x6G9XtgL/eCjOZnyXAe4zWVPeoFI6fauVmxb0DrU8lvfQVoBdUkCmcviTw6NUc7i4FpI7J6NFtCdxzX+eBTK6Zn5gifZePaLeYZhIypQmDvTUH1++oz7SOuWKroBCydKR7ZlTZwLI+4QRZDvAk6qFk2Xn0M9FObjcE5r3SpcvZ</vt:lpwstr>
  </property>
  <property fmtid="{D5CDD505-2E9C-101B-9397-08002B2CF9AE}" pid="79" name="x1ye=168">
    <vt:lpwstr>NvvB52VKdb8BAgkh03DbrjQePWQQDcSk1Q7MsRWOVp+8XvFdG1tNGEMM29zx/11AG8TKlP6xGzxkecYhPUO+0HfF4I213RtwgchZUGQS0YqGDZfAxrm3pkUyV87UdGIw990CR9d95FufAv4zbZQRPIFnAeuYbM24uJxzUG4u6oCj60plj8zUC/UdjlLN92qtk7W3uXJ6l+JHy9nBnqLVD/BOPZPVJ10QxD0TnnGnevR3NemYQyycNYnwf+rrUb5</vt:lpwstr>
  </property>
  <property fmtid="{D5CDD505-2E9C-101B-9397-08002B2CF9AE}" pid="80" name="x1ye=169">
    <vt:lpwstr>89NP3bGmbL+I5BQIk+U78Mk4bFP1dHYtAx+8NMNprTGbCLx0ReWPlE0RQBRQSYpS0HZtfZ7F9TixxRvX9Joub6icZEXsYw0e40H4B6mcMRt85Qe45UkqN2Rl6FS/xXvJrv2ihs9OoHoPzR36ZPzWqPkDJn0kzQdDN+Ll+UgcCMpv3PxSLvX0LGfJrHFW7Ssxhc0lIGTZT8K+tlzn60WMYowbuoSOT1yo1BI/EoMA4R6dXI7hb/kY6/kEgIhCHKw</vt:lpwstr>
  </property>
  <property fmtid="{D5CDD505-2E9C-101B-9397-08002B2CF9AE}" pid="81" name="x1ye=17">
    <vt:lpwstr>XogfjAE2BGIiArHXCGVBM5K0/i0pAOz+pd4MIOugS4gL5xpuedfP7aS5AeZJLsordqGe4frKVEKc3XxGegPNpQ78ALOowwExo7Kl1xm6TZdpSQE6PeF1OgRUXPFUryBatOGRcqWxJYnOtOleBTZ5q5bjncGOj0MnzA5lKuX5MmA/Rbsy5IEggyTU5KQmrEDtfgOdZWqkYpGuHGo9D9UHxhOaH7HPVNvyFvj+iLjwxhF6afk4ssvydERnugIOZnS</vt:lpwstr>
  </property>
  <property fmtid="{D5CDD505-2E9C-101B-9397-08002B2CF9AE}" pid="82" name="x1ye=170">
    <vt:lpwstr>MhG9Uka1ZNsQLxdJgYe16829wk+1tdRAlYKJ+6cKckH/alAP/kDmno6XKCQEEKri9sfPMi6t/0z19qXf3uFlKHQnchcvkfCBmi//NM51FDtFbO1rtbqeqV9tbuVbUWXz5s7HTuh4V1m9v4rfhZZxvnfE/Z2wusl+ub/ghnDGmxxxgI+p4r3Ni+QMoGMUVi81JqvVUhsRRqlM+qhgE6nLMXdvCZF9um8gbBdNknfZDtoiUw98eRo4RnDnw7qBMH7</vt:lpwstr>
  </property>
  <property fmtid="{D5CDD505-2E9C-101B-9397-08002B2CF9AE}" pid="83" name="x1ye=171">
    <vt:lpwstr>SkI0BmF0FGyPx/TyBXlrBgoUG8XaVfBPhVKnrwc5ET5rijbPB6LHDIKQ5WT2pd00VuG8sbRqGXiztzzMYVyAYXz9fT29yFoJ/mOngwVU6Xe9niUPkSe9RKY5ScfnyUXNv2i9N92I018kCdllLqRvP+RjQm8zIKgXWMcwR10j1vuwF3uB4bIB9l6i1lUYufF9wf5yYAA7UuOHC5tzJVSTM8ku5QF13CE8sa7BZNMV3BRFaYkCqkDlOLzkTSaCgC3</vt:lpwstr>
  </property>
  <property fmtid="{D5CDD505-2E9C-101B-9397-08002B2CF9AE}" pid="84" name="x1ye=172">
    <vt:lpwstr>DFAkDLYwmUhaAzVZwuskvVx0ncT+7+vDIpWXT3pvJiDkcMFhndb4ySnvD69ShLq9GujnKHZdr7hcdzcBktkdJrxZMa0PiSO0aNyZ25vcgNbT8zyAsW6xpk7qPuv8EsfXYy+4+nANFvT72SLlH00GLsQgqgAA</vt:lpwstr>
  </property>
  <property fmtid="{D5CDD505-2E9C-101B-9397-08002B2CF9AE}" pid="85" name="x1ye=18">
    <vt:lpwstr>UPjXAJI5Nfjvab7k41D4v8g66laesJ/tswOegLQratWTeC8x442hHYyY2LjtVBniTqgDZ1JHM2GSw6Jpa7I+meHxD85hc1ZJ1H52712ELSZ7mbaA9qNCvotwYHiG945jZ/3lbKnrrJLEL9H0eBUUid+ZW5z9CVJlw2UjWoOdVOsKzCKbyDrn21ZYQUtmaozYnpq4fYtDwFtis4SkXHhD0Cx4eSibGalH0Gx+KL5NgxwyXJauf0vsHQp5C7f5TbZ</vt:lpwstr>
  </property>
  <property fmtid="{D5CDD505-2E9C-101B-9397-08002B2CF9AE}" pid="86" name="x1ye=19">
    <vt:lpwstr>2h3dgiiy8cI/K2y3kHJlMn1gRY3mRAprPL0ds1nKE6MiF85xJtbFT3DrgZCzfvgeVflIbJaMUfTr0jg2/kxhGaTOdJx1+1IMK7XJqxnQKi8/QVefnsDxpH0HtptU+g0dqFu6Gg31GdMWnfI2uoOxEShbhMgsw2Zf3fwc7d1lx/emiYLFUbA8VNg3tgHQ3FWtrK5r8D2Uow206/PVwEHN3yQhvJdjMrMRabLIkUE1dSWHyfK5w0xno4B3MqQQ6R8</vt:lpwstr>
  </property>
  <property fmtid="{D5CDD505-2E9C-101B-9397-08002B2CF9AE}" pid="87" name="x1ye=2">
    <vt:lpwstr>wiJU9fQEVCVJa3IMA4nkYvIoACvBfhSlu4q3DZh3qC2msotS5WG2Ucag4vpnfyY594eDea9E6qQIp8usMQUWZj4azpT3avaEGm6a9pZke7fubG2IQ32BvWMKo7iYBjSOMvpKCf+mw2Z+diVI4ICo1cwMMW9tMR6nZ1NnbjrQEEXtR5x+GEnO78HqpgRQizmxf233Pcwp6ySqYrQLXolad5hMDm9fdlclPQkX2X4gFtDHVARb/AIYimCRtP93fyv</vt:lpwstr>
  </property>
  <property fmtid="{D5CDD505-2E9C-101B-9397-08002B2CF9AE}" pid="88" name="x1ye=20">
    <vt:lpwstr>3XrH9F4wg6t74MxMWtlSL/QURHzwqQMhe+Ie7Ow+zpgXBJKFBTS6sgjDjzLL3dJp+3MyAa6k0MvwYs7bxt3srC+ZfNqfvpOjvgfipNYBCRUjvBODvuTIkYke8DD2GFoFuoY68ZXNN7ETrbHZgvrKiEW0ZpEvXK0i8SJfCa7vZurVNCJBdpsp8oxZekkFRQIxrA0srJAeunn+/CAlpkP06CP51YBgg8+zahSnmnFR7/t9sWS7ToYoPcfM9+R2xmM</vt:lpwstr>
  </property>
  <property fmtid="{D5CDD505-2E9C-101B-9397-08002B2CF9AE}" pid="89" name="x1ye=21">
    <vt:lpwstr>Pgptd2OwRvvY+S2nkdr0NdKZGjmHeRm0gz/pbsjbYnW62yPwdRpVmTsQ3SOJ1DVIgGi9wAN5MTrFPHzjzsYbzkXeqSO6sSTM/LUFgsED6X9f8mH3Bijr45dhpdETV4FLyNYysIDp/IoL9Yamu99+khEQJJ3zrAXqjNLLQtcsbTARpXXK/iL6cwjXDczm/2Ih4QZfIWmEDfASP/UgXuhqcSRKIiMB+uLxSlzJwE+M7MHtufNo7gFjN4kmvPQvIQR</vt:lpwstr>
  </property>
  <property fmtid="{D5CDD505-2E9C-101B-9397-08002B2CF9AE}" pid="90" name="x1ye=22">
    <vt:lpwstr>SLRBqVwiCSKicTGyb2fgtUwId1JYKJE9O+9BkXsZSyuV//bNL7wPtDqtrkdW+Uo/CNAsSNDRkjJu3pCNOkpiZU9E3FY/Ju6vxg57O9JdIdfIJDTy7diQyG2pPYzIHEHjY/nYX+7dHg1EpYEIeomsJIA/mQMSAVeEASNVt1e61Z5mqhdFuP3sA2wAGNz9xxiuHTMbgWMRHMKwLx9yt8UX6q5wpgGNclYl94US9+HDGe1tOsFGlAjWMLbKllrGao0</vt:lpwstr>
  </property>
  <property fmtid="{D5CDD505-2E9C-101B-9397-08002B2CF9AE}" pid="91" name="x1ye=23">
    <vt:lpwstr>J82uTq/6TF22FZ96NQnHtEdcgRIXGUhXJsfW76wkq2lk2OE67bHtSpRWX0HqrULzM5kOFSYvt+/84EYHgQcFUF6DpOjWyBGBlLmtQCR2WenPl9z2lXBIWjzlkoE3nQ6rqRJJJyMgoJemT2zdGnPwDM3yIl8pI/RGatyAjWtJKwSffVDUX/gtzzDa0VLGAttJD3QMzAbFAHBy408I4ISBnj1gVkskEGT+o6czmW77O3IZ1zoyO5KtHIHEkVKreIM</vt:lpwstr>
  </property>
  <property fmtid="{D5CDD505-2E9C-101B-9397-08002B2CF9AE}" pid="92" name="x1ye=24">
    <vt:lpwstr>u5U9cXL5PtgCBktcoDHsIwrNAXBpJ8odGqI6+t0rdAVg0DdYMmJ3kTd0ZHFZ4LwRlkPc+z1ZmIpAHArBBVbs6XuJplMkWbeYMZIotWbcDVnfbU9yLusncRqAKFWUAggVXE1WN/4xfChHSpmpnA98z9wPfbuB7Scptsy4RwCkQ6PsaldcBHSzx1AobcYuA0+OjxAe2ueYba9slRwdc409OfL9nZBcCopaaETikbYF4EAlGxHyEsAIvXT968cCI7a</vt:lpwstr>
  </property>
  <property fmtid="{D5CDD505-2E9C-101B-9397-08002B2CF9AE}" pid="93" name="x1ye=25">
    <vt:lpwstr>w3H4yTz5CuyerB1xj2lb9AE8FGE5qOWI5DASbmem3oJtZuenB3vML9auVzTkmDLFFaMTGrGhU/a4TIGdcmS1m2ACAH87LAi50eVIX4M1hHLM64D66H23Zryyt0i/9yuwrLeMVXw/2lBH/G2Lfa8lZtkdnIaecShxvbGdTibbz+2iW7Kv4tohgu/EhkPhZiyrDEc2BGPAF43zCrEnyQ0U/pQ7z6O27FmMT8sS5X36WsimwjGXnvJLuaj+DEdFwtT</vt:lpwstr>
  </property>
  <property fmtid="{D5CDD505-2E9C-101B-9397-08002B2CF9AE}" pid="94" name="x1ye=26">
    <vt:lpwstr>kB49fIY2xBn1a9JzLT7jNXrKWWvoxBO2TsflolZqbN5YQL9sfx/SWkhB9il2E2mrxyUHDwthVF0Fj90UOYVNFz4hJLdM5eE4GvJEP0mAcgBjlZlpPpmiCyw0Qe613IlOmxAI2q4lEsfSYC+Kv8ZYuZWnZACU125fXqiyOFHnD9J1vlhDhWD4MIczhXnY8UQqnpV/t+kq/n+rjU9JUp8cI9Moe/AHaj0ZA7ffE4vuCPO46JeRedlrUSX9KL0rDAz</vt:lpwstr>
  </property>
  <property fmtid="{D5CDD505-2E9C-101B-9397-08002B2CF9AE}" pid="95" name="x1ye=27">
    <vt:lpwstr>3JF0GcpytdKBByiTdAjqQlZDORGrTYeau3hoUTseJecNwtMrqbKI620E1bhK7Juuv7lTRWziv9xPWVrDdEv51r9wJx0dyXPZBvDu5Anq31GVqklV4T+DS85PW9WNJEUMGs5yaxhCWVNY1cTWxQhivkJir8KZ32MIfzhobhmIGwVV8ee394KHmL17BYPr+soCwdnAm/+FsE10+0G9VrBpm3D4amM0nZ0H+WOuNzvttcReBaNaiXRDMYIekW7+QJv</vt:lpwstr>
  </property>
  <property fmtid="{D5CDD505-2E9C-101B-9397-08002B2CF9AE}" pid="96" name="x1ye=28">
    <vt:lpwstr>oq6xykqEjdKFWchQlbqnokZhrGy+N9EYnudt36Gi6py8CXXP3fTod2ZINtW1qLty08Nbh6nakNN+AUN8uTGwRw3GMPZopu6uKnRuEuJJeeSxF8zznUFnsmYVZKO7dhSoZn9vzgdu9yupXKkSsxPWbrryFbiAAE51aVCBcFb4MeDX/uz3Krhi1rAeZG6jzgyc8aNfBTk/Jl9RG+dI9P2ZUQPNNsUvvrIcfibhV/HknSBG3atktFW9ofFS286ocgW</vt:lpwstr>
  </property>
  <property fmtid="{D5CDD505-2E9C-101B-9397-08002B2CF9AE}" pid="97" name="x1ye=29">
    <vt:lpwstr>DfJgrbXDMjxEG2OeIrisQLPyWzWJ/gdh9gvaO1Q5Whk/hE16NPSIzKmm1jwSjAlyLGr3elb8zQ+DZDQs1a5hP2xo2VAMBxIhY722fj3iqghL7HMhgvzSFFp/DVhTfNO6HMNRHgYXSlKbR4VjC+HUszujO4cxrzMajefqaR3QDuJptnp8EyZidiDvuy3ERaDBt59sBp+ffuu9ouHhZhboM9uDw+usmPasGiwOcMu5760A/v7WYeieooLM5zYA/0Q</vt:lpwstr>
  </property>
  <property fmtid="{D5CDD505-2E9C-101B-9397-08002B2CF9AE}" pid="98" name="x1ye=3">
    <vt:lpwstr>YnActJTXRmVfXdctZAfeANwE7cBat2TDmp2dCp0y3EQ07pBVQ4fiTCEI4jW4eJR3tDC23gGwg/5hUI6JjNa0q9bF7ZrZ8BplwAlwmBxosZ7uh+shFO8F65grb7fbzyIutbhKom/sEZcbWyiXgc5DMXOiR5q1t0ixV4fQnmrI9Ugp6LHwv4gkcK+rXGKX+xNSVtVglghAN9VanzzYzR+NBHBmgHdcm21L7/quFreZj/rZACCa7txZCe6bvg6UvG5</vt:lpwstr>
  </property>
  <property fmtid="{D5CDD505-2E9C-101B-9397-08002B2CF9AE}" pid="99" name="x1ye=30">
    <vt:lpwstr>fRBYTy5Cj1y8lX4g4Kq4CwKR6jUsrkPGYzv7wnst7JL76vSWgtXyqdqCYAp5V49xJJftcs4R50Y9McUeDjZzZx3k3nyjDAAhegF751CnVbavP9+B3x6Mg16cdAErmqIcciXISc2OY6t1p0clBydiCC6ZOVl76i5PqY7qh5P4qA1w4HvJsewSVgLQETO+vzAQI5kuW6rRvvjGeWgOCDniCFmwxJSvJL1XgAgAQ3l6VocyfdJOEWEQ+ErXXifRuLc</vt:lpwstr>
  </property>
  <property fmtid="{D5CDD505-2E9C-101B-9397-08002B2CF9AE}" pid="100" name="x1ye=31">
    <vt:lpwstr>PjkSES0v7ij+oCdoqsDu/aGREuuYVglBL2wLc5HoEKZgwRg8Ep3BbjIRk0PMnjzHpnTE2/sR04ekzSPcTK4i8Hqfv3oPksM6u2WqGGxYxwGHLqMiE8B+/fodf5pL388P0eqXMb3Ycb90L+CuZ+J/6Bon7mHDf+q3/gmfIcUQhmlnhtPGE8akEB6ydKUoYjelbg5SKZ9BaDd9VXtTvExqg2jpKGCMXKqQc30YNHvdynqTJYLjeNmUOXXbdu40QmF</vt:lpwstr>
  </property>
  <property fmtid="{D5CDD505-2E9C-101B-9397-08002B2CF9AE}" pid="101" name="x1ye=32">
    <vt:lpwstr>FxcNxHCiVCwfSSdy7gxaKaS9ddrU3CskrAQXkPspMRB/BaZ+wmmHm2lyJ7xKPdAqEKbxPdbSMiDqecRz+q5avO+yoOBhKAgp+YhvTO6D5PN8eV+uJCmWdcvLNYHjdCt1MIXqb9yLiXxmTzYskNCA1dSy+1q4cLatFzJF+iP2PKC92LpmiJQkMp5vfDF/BTsn6or73ds33tWSCTcYdTa9XiYR/+rLmxgEsuoKps2Oi/WKEgMC5y39Wo34Zx1j9dc</vt:lpwstr>
  </property>
  <property fmtid="{D5CDD505-2E9C-101B-9397-08002B2CF9AE}" pid="102" name="x1ye=33">
    <vt:lpwstr>4VhW5st49Hk9i8c/vJoeIBIlGR3ZYvZf7ovhakKOJcpXyANsmlKjAmkdDWj/u3Gls/iyjChGvqIJCDDRoC4eOT7Ou6Z/q3pZGmfTmx4N854M/lXBZ/RYWCOkUyDYFtefb80vxR5TeE0hUSPWTno7GWqR1j4D3Z0WSGq38xIswTzini8yWsERk9/dvbejmvnPhA6m+qVxKEW0PYAiMsNav5sQSsY0+Apl5TaXDRIkNtLTt+rPSViJvt2Ks+603Y+</vt:lpwstr>
  </property>
  <property fmtid="{D5CDD505-2E9C-101B-9397-08002B2CF9AE}" pid="103" name="x1ye=34">
    <vt:lpwstr>6JLeyAZ2wTotbphoox5It+P2jhHTqfw/qnLvzx8HILji63QEn47GscUctIVGExgaCR5mdNbYIFaJAyxfxTfhoEoLuLitoSLYa3sFLsNTCBQlnL+CA1c2VfMFZw7F3448BSbtg0HmNx+GWwG1YCFPhhPvQIGMsnZfN0k98doIoTQcH/vOop7XrUwDsvwBIPxcxLmMLLQ/bNpTGCn9RtsT5Ru73zvk41DW0PgzPA0Apjq+dDTosmTToe8bxbfMr+8</vt:lpwstr>
  </property>
  <property fmtid="{D5CDD505-2E9C-101B-9397-08002B2CF9AE}" pid="104" name="x1ye=35">
    <vt:lpwstr>AmEn4Xq6Xw+MCHY4LlDk5tw2Qd84B1EPsclG3fQ5mk1bO1f0xsGfyCE8/1x6NhCSDL+EsdDXaQ+t/hgflqITKCbYwvmzm2NnHHntQLe/vq6RJkXjHQli2JFXIFAAikhC57gmx7T8jVHo0+lAVknhx4xg8BYr2K/VJoWP5Yi3LzcFU7dznbmCYvVsZ3++hvpfm7HUUya3yVkMU3QOVO2/y4JB2eOVqEPn6J5N0wphFAglJYUveRBEsyVVonI8fEl</vt:lpwstr>
  </property>
  <property fmtid="{D5CDD505-2E9C-101B-9397-08002B2CF9AE}" pid="105" name="x1ye=36">
    <vt:lpwstr>9uyQMZryD+4ROx7OHTxWlFC8IqyP6kPj82lA8EfpLj3iyzXopcL4mrszfLH7+0GgJHc4rgWAcKGVzD0Bnftqzwa4JSGj8s2v1udicOxTICGsCcbjbBhxe8NTuhi9/V7qLutcSK1Ejl40NqbY9LfqxUtRRniekYVI+n7uTwhLV3G9hW9WPaNQa6ytGJHDR7E3nr9Qe6vj2eNCtL3zzaL5zGvjE04P5v2pIr9MLf2H6HqtqrnlO2rF9/yX23/nMOj</vt:lpwstr>
  </property>
  <property fmtid="{D5CDD505-2E9C-101B-9397-08002B2CF9AE}" pid="106" name="x1ye=37">
    <vt:lpwstr>1T6XkvtqZX9OjBYrDhRTTCzaVNTRsqrzXAXfq9YabaHx/G/uNQKCNqcUd4nmMrc5JaPUT2QT0E4w+gHf8m7U4kXiaPwCWSGUOd7VdrAeLdgli1L0EwOQOr3qDO+TrtGUawK/d0nhY+yohZjWqGv8mArH97PJff8p8UiqhzJig740jl4IssyVnFDhavzKZOjjkre+Y4KjOCHJTDEJnQsNKtroiwuJ+8ObmJuvwM1UJOa+3r4oRfWiNpQIW/i2XDc</vt:lpwstr>
  </property>
  <property fmtid="{D5CDD505-2E9C-101B-9397-08002B2CF9AE}" pid="107" name="x1ye=38">
    <vt:lpwstr>c/qgwm96GNhSNbruBeXdXchi241uVn/qOF1CmJBmo9N/2db/gI4EK0qVY/HUUSfndEXniXzxpTqTVXPUu237qFSorCu9FpfhN50d0MXCJnyW8rhAq9WI8lWcCyqEmT2OoO7J8yRc/izR41EowbB56jg7/aem+mEYDnE8c3AfaCqtTPIeygvHFLA4a7HKeywbPLfYEZTO63v9mp1G9J8DmkWRy/jBt+vXGT8s3opp+bbMS6OXFafAv7BgLCFyLaF</vt:lpwstr>
  </property>
  <property fmtid="{D5CDD505-2E9C-101B-9397-08002B2CF9AE}" pid="108" name="x1ye=39">
    <vt:lpwstr>ZiG323ifkvuR571U6Kqb2mNlmV2Ws3r8b6GNsy2P7nAq9e0pP3guOSyMuHlgg5h5aGMYE+xkvo0O62DDP02LTtOEKV2bZRXqxkL8gByYft7cb1m94SiznJp3j3vNZAJ5nLDivvplYfoerNWUo6a+VCM2tz4Okl/azDn08Ive56cYBnD5SH5F35CyDvAt1oOjHcB9OFSfAZqAc1sRgwDvUOZGSXlvTRXP0I1BzUxc/xe1BDWO6kO1ivBvoPx/lXV</vt:lpwstr>
  </property>
  <property fmtid="{D5CDD505-2E9C-101B-9397-08002B2CF9AE}" pid="109" name="x1ye=4">
    <vt:lpwstr>FQGY6iTNfze0oGBqCnmQhxWhA8++OHHvDazH1Hy0P13GL0WdzAJ0+lakE7TxwtIdHsNREBD+9baqcH5bXOxshU0uD3vdC5g3rZHpqwFpYF6jhn439AtbtwS0IfMQwl1XzdwgVIWmNI99vSdsP+OzIXg8OU/mI+MCzM7UwQnsEJ06ZjUbwigAofRjKfktpn2H5FJYE1TSTUVZAhIUIGcNpeuyEcQy9yn11MZ+QVNLEcDbLTfwyX/JpFGlwezgIGr</vt:lpwstr>
  </property>
  <property fmtid="{D5CDD505-2E9C-101B-9397-08002B2CF9AE}" pid="110" name="x1ye=40">
    <vt:lpwstr>un9wC4R8BlDSZ9hEBXhkLAeK1atpZrTgxPo3Z1jFO6ye2ichLASw7lldgoIxa9w4H32m2DT5BB6UTOEF/NJ0qCcPM8BVt+orPBJ1UmWCCOMqtV3Shz0luu3lpXl+QX1d70fV5z8F5lNPZ8rlY15sTcTa3akbWXMZcT9FXCk8wiqx2Fom49cCGx9jBwb9DlOvCxM/P3IHBAKBX3F4CCjsb0rjOsLqNQJhTaI4Yq1AYWCL2OHjg9BCz5Smm2dM6uh</vt:lpwstr>
  </property>
  <property fmtid="{D5CDD505-2E9C-101B-9397-08002B2CF9AE}" pid="111" name="x1ye=41">
    <vt:lpwstr>i8Zmh1FOG3ZK4L+FZ/kk6xHsFGXx/l/fcy0CpYRu7VZT2st0LSYSV513sjmCkZT42SvyJtf7AocK0vtjQjA7uzQY4BSLpAcjXP+ED8PHP6/j8XafEx/ugDZgnyrdKfZBJgtXoi2O1+eGnwNYWMZnbXz/Z/7a/58kdHZIf7NtSFrO5h2Cnipiqc2HuuaMxiqIMuSRbJOY6dmd1UmN75cSt6elP7SYR4HpzhPlboe+VGWgguA1Or0bZsxRR9RlFl/</vt:lpwstr>
  </property>
  <property fmtid="{D5CDD505-2E9C-101B-9397-08002B2CF9AE}" pid="112" name="x1ye=42">
    <vt:lpwstr>VEcC5PaNcpTM/Xa5bqLJPPFiZqdLpUcF+hEnhv7vkfrMNh9CTBHc+JNdf2J0+QmvdVOfG69xPIaxXv8GK7tF12k6Wy9xIEjQkhGqO9zkSQH59GIZXsnfdQPMHtE/Nyw+Shc1cxkW+HfjW/YnwVzjXqCEgAxSsZ0TgNlZpRs2PzaiDm1bEUdoWB/XoxkApWePqSMQUIs6s1S+nbHHMATTgfDMEeWLyu1zWu7IEFnu+cXSd5U9GTr68L7gpLszQfK</vt:lpwstr>
  </property>
  <property fmtid="{D5CDD505-2E9C-101B-9397-08002B2CF9AE}" pid="113" name="x1ye=43">
    <vt:lpwstr>fp78HisTz1pgJ6a1ohVHF9nN9nATgZ5WUkYaTNF5iUhbJwTpQrXT96fuTqUHhJiGLIlzPfc4MhWm08RHyuzgkx3tB0/JNAMS8Pnob11X2amiRD4vfD9Snk8SqIjiG6DUp4Dn/wvPRHZPxY2hH26X2X8xkugCYdnLN8+FFVKa1B2uG1Nb4DsM4LiBbvUeoKNe42C7zysDc4TweM6FvPEWyjQhf/aMjEYbV7Qk1LsnEqltGm9yOmX4o3nNpNogu2V</vt:lpwstr>
  </property>
  <property fmtid="{D5CDD505-2E9C-101B-9397-08002B2CF9AE}" pid="114" name="x1ye=44">
    <vt:lpwstr>Ee2hFmjn96Qf0mWoL+fISsHInRtLYW6gxSx2oyVUWrd8VQ7ypoejqdBA6nEqq6AFgRuUVR1HEtPYoaZKT70tN7gjc55ACTf48p05BRMGqByDTCmz6NzQS+C3OxVt7+nodoglrW0dLgezt+4eVjRnqE7kO+m14Ud1a4kfk3V/vez39YwxPrYY363rmZumjlBpzakEu9vAD5A8yKr9uE2LT7KHKvsW1HR3focv06my7b/3SVs0hoktNdvaqnsjwkB</vt:lpwstr>
  </property>
  <property fmtid="{D5CDD505-2E9C-101B-9397-08002B2CF9AE}" pid="115" name="x1ye=45">
    <vt:lpwstr>zsYZN1PAfHvUXo2oCk9ElhdRBLZ1SurLvtzk+IBTLI5JHjp++ihEAclI6PvLoDelf2qskOt0NmKwziSo5kdobdLmr1YpfSuWYQwtQKrSUGF8sOBs6jVa9sz9GlDIeoFeDgoD4+sfM6rQ036SpxBaO8obFUdsVPgmuGPxJqtGn3k/ZQ6KWGzr5rQyP3b+wUT7rapGlvYD9pkbk86rXyb4XU2xHUKvIMBuwOkidwOF2ZsCmqiuyt9ZYw52I7Ekn4+</vt:lpwstr>
  </property>
  <property fmtid="{D5CDD505-2E9C-101B-9397-08002B2CF9AE}" pid="116" name="x1ye=46">
    <vt:lpwstr>1UQoRMBJ+fOnqK1AyjwS2QePRyY2F0H/TJfsp+zWwKjDIRg2xLV75xrf3xNk4lsENVH3jvy4CtLT2f6ka8y10Chzo+WHwYZ4jLzLGTKE/UuPkU+mgt+A6cfiV7oT9RlIgWFmzJ1KA9l2/DCLHfMh33vmvckhglewSNM1Hl1Wx0WyU+ZJlcI7lFc7l9fbz3UjEQvZs45d+enfzePnSKFsN/S8h13muHT8H/6B577lY8NOCdbiTeVKFwcyE9jWOz7</vt:lpwstr>
  </property>
  <property fmtid="{D5CDD505-2E9C-101B-9397-08002B2CF9AE}" pid="117" name="x1ye=47">
    <vt:lpwstr>Vx4r2/TwPay7WoXWx5KCtJtof7nt8uWbK1VVIDwqfTvFKhsPjt24KAaaIDV9015JhqK5GZR8BdldRTWVJuCRSXcE8TzngYXA3nzNwiiyeF9ea1MFbNnCCn1zwPFDSySoa27W794vpamdXyqnsk5gVmZ31F8DxaIjo+sPo0CsIiOmoRXEQsdbsIwKNEGw/cZzhlcwrSmgYHYOFL0Lkz9ZWU30jQzfIbqh2CQZOhikKJ2T+Sroh1FDF5PIs3YLQ6c</vt:lpwstr>
  </property>
  <property fmtid="{D5CDD505-2E9C-101B-9397-08002B2CF9AE}" pid="118" name="x1ye=48">
    <vt:lpwstr>1HnlzqXW4dVU4YbDvKvB1uiq74VmiKYZmK7KjyIdSn69b9azL+AUihFJ7rvl7k/b5VWK49LzHAYslnFbpJXa0RuqMxt7FYGRo1lGBuuZ35zzDhjZc/v4hrULUEBfTv183+TF9VrcQEWC4lvU/BRsY1pXnwMy0eWgTPBwegSdRc8cuOITGwpuDWfTFpjn6QN1JZ0xseZas9G5GlEt598duU0jnXNYreoj5ELAao9fkCzH2yEJKu/yuf8CnAp3N0k</vt:lpwstr>
  </property>
  <property fmtid="{D5CDD505-2E9C-101B-9397-08002B2CF9AE}" pid="119" name="x1ye=49">
    <vt:lpwstr>qrGXE5/eO7KtoTSIvleXWj0WBgg3InnLWod0T4ijJ0oBczRaCQzxphPG0qpHcv7ufPTTI9yg/sVYsfTIepssgvSvHF2MXqZSPkCGWglYgE2LsBEp9/wZBrlCAwdifpHtot9/w81X9WFg116V/d5pinPdSpxYb9GTVQouFjoLloLAkUW+Esjmk+1CBPo6gIqUBQw+bQooOhwpxCXZ362Ny7XZ1UP5bdFWYRuqlbcqcg0IJBMxiLt/0aPpK9K3o5l</vt:lpwstr>
  </property>
  <property fmtid="{D5CDD505-2E9C-101B-9397-08002B2CF9AE}" pid="120" name="x1ye=5">
    <vt:lpwstr>o21sb/zrU/9FnnPa15ZIYgUT4Iuly4LEUEyl6ItkwOBHLvjI+Q4NfxcvmlXnOrYFLBw3nIAnLh45t+KhDvjbBNp+BCZH7xoirvu4zxc9lBcgG1znmcpfdCgLddcmkJIXm7Taumqz+l4aF+tt2/ZS7EizjSWmfELd2DoaDW+YA0A7xuG/Fyo5VqvAwbINzBTq/zOyXBPMxjD7pnVrhkvwOn6HRCBLO3IoTkITr9GSUPxcv676uahQ8x4O/Vy2e6I</vt:lpwstr>
  </property>
  <property fmtid="{D5CDD505-2E9C-101B-9397-08002B2CF9AE}" pid="121" name="x1ye=50">
    <vt:lpwstr>7iD6p1jzFvDUJ+m2F3LZIHv0pFwD0mJbY3dsOmQ7io2uJaQuTpuEM5t0mCQSM4LHZIpRMliZb0TdpJg0a5cKSkfOIoBormjAyNEP1+sIN8PuIxiMfa9NWGlmXj4oIIslrewyiQQ/ZEa/sLFWh1Tj3Kn0+RxnJUGvJBfCMD6q9f+k7yUE76OFr2po8JUP7irboF+aOjSVG15vMLRF+1PdLZ9JLEBqbPLK5E62AxXHs4it83oBUWnQrA+XYQzWMTG</vt:lpwstr>
  </property>
  <property fmtid="{D5CDD505-2E9C-101B-9397-08002B2CF9AE}" pid="122" name="x1ye=51">
    <vt:lpwstr>b7as9OxtI97JQBaXKnXeCW524+fB4CzXVr0EQ2LaI02WxydaQpbcWQ85j/09sYpKXE17DNndC5jzvDET7Ygc5h/ACr67PrumqFyv6W0rOGuf04+zr4tvrcnPt2Zf+YPFhH6Ln+yJrSI/lHwx8tCKSzV5q2Hi8P98EtWsS6rDYtOMvm7eqdFPw9r8LQ7i9Gr08zUwLB/8b4n21kLRrxEK/LLkfabB8fPDcOuoJFr/9kslYA/gJ6yS8d/Qky89qFY</vt:lpwstr>
  </property>
  <property fmtid="{D5CDD505-2E9C-101B-9397-08002B2CF9AE}" pid="123" name="x1ye=52">
    <vt:lpwstr>Y6IUIEXlpzs6H9/7LBs7SmTwKHxOqOiSbUJuc42DxAN/HVEaCsvlIR+sgFQwu190v4wzgzliMTVt1+BLTxnRVTzC5MWWb/WPhx3VyqdpcSLkfHSUEQmy9XGijwSUg+LUK15C6yUYmdxNWV50x8RcsZ2y2QYmSXjh6xioF3eCKf7wYU+MOWdEOhTdyTGldTpZ4fqaWao/8XWuk8UwBhyNwzkTxyvYB2lZbr6Uh9PmQ7Ov+4PKenQ8MK8ccf6pLI/</vt:lpwstr>
  </property>
  <property fmtid="{D5CDD505-2E9C-101B-9397-08002B2CF9AE}" pid="124" name="x1ye=53">
    <vt:lpwstr>GOjseOOTnF/gYIfZkHJpg8nJ0tzZ/9eYd1BO4qlBZzyXE10UA/i782n+0ZG2P4RUUEITBp+iCbkR1CAFG7VRUWF/Wrqi/3v4+ywfCE4f4Hdh68uHZZTtFdVEe5Mw94RJOC9MBlQE/bIs1vQp+Jb2+IMDXQyMEq+2Iz8rnEVKiVZuFhFOWED3JcVNcobuXc7t6miFHsyjXuL05+CmcTg13DERgC800nmeBMhJ8Am4ySoq+qe11TvoOZzfI6zFG5D</vt:lpwstr>
  </property>
  <property fmtid="{D5CDD505-2E9C-101B-9397-08002B2CF9AE}" pid="125" name="x1ye=54">
    <vt:lpwstr>jKN7vvTl5CBZyN+ndZn5TWffcbmYPbJqBt+LH07iV7EoNy2DKEjLaje2FSi3T1/1nSfgXt+RHmdBTnFjnOnD1Oev6tbtLATNRGkbKn19bZz3n+oHqz0J4wB6lA2DLohlZcXfTqtHjE+RcFA+e9v3Afum8FaqeKtH0F7wT401FnahGUx1orqoGDJslfq+r+mqoR307IN0iYA5p+K9eO4mcVNJ2oM135ctaSxtirIwAR96XSC15MxTey4MBCqtKaI</vt:lpwstr>
  </property>
  <property fmtid="{D5CDD505-2E9C-101B-9397-08002B2CF9AE}" pid="126" name="x1ye=55">
    <vt:lpwstr>IZXfk6tNIROiUgGDR5CiA2iD2SVaUaOH+R9CJLGf4cyASt34t8qosyaEbk4B5V5HG4V2pDhWwHoD28jjt/VO9Nwrw8TDwsQPp0rscSXM4T4plkfRKmgDH5s5iv9UsjR+y4RuuCJoDc74qX8pTsvJIWx/OhZLXnPpX42/PNZGF62nLGf9hLeO9Ofym2YZfkIhOnsmpRrtxjVg0zIAxiaP7G7FGAYevWsekkR7k6b/ZTx36kcGSnAuCtl79dVUj1y</vt:lpwstr>
  </property>
  <property fmtid="{D5CDD505-2E9C-101B-9397-08002B2CF9AE}" pid="127" name="x1ye=56">
    <vt:lpwstr>0ZGH4rYDoqOciSmNfkJWy202ab6Na9NvKtdDubktx3fga32UlRxE+G44LRB0P9MeNPR4RUkssYjpxl3TogMmCQLwr7a9uo0AmyD+/xHh60spfpZDUnua/cP9Spdp0NSaJaPTgk3uMzY+oNzgNdnrExgeZTH4v+E95uN3j8f6Q+N+5AJQv70iy7Oph4DaAuQgv57mpz6L//Go3zwlUA54VxPraOvJn2SnH7j9moG5NXJVh316nPghTaPkqHgSMgx</vt:lpwstr>
  </property>
  <property fmtid="{D5CDD505-2E9C-101B-9397-08002B2CF9AE}" pid="128" name="x1ye=57">
    <vt:lpwstr>AbW1IFbDtVeySMt1M/0twQSmB0oRi8CtW2BzeYOcHhS6yhuRVaG5mR0D2miXl9cGlD/fkr4CI0nm6cCUrAlt2HhRndjKlDo/qX7N5adeXHL25BTDgMnlyjDu9enKJNSzVOAb4IGHVuxlOPWcdRlwP5QiSJVRbfvCvXBjNOPEjgBkxPhExx83Pc+jhJfsgF9XuuCkTU7/ckTZEn579kuLeMXCPkm7aCIdmalnBoLh5soHiPXQR3Z+6krCejArBQ5</vt:lpwstr>
  </property>
  <property fmtid="{D5CDD505-2E9C-101B-9397-08002B2CF9AE}" pid="129" name="x1ye=58">
    <vt:lpwstr>cgvn5s9vz4Mdo7CPr/bwl8ybgjPLSyPT9nua1fJHGqgRtunS1uxKQD4qvDFPj/BQgWhjxzrvcELVR66BHmzvkloS/1XcPHsWrttFci/0Xo+bAdgGxAyJdvSn3Z3hIYcD3gN0i4FN0rOIuKskg0H3l35aUb5+WX3s5wfUPTCrslmGYsP9tNR4srJJQFdubMpmLcI6oowNmvLV7NVE9UzppnDw1+pqgMX52jgxOe6w+lTnZ9KpBoFsl8/1xanhBpg</vt:lpwstr>
  </property>
  <property fmtid="{D5CDD505-2E9C-101B-9397-08002B2CF9AE}" pid="130" name="x1ye=59">
    <vt:lpwstr>Ab3lsA4Jq5HsAnGqXipHGyiDaHvqgxp22ZlPz6gt8Wl79Pq9Wm7cLB9RmBElEK5DqGJgL4ncIOsRrdTbGOfkv1tSL78knX/gbEMkb6HPpaPbO6hVQhTRFSvsz/f/ZDhK9HfK+dJTQw7/Be7ZkV/dMr4BrBGYfZBZxk1TxxSd2iCR2OSnkkTSeIjPO8PxtDf8Do8d9H7Il6t0d/IpqJJdXFvzC7NBVj3aX5S9LTrvJJ7Lvc/r+pQ+zD+UFdzi4rZ</vt:lpwstr>
  </property>
  <property fmtid="{D5CDD505-2E9C-101B-9397-08002B2CF9AE}" pid="131" name="x1ye=6">
    <vt:lpwstr>nXH0a7Ff6Iy01KkdMc8fQ9s41RFK6cWmINza2Qw+rHPGoc1xk7Juc7gcKc4juM05QtRdOo/q2Bp+4xo+50RgdQvlEzvGgSXAQeb/mg4X8HTQDtVGd8H5giha9bPNWbdcOzzvBrH7sOMySngspwuY+LHDUEG0Kh34wWjF/mcWkLm22kQPdheNdVficas8e4gy9sVyQs0ewV9EDTIBFIax/cn1C3DlcLGlFFfziK0OCm9Nc8uz2Byxg3qucRa5HUH</vt:lpwstr>
  </property>
  <property fmtid="{D5CDD505-2E9C-101B-9397-08002B2CF9AE}" pid="132" name="x1ye=60">
    <vt:lpwstr>sORNWZmzn84Et5q/1hcl82f8IqLeCO2s7+hSFMwYnkrXkv2WTxY6iIsMLp5JfSwGvkhVpN14wi3n86xPYBpVPUl4FPqegoyeScZPzw6Miv+qHuYb3mEJ62NWYKeRa1ZAuoH2qN/c7atU7hBRYplxENkBG3m4Sa/dgCFVVIOiYOoxZwyUTpXz8JGVLBqAR5vmsrVBLGtGcm3aWf0uBD6eubanLnl8ZbdtNT9YoTFY14HZmKxjZwT3NgmQMGOqgeL</vt:lpwstr>
  </property>
  <property fmtid="{D5CDD505-2E9C-101B-9397-08002B2CF9AE}" pid="133" name="x1ye=61">
    <vt:lpwstr>i02QabBoXUDX8tXUm9kCBr2K5TfCsga1rfCRpLckPSzwQpTRBosz8Y+72DokPwV8Ek9TlSw8nyCDxXfJPBMxR3AkgOaGMZ5hkmgUBwupnrurcECxByLCZ4vU0Ct75F23SvCTjdRAi/zcC+VdgrREEXUhphGVhApT8SPyW6IMNIQRgSe8hE4V9sQzdII6JZaxZ9nM1lM6ruzfrCNVx6Z6sCWysKamhAGD9NTwx2tRPRu770jjP+NHtwdXCjDJjZW</vt:lpwstr>
  </property>
  <property fmtid="{D5CDD505-2E9C-101B-9397-08002B2CF9AE}" pid="134" name="x1ye=62">
    <vt:lpwstr>RC0Xn3ZrIFIX6xA+mdiT3c/bWw2Yb638tYyHMhmN7iK9t7OZU5ja8vcCdBLXHzoNrYm83ENzA26HM0SDMF4TqKosRNS4gbdnfs/LMeCP6CiWliAcAK5/rYRggqcJ11fjvLDlU3SQ2S288fdFnizxrhLgcTa5+sfWDyG85GCUjMzq5UK/yYaoICsVh2Q6axSA4JReaZ51diZRotcJl8yE9g6WKvgAoibvBKUvhv9sYNPAECrMwYgwk8UoCVSMekY</vt:lpwstr>
  </property>
  <property fmtid="{D5CDD505-2E9C-101B-9397-08002B2CF9AE}" pid="135" name="x1ye=63">
    <vt:lpwstr>cKN3CjAHvmEe+zkM4Jwxq9bB8/Ej+6oyqRAYwysa6T4LhvyDpcN7An9nJX+zYd7m7X2/EN/QdWXx3UBcEeHCBZ3ZQQA7tCDvXUF5seWp9g5ch1Chx+zAxi22e/Ju9+gYvOdxrOUUBFobzCBo4oH0Vs9o3/pC3dzZSUomqjgopb4RtZoWfE9wEWb06gM1XqfegvoiJWcZPOBwbzJd4L3AvkBLlv8f5qqcqppsjY4IMR5UC/ePGMFxhQ3VWgE8xo0</vt:lpwstr>
  </property>
  <property fmtid="{D5CDD505-2E9C-101B-9397-08002B2CF9AE}" pid="136" name="x1ye=64">
    <vt:lpwstr>YCGfBivOIPPhbCTNH/lrisDNohcY1PMDwJxs9RqIAHdLpmizyriZuqYsnX/kKnD+wu5YTJmNsQFudFvTjF3yOEurz9ArtDOpmhbIVXJfRJ85gWb80NZWuKEbQo2M71EF9jG6kFF4g8KfaxpWnEhk1DEQWYuBudcX0Cu/h5VB6MJo45AjXHfwH24rBoE4CCfcngFOZIJ15ERpeWWh8YnVLF8JIRdwN4A48mjMo/yWG97/3D//fADnPu7syxf9XID</vt:lpwstr>
  </property>
  <property fmtid="{D5CDD505-2E9C-101B-9397-08002B2CF9AE}" pid="137" name="x1ye=65">
    <vt:lpwstr>7WQ1qsmidtgQE/EVX2tanFmRLG8BDUMvjLEOqjTpP7tv6S2QkgSIXFGxD5xDr/uB+zuStF9Pmb9tqua3VTGT2YttaMLL6YQbI4AoynKz/GWeLqgRIJ6ynHPGyS7xCUJq0QkqRRlb6ZddRDxr1nPKIKmOwsMPqSgYp1BQRz0scnsVmi1oJ3nRQY0f5zBzr94Rff5RKIeUfc9Q0rq+CVEZ3n5zjthf4GHhyX15rhe1qi3H3lemhamEAYzwRASNUA0</vt:lpwstr>
  </property>
  <property fmtid="{D5CDD505-2E9C-101B-9397-08002B2CF9AE}" pid="138" name="x1ye=66">
    <vt:lpwstr>Zf17NuO5Iq3P6wkk5z1LqAX3wPrXeFPPyj4NmJkoYXV7J3mRRwOZf8sflVQoU23Xv6+uywdOcX0epkaxGYUA0ukd3mR/q2D34ZNSY7j8tH7gDROnMFQPrlMcPZd8V3a7zyhq/hdIEJf92KgHcIWZLWRmc5TGYq2y+auQPdZHnJMc7t6JEkMYVKFPU/is5iyUEgiqIfxAK3Je6uYYc7ITh8/TC7maokRbpfv3sOgSbJiVyJ52ab7YJ+uqimJ3I3y</vt:lpwstr>
  </property>
  <property fmtid="{D5CDD505-2E9C-101B-9397-08002B2CF9AE}" pid="139" name="x1ye=67">
    <vt:lpwstr>a1L3uADlph7waco4LU2X6pqM8dHhtAZqfVnrHtwzEBf9ATA0dBiMDhj6bdB9zqdXD6wwtK89VnxVM2KY0iuS6L3q9YfMFGRpuFrNtidSBL1GmFD8vQOMYG2dEit+b7e6/PB8ZrtmpaeVwivw4v0SVgn2DrHSOwTFtjc4fVi9NRPYv+uUG2NeaOZ8rjq8O1lX1FB9HdoBM2ZBZiYcqD5xWLtAK9awvRdF/JPCsksqSFsB4mfAYfuwVgf0lw9lxZT</vt:lpwstr>
  </property>
  <property fmtid="{D5CDD505-2E9C-101B-9397-08002B2CF9AE}" pid="140" name="x1ye=68">
    <vt:lpwstr>JxBG20PKhEg5EliPpqXeKL2pzlTnKIpN5MOYV/9UvtaSQUh6qTe5coIObyEvXt/HzMxjX97natyQqZgl4I+LLFKVqzdbDDb8Zd8gdYmN0GImf0hcUDYITScwkGS5tEMNWg4s+9HkTr5Rt7MIfHTxLxG0E8x+paJgxZ5lBGMrSaEeflB5ByNaUQKRiSERWCUUFovGtyN9r1kap0pvkSYDBuS6hw/56D94NceTHJ1b9q+J06OsT+rBG9J4z3pAkmp</vt:lpwstr>
  </property>
  <property fmtid="{D5CDD505-2E9C-101B-9397-08002B2CF9AE}" pid="141" name="x1ye=69">
    <vt:lpwstr>xALk+TEYztEh+MnSjXOd0/FHr2Js2TuxLRGP6ZXANP1te17YBYJrKlxzns8IQxdxmFDaucZb8fhaCcCLYppQYbaA3tOK6TUMgts/1cQzkwqb8T1LQMJScbAPoeOXysO6FTIcvSP4df3o8EcHCXFJzl6K3m4WPfFoVlbMNU6ZtjS/nShtm1Jt1hmtLRhSGKtOtVEet2JUJDz8KtTmoeHovXSqWQGYaUm/9PjVSk2NLmWAUWVH8BvGO32tssAVgB2</vt:lpwstr>
  </property>
  <property fmtid="{D5CDD505-2E9C-101B-9397-08002B2CF9AE}" pid="142" name="x1ye=7">
    <vt:lpwstr>4eUYddlHjZoLFUn4U8j1KV0BeTmM4omb1e8j9Uk7Xyq20Ih1nrlPD3LEPzCnyV9/MOQZdDSkSS+n0FhPl8vB7WC7l/gqZsPDUiqTL4xo8D85sMQglL80G+gtSJVtwLc7jKct6thmzePL2x4HTYRMWyZGiFC3uL4kLCDqwbWxNYxcOQXrnTb05mUn9cfUS1jRVXcV6AZN149j2CMai4+Tu7stC6s3fxZQ3sP8UA7+oqFtdXTKm2wjpN2gvZtgXeT</vt:lpwstr>
  </property>
  <property fmtid="{D5CDD505-2E9C-101B-9397-08002B2CF9AE}" pid="143" name="x1ye=70">
    <vt:lpwstr>dvv6vRGFYZg1Xi4O6t2PhhvlBNsLCj9rdDpF630U8lmSBDJ9F66nzxYKbVXiRQ88zXdAP8M+QOviQya+DCUEU5RDYNOz+gdK1dv2R5Fa9LXAeFgbTallkV7qPph2uED4wM+skOJ1VD6ids0ZTHt4t1CyV2DU1j6wHu26Pmw67z9g+DNM7JKKFvX1HF2KWantNWMFMNHr98TUuJfDP6Unv1jY8yNlh3GBMEIionR6KHfS3zvHr1FX/UYKWmMziIT</vt:lpwstr>
  </property>
  <property fmtid="{D5CDD505-2E9C-101B-9397-08002B2CF9AE}" pid="144" name="x1ye=71">
    <vt:lpwstr>ihAV/wxh7B6KNohJwpWbYr10UqT6k67r8Uj7rjpdxJvFD7dkrtrhNrVGiORJPOSSfNiOZrwtbHgrX+OBM3DdTxphJ02AhYfqyG4Acq/sQoBVJCfDqH78VJ/RZICKQTxZhWTCSqonTBpTk1gkNLavli8d8aCpJQpouhh9of/339EwMODrr+HHGV3usWQTUVzv1TeaP1USikDlilJCoEIikKgs7xoLYo2clSiychUzWIrLu5ZbWt2v80a2fSX4wYP</vt:lpwstr>
  </property>
  <property fmtid="{D5CDD505-2E9C-101B-9397-08002B2CF9AE}" pid="145" name="x1ye=72">
    <vt:lpwstr>y3N3YUjhAHa4fYZ4+OClqvc1tvn0sgrB8dxSQDAQCFod/SYrBTCB3Lc+5CrUhXUZsp0BVb0zq1ZEwz5pa7smqAdJ8LTLbViqvcKHTRQ8Hmo1ALAmqegq1BsskbtZYhjwTerEGN5zZABWy1zIaVlwAPvEQVBzVzyMvSY3ZTQzdo4N607Ulfrp5zqi4hOfA9Mv3b3t66BujgWnPvIdx8rKnOEHPfSbzKVtR0P5EryilzLb9kAGfRO3eqxKxI2MeVG</vt:lpwstr>
  </property>
  <property fmtid="{D5CDD505-2E9C-101B-9397-08002B2CF9AE}" pid="146" name="x1ye=73">
    <vt:lpwstr>J8As2lAVR7ojmx34GnOdvEfTlFsxQGyfnr25kO+zovZbuokbNhHQ2USUXxyNKa3wra9KMLOarzyOyLdst+KOz07f1JLuAH8ovTbRx1iqtUMauWn+c0mo975VLD4kGWonoRyRY7SZHNYxVwlF8+GXeC4x3Y0KgqS55bPN/u5EQrdzIdvsoI7UVdOy3lXuPT3yVF+e7wHHsn5cEgKoWt7K5IzBNX/6UtnNXfPz/OvTtWXBRtcT4MqQ5N5IKldqjg7</vt:lpwstr>
  </property>
  <property fmtid="{D5CDD505-2E9C-101B-9397-08002B2CF9AE}" pid="147" name="x1ye=74">
    <vt:lpwstr>iam3fQ16oWL+/OsaVgvZbB68kUfQhZDL9dBw1wirM5vGCtBqv9tkO/GK2qr9fFip69tLn45mxq8g9owqFCN2sRAyZh3zLxVLj2eVCHK5+KOUnnbYEqULniCFooziwijD5KSIzofNY8hN6pm7VSmvpNMNY/fw0lsTs8rxWbTF6SuxbyLnbtu0teUEL7zQl9tUP4aMxuHsyVE57ACNSiiGjaDoOPFpdolmaXguVOoNt9qtXvQtAURhRZfHN444TBa</vt:lpwstr>
  </property>
  <property fmtid="{D5CDD505-2E9C-101B-9397-08002B2CF9AE}" pid="148" name="x1ye=75">
    <vt:lpwstr>8do57PtTZH4Ti+edOnyUPZ2Rbi4JCSMJdaXjHi14C0YFZsR5QarQmsd+d1moThExM3jIxGahLTneHDDr/K36gbsiklLVCY50OWdt0xqrsk6hse0i1UWqvZXG8zU+8BEv0wQ5+4vz+QweLuY/5En/tq6OiRRB5AWpTTgvG14/nox013KX/Y7A1A6Qf+yIjDhoXlD5MalFPl5HMAFicvdJ7LBPp+oLCeWEB4XLQ/Z+ZH/HpdXUWeADdTHsSPdDQjJ</vt:lpwstr>
  </property>
  <property fmtid="{D5CDD505-2E9C-101B-9397-08002B2CF9AE}" pid="149" name="x1ye=76">
    <vt:lpwstr>V5LkDqYFP0rJwQ8drnWkVJPvcInngPPJFbKrZhg8JsmpY5m45t6Zm+zm2XjtRyakIixypvz/Xcub4WGZa6n7iermMnDOpQoTTD5jgvvtcGwrIgRBMn3YOWBweCoo4iC9jYQDZ4GD/hugvmcJ51lHe8uR2XlzfgfGzvxK3QadFMSd4/gxgph7ZxaOA3Y5fBF1NC+5VuYUx1D/MG/VTFz4E7nP5RxPVZShoJNpkh5W3Ekxk/JfUuAwp/kVDpLebAq</vt:lpwstr>
  </property>
  <property fmtid="{D5CDD505-2E9C-101B-9397-08002B2CF9AE}" pid="150" name="x1ye=77">
    <vt:lpwstr>iq23D79DXwslfDiIerPGYz1fTGeyVf2TQPMqQeS+iKUoadH8FkA9EA7QdfNiwAJ7qKekyQtcoCMEEqzfHiVdbXePxlDlqUKuWjHbkNzE01Px+y8zhP4tzPLp5l12crTsvoe8IEk5LbtgjJwnjJGkE3g+D/n7Ux5ulzQkm1GzstPk+DhmvK+b9UjW6KGP+ugieYelTqu8Mhb1lXMfH+wAVeP///K/IlqjacC/EjRVxw8qeoesGfO1G3zi8oB13X8</vt:lpwstr>
  </property>
  <property fmtid="{D5CDD505-2E9C-101B-9397-08002B2CF9AE}" pid="151" name="x1ye=78">
    <vt:lpwstr>1vi6te+m3oWcWF3crni8ing0f71SRa5yNbwXHmmlGag57lrcP4xrNrm1poQxdCKm4NNUBYFcSPSlcrotHs7Vdt+dhaIPEtdLCoP5WB61GXG9pEhhbHjI1bN08Wyz3xkJqD0SOMHjXIeXAeTXqJsUZG2zsQgy8t28+LmnZCKkm9zIL+Or9TJ4zRMVATwbSswF1fFdracQtX9S1px3XfT1gOxPSMSc+9lTwxYJK+AiwvebZI6yFLGFff2oSh+wfqA</vt:lpwstr>
  </property>
  <property fmtid="{D5CDD505-2E9C-101B-9397-08002B2CF9AE}" pid="152" name="x1ye=79">
    <vt:lpwstr>HN4TJBf8a/yrb8Ljkw53kfq6R0DlOLO+YY3O2YQmCxaszdspPJdX1MKhWT39+gWnvjgxhUf3Pi0xgbANdBrDVhlxKfVIv74YtGu3w1QbV/tnSP1UvbaL/aPbAyK80aCvpibYV+WUPmIi1a6gG4aP5+BbTXoxFPnB0xarIyALMIXN+HTNEVT9/oduY0WqiCNi7i3eYwGT8+qmSIJSgzHCVAyKDQy31+ySz8javvO6LkVJLMHoNzaIRZfhHR9HY4x</vt:lpwstr>
  </property>
  <property fmtid="{D5CDD505-2E9C-101B-9397-08002B2CF9AE}" pid="153" name="x1ye=8">
    <vt:lpwstr>vTYx0aMpzGDg3PDjOXp9S8z4SkHsmxHlEmQfW8VaJMZVyvwWDfNvIghCqT9UbNrnt0c0ycpR3sDey35FgSrY+2jcpK5NaRsBQ99WRTiMI3tTMy/DdwXZWdHsT+3vXttdYUgbk6Hgp9MELjWuvkWrRbjSgyJrUnmRcoRXGtXQCIre86SZpDTfMUL6H7xzz9SNh2xrJOVbqB9F4k3ayx4tIjeX++BVzuKN5HESOeCfNAxzkem/jYQEnQdYMhdf3aC</vt:lpwstr>
  </property>
  <property fmtid="{D5CDD505-2E9C-101B-9397-08002B2CF9AE}" pid="154" name="x1ye=80">
    <vt:lpwstr>fiEWvayvfC4+2+Fy/3+SrizlaZstdEZwJCNxO1ao9jo80i4TYGuFLVDzfDdCn4TFUElET5L2HHQwtRq6UftGQQO40hdQgTYEoc52/d9574RaFKZ08bt1qP730p9d/SpTAIfhN2QkkInkl1D8B9Qgek1sudFGcEQH7QGIBRODVJFIJQ0R5idA4iElWJg54TKX+OXLogEYDhzShIcvhpiht+ioV8dLeoylNC2Jk3gplDzIazVzumJjtbSaD5X+olc</vt:lpwstr>
  </property>
  <property fmtid="{D5CDD505-2E9C-101B-9397-08002B2CF9AE}" pid="155" name="x1ye=81">
    <vt:lpwstr>FCK9ZD336sk+ZeBoMIY31A1ygx53JAFzn8Al9IgEvs2s53lMX+b+Pt0KK9VTcWFozvMEuBZTFzK6YUmDlqTk2VjrdLO8lU0eAkzLwYIg/A0VjKBGzmRgEtBJP5Kw1xkQvpabo1JwK0OW3rUAydiO8K5yWudgfonAB7597CyRKs8hKKedk8MeupUHk8Vkt7IA2q8URCIWcGPiLnqxuOeqxCqKKuD1zZaynMkf5ZC7M8WgbhMMF/m80NDOf8vFYKw</vt:lpwstr>
  </property>
  <property fmtid="{D5CDD505-2E9C-101B-9397-08002B2CF9AE}" pid="156" name="x1ye=82">
    <vt:lpwstr>1lJGVfRF2KVFF3hukk2cDYkTuU32ypPeJFwfFBPC94Fgau77UQtMtBEaSigehpnduErT6UwYouOzPrLb+scZTBHYAUDFddxQFlEmA9Yael5reGftpvDvGOSgUnAvK3O8bKD/V9+mNDDH0bSaJNYrKAOmbWhqkTL4bXCA2u8ikbV9Af8Ih3MN9JK401bZzOyNB5l+1YaRx/B87Xb9U3DsjlIiyh5iYmKuSRT5plqPXgQJb29qRm4Z2oIPIxRG4/h</vt:lpwstr>
  </property>
  <property fmtid="{D5CDD505-2E9C-101B-9397-08002B2CF9AE}" pid="157" name="x1ye=83">
    <vt:lpwstr>mOFf2GBj3f3wifkno7/cU10mqZMArnPokb/u099I0rFeXxWlFJRawpN7L5wc74nyh/DNK9Wa1bdHi4NksgIxDg+UbqXl30yodVvHWvrmpA80uLzvkbMcH6FmpZfLVa2Etgrtjwk2EjHFCYRNnF72S1T+JvDcIWvlfUWlTV7KLwj6EYY2x6L67c5AE6j0rR+4g5jQ6aZKNJZiCcQ5Wx6o1i1JPb3eWHk7twt4uXzkimHLEp9ZS1Xu5LFqAKM4W1o</vt:lpwstr>
  </property>
  <property fmtid="{D5CDD505-2E9C-101B-9397-08002B2CF9AE}" pid="158" name="x1ye=84">
    <vt:lpwstr>YlffYx8BAvI6VGWhpes3hvlV69DbLJH4fEOYr7/bwVYshWsTe7cckShT+ZDODHgy9Tt1m1bkrXGnzyJ+9r68Qyz2Nur0djhkBmSKrkCoZm+mrZGzi63udE1KrDI94kV8EpiKB2e2eCJixi8NMOSPek7jFArzW1ODTXpcn+SFecCzk4QlNxAYGLp3eW+fNeFmHed6Iyiwy8KzMT+EFaVnD8hKd1yLacOmHZ8XncTHYgMHTU0+Y9iFUdE4fMN7Ssh</vt:lpwstr>
  </property>
  <property fmtid="{D5CDD505-2E9C-101B-9397-08002B2CF9AE}" pid="159" name="x1ye=85">
    <vt:lpwstr>jnzpxlh6bXGca+hOtTgnASWt4e5kx4VP5K7rP0HJLvL6BEZneJYMlSJTMRuorUp229OiD2VTGl5B8PQaaJ1Jvj/1axTkf6pVrEhn2ns6lxpsKyGZdLG07mHf0TrEBqdBWQMMXTTl/KqZohMwcq0QMM+ae+Y9LFdhsnGzyXbdg2+rIrQvDPWZppMEDympJoMgRwcdGHjgQ7MfkqNw96lLPN0lmA+9QHu0ue0oLFIvpZSDyUPrdq4ZhLEQAT2/Izj</vt:lpwstr>
  </property>
  <property fmtid="{D5CDD505-2E9C-101B-9397-08002B2CF9AE}" pid="160" name="x1ye=86">
    <vt:lpwstr>qY5V8dMvwcO6CtekbeYbZeckoER7fYq/HSjL7d4Sf4Oi0KKbPACGe7fWURkpq7Wv7Ugr8XcVxoLzPEhByn9rWMOaMI8aVAjNcfcxdVoXIhLaspgQUbM76+zimIG75qblNZO0z2jWng/C+vMp28URo3kRD1pJ2g5KjKh+Yasl3Lbnf8dLDbCFhwJ/6Rnz8eDXiFtLtSCt5DiJvb+v4yAG8n+5rhpEqTAm88CDzDTZdW3FiC3vXvHcgL3UE+HpVTj</vt:lpwstr>
  </property>
  <property fmtid="{D5CDD505-2E9C-101B-9397-08002B2CF9AE}" pid="161" name="x1ye=87">
    <vt:lpwstr>yNq80scIYvjnADuhczyTigiSOoWYhlw4E+grzsnmfYAS6cIKbPW0dRxg1Z4riHJMILpMnpmClyY4briKY8Zg4LImpdMSgYe7o1RIrWC7R7qBZc2CDqwZmDGuWILsiUzZ4htNuhHx85HXigNBN5IU8PFAeSlvaHmQ6sRIEOR40gQRN70NapqqqViBh0pGZQnOCPmtWytlgD9D+Xy/ONCDLvcAjjVOb1d1I+VxpDV8G8UeYsf92494IjgTRtB7Nzb</vt:lpwstr>
  </property>
  <property fmtid="{D5CDD505-2E9C-101B-9397-08002B2CF9AE}" pid="162" name="x1ye=88">
    <vt:lpwstr>QziICAjKGEcbe9Zn8oWCJI010ctXvh07QK+2fmb9jD+fPblfcMDBoDvq1ETxe/np1eI/sAfZmJEV0qWt3Qr6JkNvvHHwYgsB3ZEzNGXmmTEp/OY1BvDNAZ+DsLoWmmZMb306jiewoUVE8xjAOJux5KvtMMIa8BzZtMaVHdFRpNcExQjO8J0Stu6biXAAsIJdY/HbL/qTuHR8I8c9T2ow1wvkieBGQifWpJSXwjFW920qNKcyvOnRmJy0G4xbKr8</vt:lpwstr>
  </property>
  <property fmtid="{D5CDD505-2E9C-101B-9397-08002B2CF9AE}" pid="163" name="x1ye=89">
    <vt:lpwstr>mLAuA0YPy9BWo2VJczGgQ75OYUtXhUwipRF+mCk4tuQ2ZdNLXhMbuKNff2gNmjowqafCVs8xXdy5+EWXUpLcm6R/dxWIzqHxFQ4t08K0Yv868Bcq3L7ptEcZHWZoP43VwGac92dvrOTgwVXxZKZJUQwWK29+4ta0aogOyJTFOLL87ETItN9zFe4SO+IZ8cBPz0zNCnK+fKq3A8EJHg9HMaHvQHpEO0D+o6cFl35GX/vdDHJ39cNgPtuf8DeWx5v</vt:lpwstr>
  </property>
  <property fmtid="{D5CDD505-2E9C-101B-9397-08002B2CF9AE}" pid="164" name="x1ye=9">
    <vt:lpwstr>hBnsx5eYaocTgJDpAI0BxbD4ku7ifgrWhEaV8AADwmi2M98nP3Z1449pCxHvsz6rIekb1T0nzzjuSWuLLzZOzy3TfQKofyulTVB3D5ZhHwvzHTgRm/uVI/pyMmlsC1B7N1n9zj/o9IevywB+mckxHtDT46vPdbbl33F9K/PLpwXul/nUsxBAaZmQRcO2wMn3rkGVSiQ8a2ertpktzyblXG432T1kluULmWYLjp4LPHFB29NQ3DiF+MHK2AGHBni</vt:lpwstr>
  </property>
  <property fmtid="{D5CDD505-2E9C-101B-9397-08002B2CF9AE}" pid="165" name="x1ye=90">
    <vt:lpwstr>oi+GxHSvs+r7QnzckOivX1+pvnr7Fv2tUQhqoo0aKaDtf3UPeZ6cnhZwYV8vSdtcwQGCdrfm+z7fOCukeykVHHphevyuvZRoC4PitiZTdN2uRZvLnZu5VBr9HoSAaczDbvcpltJp3n6QnydJaz/w78UiXgO6nzxDURQSWfXtF/j/BliHxbZxLTlOdxf9+H5VB6SJEHhT1wxE/JCEUGDwArcspYk0dWkn20XnQLCxoFZ6sFhYybPr9ndvAHLgV2E</vt:lpwstr>
  </property>
  <property fmtid="{D5CDD505-2E9C-101B-9397-08002B2CF9AE}" pid="166" name="x1ye=91">
    <vt:lpwstr>YjebnlxS91u1abePdf5JKc5StY1/tQN3aZhcBQlJh3KoBxfkzCtUGIHaMVDZ1FMGiT66OOljc+t06kHWBqoALQ36kgEClpkA7Y75Hcsa+2nsfxz9PH44UGbPHBG9eom9Z0vSeEprnqEXPBbIJNLQegcACobJCXftOgSulRCjo/n1w6cbwpTuk7JHE9cqyfLO66z9/+eSbPr1jIm3OxDoGE3Yl7Cf4v8Zr8MGnB91BS7Iew7g5xOOYGSo74M6Jgx</vt:lpwstr>
  </property>
  <property fmtid="{D5CDD505-2E9C-101B-9397-08002B2CF9AE}" pid="167" name="x1ye=92">
    <vt:lpwstr>KbfPHMm0tSCDcAFdc3IulbK223P46dAeGCXuUPHz+qsutdP13QpA/fyOThPzzL1Yy2c6StvcP81IQkwG4csx0ehpH1VUuYLAnGSGg/EbVOVc2lRaZsXa31iCRXOUFDuQjAD5AaUxM5+tLnuwSIip2HRPy9NIxX5Nafb19RMBth9refHzfXwN5AMXX+a+1wNr3PdbHXmUkHP+LV3tVq8mP/Smx/wgQON3PdAYjKtFkJPyAhpo2dWP52gatxDX4nm</vt:lpwstr>
  </property>
  <property fmtid="{D5CDD505-2E9C-101B-9397-08002B2CF9AE}" pid="168" name="x1ye=93">
    <vt:lpwstr>zOHtKFCCKEHHBN+xNVAcopy19mrvrnzEPbvjMeLGn2JFBvieQGEsMaYvisIKJvcB8QyzjP1Yo5psTm1NdmQI6hk08UJeli2BERQ9+uESm3FM19nktO9BYLEHtqz3gpHRY/q63wOXCuqlsNm3OzWs4cP7PN4Ltm8A/nQFTJP6VBcIiOohXNPYYRrt+FyNCg3d04YPQeBox39ohRXAxLFv/WcJtOrAEjzB47saIhMPgkNMGdq+pfkwhqArPTfDZou</vt:lpwstr>
  </property>
  <property fmtid="{D5CDD505-2E9C-101B-9397-08002B2CF9AE}" pid="169" name="x1ye=94">
    <vt:lpwstr>xcoNPtepP8E4IAuk2hMRRYp+q45+JEcqnuiXjh95lfjq5IhvKX62qUyX7LxwfhNnCrVScKtgwBaLa/P+Vr/bSusqBMu0xp4eS9QBOe6w6McC/37XTjoVY0D3KrPcvF0l+6LQVcR0rayu6C8zsMKfv4Dj98Pwdt/xy0C5E9Nnd4M1HPTrDcqS3J4ZS7s1bsJXUrPxvytgWValYvRYmbXhlfG44bW5ujK7n5xc70tw/tT9p1IRAOcfi5bI3OvTeIQ</vt:lpwstr>
  </property>
  <property fmtid="{D5CDD505-2E9C-101B-9397-08002B2CF9AE}" pid="170" name="x1ye=95">
    <vt:lpwstr>44zBprV7T5+ASqriyq6c5gSh1keiFZMsazO8/Yzx3zFT/+TEedTq65DmA7wrGH4UgJzwre0XQWzsEsKLfvHKJiWDhQWy6s2GyuCkq4Aom63l/301BoXjYr6eL+A+371GrZxOkQjRpbHGwze7GunsQfELy7iUAyTzDIpglf9rj2VXAHQBh9h/D5gVDs86ydvLEYLjs50lYO/YIxG6Qax7dQunq7Tssda0K/V07WBBPcPf8yHJaLnBJgDzxO0mNU4</vt:lpwstr>
  </property>
  <property fmtid="{D5CDD505-2E9C-101B-9397-08002B2CF9AE}" pid="171" name="x1ye=96">
    <vt:lpwstr>wjxTkv8vGSIlbEiURPYo7Oz02u1ja9OKCm8BF+n3tHTLT9bYw4ZRNth3fXEnVZPEixfSgq1au6KlfA+gxWvi7apG3E31dXZj+mmpw9mEQbd5VWcMzus4HJ7sSPXhaoVIoEFY8tXAZfVbLrKzvo6peFNsP3dUj+FaVUQwhENiu4LUsIl0hGgQQGuTTFX5cfpeaP63yUV9SN2EzrP4Imdt+RwhQ1GtXwLou8S/y8Ll7riWqgMwfpsLCTjBMMV1hCL</vt:lpwstr>
  </property>
  <property fmtid="{D5CDD505-2E9C-101B-9397-08002B2CF9AE}" pid="172" name="x1ye=97">
    <vt:lpwstr>8VEtzlsgIdl9fH5KZmE9cftsPegrO+6/Mi/Bxc2nzaq+ZxNLiD44/c/Suxq08mhdwosYDhPUFt3OIcCxKfBlsppAVn4ZfDEbXWDrwfRhm1FNr1GovD0UGTWjlZdVODpvTeGdE+S4nbsOlJOprRfkqLlhaR91qbBOcfCTjxOy0rxtzPysDjyDU9l9N3CHiksbl98/tJK4bv2tr9lTpLCWEVAic39DsQoWRX0NVghEX6C5qvmOVIENF/H4NiJ9nOi</vt:lpwstr>
  </property>
  <property fmtid="{D5CDD505-2E9C-101B-9397-08002B2CF9AE}" pid="173" name="x1ye=98">
    <vt:lpwstr>OFK1PWuUTdEbnXNSSp39bYvQETM4gaBT2HniQqwc0dn4ylso2gxBUD5+Vr42DTlNVT0Sv76hjZT0ylHYRzkOQgpp4lWJ/xxPkz0iBH7uwjl8eIIwa5cHHuBQEkrTAAY82tIESBuJggYWYdMhONX7aSzR/ZhxeCBlTWVoZNfPPzEooTTwhpcAb5MLv99nDGN4+4derlqxHBRRI/WYWYEcUksBNpOLL9O/g9v0/vmaZ47q4C/UbrWnL517EkvJ/Rw</vt:lpwstr>
  </property>
  <property fmtid="{D5CDD505-2E9C-101B-9397-08002B2CF9AE}" pid="174" name="x1ye=99">
    <vt:lpwstr>Ix4jjWJ4cwuBa9arXHHwYOSvqbiiEUELxAD5JH15m8yWsX83cdDnUuME+XIC6gwIo+zosmQOTrtvueLS01xZebysLf8xHQUtTLi7A+CHXIqv4neRX3D9T5S/XdIaPqNFLstgGB9m8rpK1RCI7srK5Vl5CMfjppdpgxDaqxpIWUi0JnDpjkNa4F7/6wZA5GdaR9q22KcTiAju0SBIvy5cX8k/tMzNlp/25cq46mo1K4YUlDnKp7JUzfHBFhPL7UA</vt:lpwstr>
  </property>
</Properties>
</file>